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Default Extension="jpg" ContentType="image/jp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10"/>
          <w:szCs w:val="10"/>
        </w:rPr>
        <w:jc w:val="left"/>
        <w:spacing w:before="9" w:lineRule="exact" w:line="100"/>
      </w:pPr>
      <w:r>
        <w:pict>
          <v:group style="position:absolute;margin-left:1105.22pt;margin-top:0pt;width:334.783pt;height:355.569pt;mso-position-horizontal-relative:page;mso-position-vertical-relative:page;z-index:-3292" coordorigin="22104,0" coordsize="6696,7111">
            <v:shape type="#_x0000_t75" style="position:absolute;left:22104;top:0;width:6696;height:7111">
              <v:imagedata o:title="" r:id="rId4"/>
            </v:shape>
            <v:shape style="position:absolute;left:24673;top:2923;width:448;height:20" coordorigin="24673,2923" coordsize="448,20" path="m24698,2923l24673,2943,25121,2943,25097,2923,24698,2923xe" filled="t" fillcolor="#FFB92E" stroked="f">
              <v:path arrowok="t"/>
              <v:fill/>
            </v:shape>
            <v:shape style="position:absolute;left:24601;top:2943;width:593;height:20" coordorigin="24601,2943" coordsize="593,20" path="m24625,2943l24601,2963,25194,2963,25170,2943,24625,2943xe" filled="t" fillcolor="#FFB92E" stroked="f">
              <v:path arrowok="t"/>
              <v:fill/>
            </v:shape>
            <v:shape style="position:absolute;left:24530;top:2963;width:735;height:20" coordorigin="24530,2963" coordsize="735,20" path="m24553,2963l24530,2983,25265,2983,25242,2963,24553,2963xe" filled="t" fillcolor="#FFB92E" stroked="f">
              <v:path arrowok="t"/>
              <v:fill/>
            </v:shape>
            <v:shape style="position:absolute;left:24483;top:2983;width:828;height:20" coordorigin="24483,2983" coordsize="828,20" path="m24506,2983l24483,3003,25311,3003,25288,2983,24506,2983xe" filled="t" fillcolor="#FFB92E" stroked="f">
              <v:path arrowok="t"/>
              <v:fill/>
            </v:shape>
            <v:shape style="position:absolute;left:24416;top:3003;width:963;height:40" coordorigin="24416,3003" coordsize="963,40" path="m25379,3043l25357,3023,25334,3003,24460,3003,24438,3023,24416,3043,25379,3043xe" filled="t" fillcolor="#FFB92E" stroked="f">
              <v:path arrowok="t"/>
              <v:fill/>
            </v:shape>
            <v:shape style="position:absolute;left:24372;top:3043;width:1051;height:20" coordorigin="24372,3043" coordsize="1051,20" path="m24394,3043l24372,3063,25423,3063,25401,3043,24394,3043xe" filled="t" fillcolor="#FFB92E" stroked="f">
              <v:path arrowok="t"/>
              <v:fill/>
            </v:shape>
            <v:shape style="position:absolute;left:24289;top:3063;width:1217;height:60" coordorigin="24289,3063" coordsize="1217,60" path="m25506,3123l25486,3103,25465,3083,25444,3063,24351,3063,24330,3083,24309,3103,24289,3123,25506,3123xe" filled="t" fillcolor="#FFB92E" stroked="f">
              <v:path arrowok="t"/>
              <v:fill/>
            </v:shape>
            <v:shape style="position:absolute;left:24193;top:3123;width:1409;height:80" coordorigin="24193,3123" coordsize="1409,80" path="m25602,3203l25583,3183,25565,3163,25545,3143,25526,3123,24269,3123,24249,3143,24230,3163,24211,3183,24193,3203,25602,3203xe" filled="t" fillcolor="#FFB92E" stroked="f">
              <v:path arrowok="t"/>
              <v:fill/>
            </v:shape>
            <v:shape style="position:absolute;left:23876;top:3203;width:2043;height:1480" coordorigin="23876,3203" coordsize="2043,1480" path="m23876,3943l23876,3963,23877,3983,23878,4003,23880,4043,23883,4063,23887,4083,23891,4103,23895,4143,23900,4163,23906,4183,23913,4203,23920,4223,23935,4283,23963,4343,23974,4363,23996,4423,24034,4483,24077,4543,24124,4603,24175,4663,24193,4683,25602,4683,25687,4583,25733,4523,25774,4463,25810,4403,25821,4363,25841,4323,25867,4263,25875,4223,25882,4203,25888,4183,25894,4163,25899,4143,25904,4103,25908,4083,25911,4063,25914,4043,25916,4003,25918,3983,25919,3963,25919,3943,25919,3903,25918,3883,25916,3863,25914,3843,25911,3803,25908,3783,25904,3763,25899,3743,25894,3703,25888,3683,25882,3663,25875,3643,25867,3623,25841,3543,25810,3483,25798,3463,25761,3383,25718,3323,25671,3263,25620,3203,24175,3203,24092,3303,24048,3363,24008,3423,23996,3463,23963,3523,23935,3583,23927,3623,23920,3643,23913,3663,23906,3683,23900,3703,23895,3743,23891,3763,23887,3783,23883,3803,23880,3843,23878,3863,23877,3883,23876,3903,23876,3943xe" filled="t" fillcolor="#FFB92E" stroked="f">
              <v:path arrowok="t"/>
              <v:fill/>
            </v:shape>
            <v:shape style="position:absolute;left:24211;top:4683;width:1372;height:80" coordorigin="24211,4683" coordsize="1372,80" path="m25583,4683l24211,4683,24230,4703,24249,4723,24269,4743,24289,4763,25506,4763,25526,4743,25545,4723,25565,4703,25583,4683xe" filled="t" fillcolor="#FFB92E" stroked="f">
              <v:path arrowok="t"/>
              <v:fill/>
            </v:shape>
            <v:shape style="position:absolute;left:24309;top:4763;width:1177;height:40" coordorigin="24309,4763" coordsize="1177,40" path="m25486,4763l24309,4763,24330,4783,24351,4803,25444,4803,25465,4783,25486,4763xe" filled="t" fillcolor="#FFB92E" stroked="f">
              <v:path arrowok="t"/>
              <v:fill/>
            </v:shape>
            <v:shape style="position:absolute;left:24372;top:4803;width:1051;height:40" coordorigin="24372,4803" coordsize="1051,40" path="m25423,4803l24372,4803,24394,4823,24416,4843,25379,4843,25401,4823,25423,4803xe" filled="t" fillcolor="#FFB92E" stroked="f">
              <v:path arrowok="t"/>
              <v:fill/>
            </v:shape>
            <v:shape style="position:absolute;left:24438;top:4843;width:919;height:20" coordorigin="24438,4843" coordsize="919,20" path="m25357,4843l24438,4843,24460,4863,25334,4863,25357,4843xe" filled="t" fillcolor="#FFB92E" stroked="f">
              <v:path arrowok="t"/>
              <v:fill/>
            </v:shape>
            <v:shape style="position:absolute;left:24483;top:4863;width:828;height:20" coordorigin="24483,4863" coordsize="828,20" path="m25311,4863l24483,4863,24506,4883,25288,4883,25311,4863xe" filled="t" fillcolor="#FFB92E" stroked="f">
              <v:path arrowok="t"/>
              <v:fill/>
            </v:shape>
            <v:shape style="position:absolute;left:24530;top:4883;width:735;height:20" coordorigin="24530,4883" coordsize="735,20" path="m25265,4883l24530,4883,24553,4903,25242,4903,25265,4883xe" filled="t" fillcolor="#FFB92E" stroked="f">
              <v:path arrowok="t"/>
              <v:fill/>
            </v:shape>
            <v:shape style="position:absolute;left:24601;top:4903;width:593;height:20" coordorigin="24601,4903" coordsize="593,20" path="m25194,4903l24601,4903,24625,4923,25170,4923,25194,4903xe" filled="t" fillcolor="#FFB92E" stroked="f">
              <v:path arrowok="t"/>
              <v:fill/>
            </v:shape>
            <v:shape style="position:absolute;left:24673;top:4923;width:448;height:20" coordorigin="24673,4923" coordsize="448,20" path="m25121,4923l24673,4923,24698,4943,25097,4943,25121,4923xe" filled="t" fillcolor="#FFB92E" stroked="f">
              <v:path arrowok="t"/>
              <v:fill/>
            </v:shape>
            <v:shape style="position:absolute;left:24797;top:4943;width:200;height:20" coordorigin="24797,4943" coordsize="200,20" path="m24997,4943l24797,4943,24822,4963,24972,4963,24997,4943xe" filled="t" fillcolor="#FFB92E" stroked="f">
              <v:path arrowok="t"/>
              <v:fill/>
            </v:shape>
            <w10:wrap type="none"/>
          </v:group>
        </w:pict>
      </w:r>
      <w:r>
        <w:pict>
          <v:group style="position:absolute;margin-left:0.126847pt;margin-top:397.74pt;width:358.549pt;height:412.26pt;mso-position-horizontal-relative:page;mso-position-vertical-relative:page;z-index:-3293" coordorigin="3,7955" coordsize="7171,8245">
            <v:shape type="#_x0000_t75" style="position:absolute;left:3;top:7955;width:7171;height:8248">
              <v:imagedata o:title="" r:id="rId5"/>
            </v:shape>
            <v:shape style="position:absolute;left:872;top:10766;width:1260;height:1258" coordorigin="872,10766" coordsize="1260,1258" path="m1005,11782l1015,11796,1024,11806,1035,11818,1045,11830,1056,11840,1078,11862,1126,11902,1139,11910,1152,11920,1178,11936,1205,11952,1232,11964,1246,11972,1275,11984,1289,11988,1304,11994,1379,12014,1455,12024,1548,12024,1625,12014,1699,11994,1714,11988,1729,11984,1757,11972,1771,11964,1799,11952,1826,11936,1852,11920,1865,11910,1877,11902,1925,11862,1936,11852,1947,11840,1958,11830,1969,11818,1979,11806,1989,11796,1999,11782,2008,11770,2017,11758,2026,11746,2034,11732,2042,11720,2071,11664,2095,11608,2100,11592,2105,11578,2109,11564,2113,11548,2117,11534,2127,11472,2132,11410,2132,11380,2127,11318,2117,11258,2113,11242,2109,11228,2105,11212,2100,11198,2084,11154,2058,11098,2050,11084,2042,11072,2034,11058,2026,11046,1999,11008,1958,10960,1947,10950,1936,10938,1925,10928,1913,10918,1902,10908,1889,10898,1877,10890,1865,10880,1852,10872,1839,10862,1812,10846,1799,10840,1785,10832,1757,10820,1743,10812,1729,10808,1699,10796,1640,10780,1625,10778,1609,10774,1548,10766,1455,10766,1394,10774,1379,10778,1364,10780,1304,10796,1275,10808,1261,10812,1246,10820,1218,10832,1205,10840,1191,10846,1165,10862,1152,10872,1139,10880,1126,10890,1114,10898,1067,10938,1056,10950,1035,10972,995,11020,986,11032,978,11046,969,11058,961,11072,953,11084,926,11140,903,11198,899,11212,894,11228,890,11242,887,11258,878,11302,872,11364,872,11380,872,11410,876,11472,887,11534,890,11548,894,11564,899,11578,903,11592,908,11608,932,11664,961,11720,969,11732,978,11746,986,11758,995,11770,1005,11782xe" filled="t" fillcolor="#123181" stroked="f">
              <v:path arrowok="t"/>
              <v:fill/>
            </v:shape>
            <v:shape style="position:absolute;left:1471;top:12015;width:62;height:20" coordorigin="1471,12015" coordsize="62,20" path="m1533,12015l1471,12015,1486,12035,1517,12035,1533,12015xe" filled="t" fillcolor="#123181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</w:pPr>
      <w:r>
        <w:pict>
          <v:shape type="#_x0000_t75" style="width:378pt;height:285.75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2"/>
          <w:szCs w:val="22"/>
        </w:rPr>
        <w:jc w:val="left"/>
        <w:spacing w:before="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42"/>
          <w:szCs w:val="142"/>
        </w:rPr>
        <w:jc w:val="center"/>
        <w:spacing w:lineRule="exact" w:line="1500"/>
        <w:ind w:left="11134" w:right="9753"/>
      </w:pPr>
      <w:r>
        <w:rPr>
          <w:rFonts w:cs="Arial" w:hAnsi="Arial" w:eastAsia="Arial" w:ascii="Arial"/>
          <w:color w:val="FF5757"/>
          <w:spacing w:val="0"/>
          <w:w w:val="100"/>
          <w:sz w:val="142"/>
          <w:szCs w:val="142"/>
        </w:rPr>
        <w:t>M</w:t>
      </w:r>
      <w:r>
        <w:rPr>
          <w:rFonts w:cs="Arial" w:hAnsi="Arial" w:eastAsia="Arial" w:ascii="Arial"/>
          <w:color w:val="FF5757"/>
          <w:spacing w:val="95"/>
          <w:w w:val="100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sz w:val="142"/>
          <w:szCs w:val="142"/>
        </w:rPr>
        <w:t>O</w:t>
      </w:r>
      <w:r>
        <w:rPr>
          <w:rFonts w:cs="Arial" w:hAnsi="Arial" w:eastAsia="Arial" w:ascii="Arial"/>
          <w:color w:val="FF5757"/>
          <w:spacing w:val="95"/>
          <w:w w:val="100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sz w:val="142"/>
          <w:szCs w:val="142"/>
        </w:rPr>
        <w:t>D</w:t>
      </w:r>
      <w:r>
        <w:rPr>
          <w:rFonts w:cs="Arial" w:hAnsi="Arial" w:eastAsia="Arial" w:ascii="Arial"/>
          <w:color w:val="FF5757"/>
          <w:spacing w:val="94"/>
          <w:w w:val="100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sz w:val="142"/>
          <w:szCs w:val="142"/>
        </w:rPr>
        <w:t>U</w:t>
      </w:r>
      <w:r>
        <w:rPr>
          <w:rFonts w:cs="Arial" w:hAnsi="Arial" w:eastAsia="Arial" w:ascii="Arial"/>
          <w:color w:val="FF5757"/>
          <w:spacing w:val="94"/>
          <w:w w:val="100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sz w:val="142"/>
          <w:szCs w:val="14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142"/>
          <w:szCs w:val="142"/>
        </w:rPr>
      </w:r>
    </w:p>
    <w:p>
      <w:pPr>
        <w:rPr>
          <w:sz w:val="16"/>
          <w:szCs w:val="16"/>
        </w:rPr>
        <w:jc w:val="left"/>
        <w:spacing w:before="7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142"/>
          <w:szCs w:val="142"/>
        </w:rPr>
        <w:jc w:val="center"/>
        <w:spacing w:lineRule="exact" w:line="1600"/>
        <w:ind w:left="6494" w:right="5171"/>
      </w:pP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C</w:t>
      </w:r>
      <w:r>
        <w:rPr>
          <w:rFonts w:cs="Arial" w:hAnsi="Arial" w:eastAsia="Arial" w:ascii="Arial"/>
          <w:color w:val="FF5757"/>
          <w:spacing w:val="4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O</w:t>
      </w:r>
      <w:r>
        <w:rPr>
          <w:rFonts w:cs="Arial" w:hAnsi="Arial" w:eastAsia="Arial" w:ascii="Arial"/>
          <w:color w:val="FF5757"/>
          <w:spacing w:val="69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D</w:t>
      </w:r>
      <w:r>
        <w:rPr>
          <w:rFonts w:cs="Arial" w:hAnsi="Arial" w:eastAsia="Arial" w:ascii="Arial"/>
          <w:color w:val="FF5757"/>
          <w:spacing w:val="7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E</w:t>
      </w:r>
      <w:r>
        <w:rPr>
          <w:rFonts w:cs="Arial" w:hAnsi="Arial" w:eastAsia="Arial" w:ascii="Arial"/>
          <w:color w:val="FF5757"/>
          <w:spacing w:val="-7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I</w:t>
      </w:r>
      <w:r>
        <w:rPr>
          <w:rFonts w:cs="Arial" w:hAnsi="Arial" w:eastAsia="Arial" w:ascii="Arial"/>
          <w:color w:val="FF5757"/>
          <w:spacing w:val="-163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G</w:t>
      </w:r>
      <w:r>
        <w:rPr>
          <w:rFonts w:cs="Arial" w:hAnsi="Arial" w:eastAsia="Arial" w:ascii="Arial"/>
          <w:color w:val="FF5757"/>
          <w:spacing w:val="1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N</w:t>
      </w:r>
      <w:r>
        <w:rPr>
          <w:rFonts w:cs="Arial" w:hAnsi="Arial" w:eastAsia="Arial" w:ascii="Arial"/>
          <w:color w:val="FF5757"/>
          <w:spacing w:val="16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I</w:t>
      </w:r>
      <w:r>
        <w:rPr>
          <w:rFonts w:cs="Arial" w:hAnsi="Arial" w:eastAsia="Arial" w:ascii="Arial"/>
          <w:color w:val="FF5757"/>
          <w:spacing w:val="-163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T</w:t>
      </w:r>
      <w:r>
        <w:rPr>
          <w:rFonts w:cs="Arial" w:hAnsi="Arial" w:eastAsia="Arial" w:ascii="Arial"/>
          <w:color w:val="FF5757"/>
          <w:spacing w:val="-4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E</w:t>
      </w:r>
      <w:r>
        <w:rPr>
          <w:rFonts w:cs="Arial" w:hAnsi="Arial" w:eastAsia="Arial" w:ascii="Arial"/>
          <w:color w:val="FF5757"/>
          <w:spacing w:val="-71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R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33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#</w:t>
      </w:r>
      <w:r>
        <w:rPr>
          <w:rFonts w:cs="Arial" w:hAnsi="Arial" w:eastAsia="Arial" w:ascii="Arial"/>
          <w:color w:val="FF5757"/>
          <w:spacing w:val="-164"/>
          <w:w w:val="100"/>
          <w:position w:val="-5"/>
          <w:sz w:val="142"/>
          <w:szCs w:val="142"/>
        </w:rPr>
        <w:t> </w:t>
      </w:r>
      <w:r>
        <w:rPr>
          <w:rFonts w:cs="Arial" w:hAnsi="Arial" w:eastAsia="Arial" w:ascii="Arial"/>
          <w:color w:val="FF5757"/>
          <w:spacing w:val="0"/>
          <w:w w:val="100"/>
          <w:position w:val="-5"/>
          <w:sz w:val="142"/>
          <w:szCs w:val="142"/>
        </w:rPr>
        <w:t>1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42"/>
          <w:szCs w:val="142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6"/>
          <w:szCs w:val="36"/>
        </w:rPr>
        <w:jc w:val="right"/>
        <w:spacing w:lineRule="exact" w:line="400"/>
        <w:ind w:right="119"/>
        <w:sectPr>
          <w:pgSz w:w="28800" w:h="16200" w:orient="landscape"/>
          <w:pgMar w:top="420" w:bottom="280" w:left="0" w:right="580"/>
        </w:sectPr>
      </w:pPr>
      <w:r>
        <w:pict>
          <v:shape type="#_x0000_t75" style="position:absolute;margin-left:1149.09pt;margin-top:-4.9322pt;width:29.8644pt;height:29.8644pt;mso-position-horizontal-relative:page;mso-position-vertical-relative:paragraph;z-index:-3291">
            <v:imagedata o:title="" r:id="rId7"/>
          </v:shape>
        </w:pict>
      </w:r>
      <w:r>
        <w:rPr>
          <w:rFonts w:cs="Arial" w:hAnsi="Arial" w:eastAsia="Arial" w:ascii="Arial"/>
          <w:color w:val="878787"/>
          <w:spacing w:val="0"/>
          <w:w w:val="100"/>
          <w:position w:val="-1"/>
          <w:sz w:val="36"/>
          <w:szCs w:val="36"/>
        </w:rPr>
        <w:t>https://github.com/yysofiyan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6"/>
          <w:szCs w:val="3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0pt;margin-top:0.41377pt;width:515.498pt;height:742.191pt;mso-position-horizontal-relative:page;mso-position-vertical-relative:page;z-index:-3290" coordorigin="0,8" coordsize="10310,14844">
            <v:shape type="#_x0000_t75" style="position:absolute;left:-2;top:8;width:10312;height:14844">
              <v:imagedata o:title="" r:id="rId8"/>
            </v:shape>
            <v:shape style="position:absolute;left:5462;top:1620;width:526;height:20" coordorigin="5462,1620" coordsize="526,20" path="m5483,1620l5462,1640,5989,1640,5969,1620,5483,1620xe" filled="t" fillcolor="#FFB92E" stroked="f">
              <v:path arrowok="t"/>
              <v:fill/>
            </v:shape>
            <v:shape style="position:absolute;left:5363;top:1640;width:726;height:20" coordorigin="5363,1640" coordsize="726,20" path="m5383,1640l5363,1660,6088,1660,6069,1640,5383,1640xe" filled="t" fillcolor="#FFB92E" stroked="f">
              <v:path arrowok="t"/>
              <v:fill/>
            </v:shape>
            <v:shape style="position:absolute;left:5264;top:1660;width:923;height:20" coordorigin="5264,1660" coordsize="923,20" path="m5284,1660l5264,1680,6187,1680,6167,1660,5284,1660xe" filled="t" fillcolor="#FFB92E" stroked="f">
              <v:path arrowok="t"/>
              <v:fill/>
            </v:shape>
            <v:shape style="position:absolute;left:5206;top:1680;width:1039;height:20" coordorigin="5206,1680" coordsize="1039,20" path="m5225,1680l5206,1700,6245,1700,6226,1680,5225,1680xe" filled="t" fillcolor="#FFB92E" stroked="f">
              <v:path arrowok="t"/>
              <v:fill/>
            </v:shape>
            <v:shape style="position:absolute;left:5148;top:1700;width:1154;height:20" coordorigin="5148,1700" coordsize="1154,20" path="m5168,1700l5148,1720,6303,1720,6283,1700,5168,1700xe" filled="t" fillcolor="#FFB92E" stroked="f">
              <v:path arrowok="t"/>
              <v:fill/>
            </v:shape>
            <v:shape style="position:absolute;left:5092;top:1720;width:1268;height:20" coordorigin="5092,1720" coordsize="1268,20" path="m5111,1720l5092,1740,6359,1740,6341,1720,5111,1720xe" filled="t" fillcolor="#FFB92E" stroked="f">
              <v:path arrowok="t"/>
              <v:fill/>
            </v:shape>
            <v:shape style="position:absolute;left:5054;top:1740;width:1342;height:20" coordorigin="5054,1740" coordsize="1342,20" path="m5073,1740l5054,1760,6397,1760,6378,1740,5073,1740xe" filled="t" fillcolor="#FFB92E" stroked="f">
              <v:path arrowok="t"/>
              <v:fill/>
            </v:shape>
            <v:shape style="position:absolute;left:4999;top:1760;width:1453;height:20" coordorigin="4999,1760" coordsize="1453,20" path="m5017,1760l4999,1780,6452,1780,6434,1760,5017,1760xe" filled="t" fillcolor="#FFB92E" stroked="f">
              <v:path arrowok="t"/>
              <v:fill/>
            </v:shape>
            <v:shape style="position:absolute;left:4963;top:1780;width:1526;height:20" coordorigin="4963,1780" coordsize="1526,20" path="m4981,1780l4963,1800,6488,1800,6470,1780,4981,1780xe" filled="t" fillcolor="#FFB92E" stroked="f">
              <v:path arrowok="t"/>
              <v:fill/>
            </v:shape>
            <v:shape style="position:absolute;left:4927;top:1800;width:1597;height:20" coordorigin="4927,1800" coordsize="1597,20" path="m4945,1800l4927,1820,6524,1820,6506,1800,4945,1800xe" filled="t" fillcolor="#FFB92E" stroked="f">
              <v:path arrowok="t"/>
              <v:fill/>
            </v:shape>
            <v:shape style="position:absolute;left:4892;top:1820;width:1668;height:20" coordorigin="4892,1820" coordsize="1668,20" path="m4909,1820l4892,1840,6560,1840,6542,1820,4909,1820xe" filled="t" fillcolor="#FFB92E" stroked="f">
              <v:path arrowok="t"/>
              <v:fill/>
            </v:shape>
            <v:shape style="position:absolute;left:4857;top:1840;width:1738;height:20" coordorigin="4857,1840" coordsize="1738,20" path="m4874,1840l4857,1860,6594,1860,6577,1840,4874,1840xe" filled="t" fillcolor="#FFB92E" stroked="f">
              <v:path arrowok="t"/>
              <v:fill/>
            </v:shape>
            <v:shape style="position:absolute;left:4822;top:1870;width:1806;height:0" coordorigin="4822,1870" coordsize="1806,0" path="m4822,1870l6629,1870e" filled="f" stroked="t" strokeweight="1.1pt" strokecolor="#FFB92E">
              <v:path arrowok="t"/>
            </v:shape>
            <v:shape style="position:absolute;left:4772;top:1900;width:1907;height:0" coordorigin="4772,1900" coordsize="1907,0" path="m4772,1900l6679,1900e" filled="f" stroked="t" strokeweight="2.1pt" strokecolor="#FFB92E">
              <v:path arrowok="t"/>
            </v:shape>
            <v:shape style="position:absolute;left:4739;top:1930;width:1973;height:0" coordorigin="4739,1930" coordsize="1973,0" path="m4739,1930l6712,1930e" filled="f" stroked="t" strokeweight="1.1pt" strokecolor="#FFB92E">
              <v:path arrowok="t"/>
            </v:shape>
            <v:shape style="position:absolute;left:4691;top:1960;width:2070;height:0" coordorigin="4691,1960" coordsize="2070,0" path="m4691,1960l6760,1960e" filled="f" stroked="t" strokeweight="2.1pt" strokecolor="#FFB92E">
              <v:path arrowok="t"/>
            </v:shape>
            <v:shape style="position:absolute;left:4644;top:2000;width:2164;height:0" coordorigin="4644,2000" coordsize="2164,0" path="m4644,2000l6807,2000e" filled="f" stroked="t" strokeweight="2.1pt" strokecolor="#FFB92E">
              <v:path arrowok="t"/>
            </v:shape>
            <v:shape style="position:absolute;left:4598;top:2040;width:2254;height:0" coordorigin="4598,2040" coordsize="2254,0" path="m4598,2040l6853,2040e" filled="f" stroked="t" strokeweight="2.1pt" strokecolor="#FFB92E">
              <v:path arrowok="t"/>
            </v:shape>
            <v:shape style="position:absolute;left:4554;top:2080;width:2342;height:0" coordorigin="4554,2080" coordsize="2342,0" path="m4554,2080l6897,2080e" filled="f" stroked="t" strokeweight="2.1pt" strokecolor="#FFB92E">
              <v:path arrowok="t"/>
            </v:shape>
            <v:shape style="position:absolute;left:4498;top:2130;width:2454;height:0" coordorigin="4498,2130" coordsize="2454,0" path="m4498,2130l6953,2130e" filled="f" stroked="t" strokeweight="3.1pt" strokecolor="#FFB92E">
              <v:path arrowok="t"/>
            </v:shape>
            <v:shape style="position:absolute;left:4432;top:2160;width:2586;height:80" coordorigin="4432,2160" coordsize="2586,80" path="m7019,2240l7006,2220,6993,2200,6980,2180,6966,2160,4485,2160,4471,2180,4458,2200,4445,2220,4432,2240,7019,2240xe" filled="t" fillcolor="#FFB92E" stroked="f">
              <v:path arrowok="t"/>
              <v:fill/>
            </v:shape>
            <v:shape style="position:absolute;left:4371;top:2240;width:2708;height:80" coordorigin="4371,2240" coordsize="2708,80" path="m7080,2320l7068,2300,7056,2280,7044,2260,7031,2240,4420,2240,4407,2260,4395,2280,4383,2300,4371,2320,7080,2320xe" filled="t" fillcolor="#FFB92E" stroked="f">
              <v:path arrowok="t"/>
              <v:fill/>
            </v:shape>
            <v:shape style="position:absolute;left:4295;top:2320;width:2862;height:120" coordorigin="4295,2320" coordsize="2862,120" path="m7156,2440l7125,2380,7091,2320,4360,2320,4337,2360,4305,2420,4295,2440,7156,2440xe" filled="t" fillcolor="#FFB92E" stroked="f">
              <v:path arrowok="t"/>
              <v:fill/>
            </v:shape>
            <v:shape style="position:absolute;left:4180;top:2440;width:3091;height:240" coordorigin="4180,2440" coordsize="3091,240" path="m7271,2680l7248,2620,7223,2560,7196,2500,7167,2440,4284,2440,4237,2540,4211,2600,4188,2660,4180,2680,7271,2680xe" filled="t" fillcolor="#FFB92E" stroked="f">
              <v:path arrowok="t"/>
              <v:fill/>
            </v:shape>
            <v:shape style="position:absolute;left:4069;top:2680;width:3312;height:1340" coordorigin="4069,2680" coordsize="3312,1340" path="m4071,3340l4075,3400,4082,3460,4090,3520,4101,3580,4114,3640,4129,3700,4147,3760,4166,3820,4188,3880,4211,3940,4237,4000,4246,4020,7205,4020,7231,3960,7256,3900,7278,3840,7298,3780,7316,3720,7332,3660,7346,3600,7357,3540,7367,3480,7374,3420,7379,3360,7381,3300,7382,3280,7381,3220,7379,3160,7374,3100,7367,3040,7357,2980,7346,2920,7332,2860,7316,2800,7298,2740,7278,2680,4173,2680,4147,2760,4129,2820,4114,2880,4101,2940,4090,3000,4082,3060,4075,3120,4071,3180,4069,3240,4069,3280,4071,3340xe" filled="t" fillcolor="#FFB92E" stroked="f">
              <v:path arrowok="t"/>
              <v:fill/>
            </v:shape>
            <v:shape style="position:absolute;left:4255;top:4020;width:2940;height:140" coordorigin="4255,4020" coordsize="2940,140" path="m7196,4020l4255,4020,4284,4080,4315,4140,4326,4160,7125,4160,7136,4140,7167,4080,7196,4020xe" filled="t" fillcolor="#FFB92E" stroked="f">
              <v:path arrowok="t"/>
              <v:fill/>
            </v:shape>
            <v:shape style="position:absolute;left:4337;top:4160;width:2777;height:100" coordorigin="4337,4160" coordsize="2777,100" path="m7114,4160l4337,4160,4348,4180,4360,4200,4371,4220,4383,4240,4395,4260,7056,4260,7080,4220,7114,4160xe" filled="t" fillcolor="#FFB92E" stroked="f">
              <v:path arrowok="t"/>
              <v:fill/>
            </v:shape>
            <v:shape style="position:absolute;left:4407;top:4260;width:2636;height:80" coordorigin="4407,4260" coordsize="2636,80" path="m7044,4260l4407,4260,4420,4280,4432,4300,4445,4320,4458,4340,6993,4340,7006,4320,7019,4300,7031,4280,7044,4260xe" filled="t" fillcolor="#FFB92E" stroked="f">
              <v:path arrowok="t"/>
              <v:fill/>
            </v:shape>
            <v:shape style="position:absolute;left:4471;top:4370;width:2508;height:0" coordorigin="4471,4370" coordsize="2508,0" path="m4471,4370l6980,4370e" filled="f" stroked="t" strokeweight="3.1pt" strokecolor="#FFB92E">
              <v:path arrowok="t"/>
            </v:shape>
            <v:shape style="position:absolute;left:4526;top:4430;width:2399;height:0" coordorigin="4526,4430" coordsize="2399,0" path="m4526,4430l6925,4430e" filled="f" stroked="t" strokeweight="3.1pt" strokecolor="#FFB92E">
              <v:path arrowok="t"/>
            </v:shape>
            <v:shape style="position:absolute;left:4583;top:4480;width:2284;height:0" coordorigin="4583,4480" coordsize="2284,0" path="m4583,4480l6868,4480e" filled="f" stroked="t" strokeweight="2.1pt" strokecolor="#FFB92E">
              <v:path arrowok="t"/>
            </v:shape>
            <v:shape style="position:absolute;left:4628;top:4520;width:2194;height:0" coordorigin="4628,4520" coordsize="2194,0" path="m4628,4520l6823,4520e" filled="f" stroked="t" strokeweight="2.1pt" strokecolor="#FFB92E">
              <v:path arrowok="t"/>
            </v:shape>
            <v:shape style="position:absolute;left:4675;top:4560;width:2101;height:0" coordorigin="4675,4560" coordsize="2101,0" path="m4675,4560l6776,4560e" filled="f" stroked="t" strokeweight="2.1pt" strokecolor="#FFB92E">
              <v:path arrowok="t"/>
            </v:shape>
            <v:shape style="position:absolute;left:4723;top:4590;width:2006;height:0" coordorigin="4723,4590" coordsize="2006,0" path="m4723,4590l6728,4590e" filled="f" stroked="t" strokeweight="1.1pt" strokecolor="#FFB92E">
              <v:path arrowok="t"/>
            </v:shape>
            <v:shape style="position:absolute;left:4755;top:4620;width:1940;height:0" coordorigin="4755,4620" coordsize="1940,0" path="m4755,4620l6696,4620e" filled="f" stroked="t" strokeweight="2.1pt" strokecolor="#FFB92E">
              <v:path arrowok="t"/>
            </v:shape>
            <v:shape style="position:absolute;left:4805;top:4650;width:1840;height:0" coordorigin="4805,4650" coordsize="1840,0" path="m4805,4650l6646,4650e" filled="f" stroked="t" strokeweight="1.1pt" strokecolor="#FFB92E">
              <v:path arrowok="t"/>
            </v:shape>
            <v:shape style="position:absolute;left:4839;top:4670;width:1772;height:0" coordorigin="4839,4670" coordsize="1772,0" path="m4839,4670l6612,4670e" filled="f" stroked="t" strokeweight="1.1pt" strokecolor="#FFB92E">
              <v:path arrowok="t"/>
            </v:shape>
            <v:shape style="position:absolute;left:4874;top:4680;width:1703;height:20" coordorigin="4874,4680" coordsize="1703,20" path="m6577,4680l4874,4680,4892,4700,6560,4700,6577,4680xe" filled="t" fillcolor="#FFB92E" stroked="f">
              <v:path arrowok="t"/>
              <v:fill/>
            </v:shape>
            <v:shape style="position:absolute;left:4909;top:4700;width:1633;height:20" coordorigin="4909,4700" coordsize="1633,20" path="m6542,4700l4909,4700,4927,4720,6524,4720,6542,4700xe" filled="t" fillcolor="#FFB92E" stroked="f">
              <v:path arrowok="t"/>
              <v:fill/>
            </v:shape>
            <v:shape style="position:absolute;left:4945;top:4720;width:1561;height:20" coordorigin="4945,4720" coordsize="1561,20" path="m6506,4720l4945,4720,4963,4740,6488,4740,6506,4720xe" filled="t" fillcolor="#FFB92E" stroked="f">
              <v:path arrowok="t"/>
              <v:fill/>
            </v:shape>
            <v:shape style="position:absolute;left:4981;top:4740;width:1489;height:20" coordorigin="4981,4740" coordsize="1489,20" path="m6470,4740l4981,4740,4999,4760,6452,4760,6470,4740xe" filled="t" fillcolor="#FFB92E" stroked="f">
              <v:path arrowok="t"/>
              <v:fill/>
            </v:shape>
            <v:shape style="position:absolute;left:5017;top:4760;width:1416;height:20" coordorigin="5017,4760" coordsize="1416,20" path="m6434,4760l5017,4760,5036,4780,6415,4780,6434,4760xe" filled="t" fillcolor="#FFB92E" stroked="f">
              <v:path arrowok="t"/>
              <v:fill/>
            </v:shape>
            <v:shape style="position:absolute;left:5073;top:4780;width:1305;height:20" coordorigin="5073,4780" coordsize="1305,20" path="m6378,4780l5073,4780,5092,4800,6359,4800,6378,4780xe" filled="t" fillcolor="#FFB92E" stroked="f">
              <v:path arrowok="t"/>
              <v:fill/>
            </v:shape>
            <v:shape style="position:absolute;left:5111;top:4800;width:1230;height:20" coordorigin="5111,4800" coordsize="1230,20" path="m6341,4800l5111,4800,5129,4820,6322,4820,6341,4800xe" filled="t" fillcolor="#FFB92E" stroked="f">
              <v:path arrowok="t"/>
              <v:fill/>
            </v:shape>
            <v:shape style="position:absolute;left:5168;top:4820;width:1116;height:20" coordorigin="5168,4820" coordsize="1116,20" path="m6283,4820l5168,4820,5187,4840,6264,4840,6283,4820xe" filled="t" fillcolor="#FFB92E" stroked="f">
              <v:path arrowok="t"/>
              <v:fill/>
            </v:shape>
            <v:shape style="position:absolute;left:5225;top:4840;width:1000;height:20" coordorigin="5225,4840" coordsize="1000,20" path="m6226,4840l5225,4840,5245,4860,6206,4860,6226,4840xe" filled="t" fillcolor="#FFB92E" stroked="f">
              <v:path arrowok="t"/>
              <v:fill/>
            </v:shape>
            <v:shape style="position:absolute;left:5303;top:4860;width:844;height:20" coordorigin="5303,4860" coordsize="844,20" path="m6148,4860l5303,4860,5323,4880,6128,4880,6148,4860xe" filled="t" fillcolor="#FFB92E" stroked="f">
              <v:path arrowok="t"/>
              <v:fill/>
            </v:shape>
            <v:shape style="position:absolute;left:5383;top:4880;width:686;height:20" coordorigin="5383,4880" coordsize="686,20" path="m6069,4880l5383,4880,5402,4900,6049,4900,6069,4880xe" filled="t" fillcolor="#FFB92E" stroked="f">
              <v:path arrowok="t"/>
              <v:fill/>
            </v:shape>
            <v:shape style="position:absolute;left:5503;top:4900;width:446;height:20" coordorigin="5503,4900" coordsize="446,20" path="m5948,4900l5503,4900,5523,4920,5928,4920,5948,4900xe" filled="t" fillcolor="#FFB92E" stroked="f">
              <v:path arrowok="t"/>
              <v:fill/>
            </v:shape>
            <v:shape style="position:absolute;left:6829;top:7486;width:1992;height:1992" coordorigin="6829,7486" coordsize="1992,1992" path="m6925,8056l6896,8122,6888,8146,6880,8168,6859,8240,6844,8310,6834,8384,6830,8456,6829,8482,6830,8506,6834,8578,6844,8652,6859,8724,6880,8794,6888,8816,6896,8840,6905,8862,6915,8884,6925,8908,6936,8930,6947,8950,6984,9014,7025,9074,7071,9132,7121,9186,7139,9202,7156,9220,7175,9236,7194,9252,7213,9266,7232,9282,7252,9296,7272,9310,7293,9322,7313,9336,7356,9360,7378,9372,7444,9402,7467,9410,7490,9420,7513,9428,7536,9434,7560,9442,7607,9454,7704,9470,7801,9478,7850,9478,7947,9470,8044,9454,8091,9442,8115,9434,8138,9428,8161,9420,8184,9410,8207,9402,8273,9372,8295,9360,8338,9336,8359,9322,8379,9310,8399,9296,8419,9282,8438,9266,8458,9252,8476,9236,8495,9220,8512,9202,8564,9150,8611,9094,8654,9034,8692,8972,8704,8950,8715,8930,8726,8908,8736,8884,8746,8862,8755,8840,8764,8816,8771,8794,8792,8724,8807,8652,8817,8578,8821,8506,8822,8482,8821,8456,8817,8384,8807,8310,8792,8240,8771,8168,8764,8146,8755,8122,8726,8056,8692,7990,8680,7970,8654,7928,8611,7868,8596,7850,8547,7794,8495,7744,8476,7726,8458,7712,8438,7696,8419,7682,8399,7666,8379,7652,8359,7640,8338,7626,8295,7602,8273,7592,8251,7580,8207,7560,8115,7528,8091,7522,8068,7514,8044,7510,8020,7504,7947,7492,7874,7486,7777,7486,7704,7492,7631,7504,7607,7510,7583,7514,7560,7522,7536,7528,7444,7560,7400,7580,7378,7592,7356,7602,7313,7626,7293,7640,7272,7652,7252,7666,7232,7682,7213,7696,7194,7712,7175,7726,7156,7744,7121,7776,7071,7830,7055,7850,7025,7888,6984,7948,6971,7970,6959,7990,6925,8056xe" filled="t" fillcolor="#123181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lineRule="exact" w:line="1160"/>
        <w:ind w:left="9739" w:right="4397"/>
      </w:pPr>
      <w:r>
        <w:rPr>
          <w:rFonts w:cs="Arial" w:hAnsi="Arial" w:eastAsia="Arial" w:ascii="Arial"/>
          <w:color w:val="123181"/>
          <w:spacing w:val="-20"/>
          <w:w w:val="100"/>
          <w:sz w:val="108"/>
          <w:szCs w:val="108"/>
        </w:rPr>
        <w:t>PE</w:t>
      </w:r>
      <w:r>
        <w:rPr>
          <w:rFonts w:cs="Arial" w:hAnsi="Arial" w:eastAsia="Arial" w:ascii="Arial"/>
          <w:color w:val="123181"/>
          <w:spacing w:val="8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DA</w:t>
      </w:r>
      <w:r>
        <w:rPr>
          <w:rFonts w:cs="Arial" w:hAnsi="Arial" w:eastAsia="Arial" w:ascii="Arial"/>
          <w:color w:val="123181"/>
          <w:spacing w:val="80"/>
          <w:w w:val="100"/>
          <w:sz w:val="108"/>
          <w:szCs w:val="108"/>
        </w:rPr>
        <w:t>H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U</w:t>
      </w:r>
      <w:r>
        <w:rPr>
          <w:rFonts w:cs="Arial" w:hAnsi="Arial" w:eastAsia="Arial" w:ascii="Arial"/>
          <w:color w:val="123181"/>
          <w:spacing w:val="80"/>
          <w:w w:val="100"/>
          <w:sz w:val="108"/>
          <w:szCs w:val="108"/>
        </w:rPr>
        <w:t>L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U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2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82"/>
          <w:szCs w:val="82"/>
        </w:rPr>
        <w:jc w:val="left"/>
        <w:ind w:left="7860"/>
      </w:pPr>
      <w:r>
        <w:rPr>
          <w:rFonts w:cs="Arial" w:hAnsi="Arial" w:eastAsia="Arial" w:ascii="Arial"/>
          <w:color w:val="123181"/>
          <w:sz w:val="82"/>
          <w:szCs w:val="82"/>
        </w:rPr>
        <w:t>S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b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-121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m</w:t>
      </w:r>
      <w:r>
        <w:rPr>
          <w:rFonts w:cs="Arial" w:hAnsi="Arial" w:eastAsia="Arial" w:ascii="Arial"/>
          <w:color w:val="123181"/>
          <w:spacing w:val="2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p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g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14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0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g</w:t>
      </w:r>
      <w:r>
        <w:rPr>
          <w:rFonts w:cs="Arial" w:hAnsi="Arial" w:eastAsia="Arial" w:ascii="Arial"/>
          <w:color w:val="000000"/>
          <w:spacing w:val="0"/>
          <w:w w:val="100"/>
          <w:sz w:val="82"/>
          <w:szCs w:val="82"/>
        </w:rPr>
      </w:r>
    </w:p>
    <w:p>
      <w:pPr>
        <w:rPr>
          <w:sz w:val="15"/>
          <w:szCs w:val="15"/>
        </w:rPr>
        <w:jc w:val="left"/>
        <w:spacing w:before="7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82"/>
          <w:szCs w:val="82"/>
        </w:rPr>
        <w:jc w:val="center"/>
        <w:ind w:left="8619" w:right="3406"/>
      </w:pPr>
      <w:r>
        <w:rPr>
          <w:rFonts w:cs="Arial" w:hAnsi="Arial" w:eastAsia="Arial" w:ascii="Arial"/>
          <w:color w:val="123181"/>
          <w:sz w:val="82"/>
          <w:szCs w:val="82"/>
        </w:rPr>
        <w:t>C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o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d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g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64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,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-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s</w:t>
      </w:r>
      <w:r>
        <w:rPr>
          <w:rFonts w:cs="Arial" w:hAnsi="Arial" w:eastAsia="Arial" w:ascii="Arial"/>
          <w:color w:val="123181"/>
          <w:spacing w:val="-117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7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y</w:t>
      </w:r>
      <w:r>
        <w:rPr>
          <w:rFonts w:cs="Arial" w:hAnsi="Arial" w:eastAsia="Arial" w:ascii="Arial"/>
          <w:color w:val="123181"/>
          <w:spacing w:val="-117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-85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99"/>
          <w:sz w:val="82"/>
          <w:szCs w:val="82"/>
        </w:rPr>
        <w:t>aka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28"/>
          <w:sz w:val="82"/>
          <w:szCs w:val="82"/>
        </w:rPr>
        <w:t> </w:t>
      </w:r>
      <w:r>
        <w:rPr>
          <w:rFonts w:cs="Arial" w:hAnsi="Arial" w:eastAsia="Arial" w:ascii="Arial"/>
          <w:color w:val="000000"/>
          <w:spacing w:val="0"/>
          <w:sz w:val="82"/>
          <w:szCs w:val="8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82"/>
          <w:szCs w:val="82"/>
        </w:rPr>
        <w:jc w:val="center"/>
        <w:ind w:left="6998" w:right="462"/>
      </w:pPr>
      <w:r>
        <w:rPr>
          <w:rFonts w:cs="Arial" w:hAnsi="Arial" w:eastAsia="Arial" w:ascii="Arial"/>
          <w:color w:val="123181"/>
          <w:sz w:val="82"/>
          <w:szCs w:val="82"/>
        </w:rPr>
        <w:t>m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j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s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k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8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-7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b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2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h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5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d</w:t>
      </w:r>
      <w:r>
        <w:rPr>
          <w:rFonts w:cs="Arial" w:hAnsi="Arial" w:eastAsia="Arial" w:ascii="Arial"/>
          <w:color w:val="123181"/>
          <w:spacing w:val="-10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0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h</w:t>
      </w:r>
      <w:r>
        <w:rPr>
          <w:rFonts w:cs="Arial" w:hAnsi="Arial" w:eastAsia="Arial" w:ascii="Arial"/>
          <w:color w:val="123181"/>
          <w:spacing w:val="-10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-10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0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87"/>
          <w:sz w:val="82"/>
          <w:szCs w:val="82"/>
        </w:rPr>
        <w:t>ap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40"/>
          <w:sz w:val="82"/>
          <w:szCs w:val="82"/>
        </w:rPr>
        <w:t> </w:t>
      </w:r>
      <w:r>
        <w:rPr>
          <w:rFonts w:cs="Arial" w:hAnsi="Arial" w:eastAsia="Arial" w:ascii="Arial"/>
          <w:color w:val="000000"/>
          <w:spacing w:val="0"/>
          <w:sz w:val="82"/>
          <w:szCs w:val="82"/>
        </w:rPr>
      </w:r>
    </w:p>
    <w:p>
      <w:pPr>
        <w:rPr>
          <w:sz w:val="22"/>
          <w:szCs w:val="22"/>
        </w:rPr>
        <w:jc w:val="left"/>
        <w:spacing w:before="1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82"/>
          <w:szCs w:val="82"/>
        </w:rPr>
        <w:jc w:val="center"/>
        <w:spacing w:lineRule="auto" w:line="280"/>
        <w:ind w:left="6609" w:right="31" w:hanging="294"/>
        <w:sectPr>
          <w:pgSz w:w="28800" w:h="16200" w:orient="landscape"/>
          <w:pgMar w:top="1520" w:bottom="280" w:left="4220" w:right="1720"/>
        </w:sectPr>
      </w:pPr>
      <w:r>
        <w:rPr>
          <w:rFonts w:cs="Arial" w:hAnsi="Arial" w:eastAsia="Arial" w:ascii="Arial"/>
          <w:color w:val="123181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19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2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f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m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w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o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k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k</w:t>
      </w:r>
      <w:r>
        <w:rPr>
          <w:rFonts w:cs="Arial" w:hAnsi="Arial" w:eastAsia="Arial" w:ascii="Arial"/>
          <w:color w:val="123181"/>
          <w:spacing w:val="-12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2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98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C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o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d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l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g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13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m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p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k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0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19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b</w:t>
      </w:r>
      <w:r>
        <w:rPr>
          <w:rFonts w:cs="Arial" w:hAnsi="Arial" w:eastAsia="Arial" w:ascii="Arial"/>
          <w:color w:val="123181"/>
          <w:spacing w:val="-1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g</w:t>
      </w:r>
      <w:r>
        <w:rPr>
          <w:rFonts w:cs="Arial" w:hAnsi="Arial" w:eastAsia="Arial" w:ascii="Arial"/>
          <w:color w:val="123181"/>
          <w:spacing w:val="-1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1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  </w:t>
      </w:r>
      <w:r>
        <w:rPr>
          <w:rFonts w:cs="Arial" w:hAnsi="Arial" w:eastAsia="Arial" w:ascii="Arial"/>
          <w:color w:val="123181"/>
          <w:spacing w:val="52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d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26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158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f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a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m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w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o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05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1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t</w:t>
      </w:r>
      <w:r>
        <w:rPr>
          <w:rFonts w:cs="Arial" w:hAnsi="Arial" w:eastAsia="Arial" w:ascii="Arial"/>
          <w:color w:val="123181"/>
          <w:spacing w:val="-119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u</w:t>
      </w:r>
      <w:r>
        <w:rPr>
          <w:rFonts w:cs="Arial" w:hAnsi="Arial" w:eastAsia="Arial" w:ascii="Arial"/>
          <w:color w:val="123181"/>
          <w:spacing w:val="180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s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e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n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d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r</w:t>
      </w:r>
      <w:r>
        <w:rPr>
          <w:rFonts w:cs="Arial" w:hAnsi="Arial" w:eastAsia="Arial" w:ascii="Arial"/>
          <w:color w:val="123181"/>
          <w:spacing w:val="-121"/>
          <w:w w:val="100"/>
          <w:sz w:val="82"/>
          <w:szCs w:val="8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82"/>
          <w:szCs w:val="82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82"/>
          <w:szCs w:val="82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pict>
          <v:group style="position:absolute;margin-left:631.078pt;margin-top:0pt;width:808.922pt;height:810pt;mso-position-horizontal-relative:page;mso-position-vertical-relative:page;z-index:-3289" coordorigin="12622,0" coordsize="16178,16200">
            <v:shape type="#_x0000_t75" style="position:absolute;left:20730;top:0;width:8060;height:9112">
              <v:imagedata o:title="" r:id="rId9"/>
            </v:shape>
            <v:shape style="position:absolute;left:24432;top:2340;width:477;height:20" coordorigin="24432,2340" coordsize="477,20" path="m24462,2340l24432,2360,24909,2360,24879,2340,24462,2340xe" filled="t" fillcolor="#F34A86" stroked="f">
              <v:path arrowok="t"/>
              <v:fill/>
            </v:shape>
            <v:shape style="position:absolute;left:24345;top:2360;width:651;height:20" coordorigin="24345,2360" coordsize="651,20" path="m24374,2360l24345,2380,24996,2380,24967,2360,24374,2360xe" filled="t" fillcolor="#F34A86" stroked="f">
              <v:path arrowok="t"/>
              <v:fill/>
            </v:shape>
            <v:shape style="position:absolute;left:24287;top:2380;width:766;height:20" coordorigin="24287,2380" coordsize="766,20" path="m24316,2380l24287,2400,25054,2400,25025,2380,24316,2380xe" filled="t" fillcolor="#F34A86" stroked="f">
              <v:path arrowok="t"/>
              <v:fill/>
            </v:shape>
            <v:shape style="position:absolute;left:24231;top:2400;width:879;height:20" coordorigin="24231,2400" coordsize="879,20" path="m24259,2400l24231,2420,25110,2420,25082,2400,24259,2400xe" filled="t" fillcolor="#F34A86" stroked="f">
              <v:path arrowok="t"/>
              <v:fill/>
            </v:shape>
            <v:shape style="position:absolute;left:24176;top:2420;width:990;height:20" coordorigin="24176,2420" coordsize="990,20" path="m24203,2420l24176,2440,25165,2440,25138,2420,24203,2420xe" filled="t" fillcolor="#F34A86" stroked="f">
              <v:path arrowok="t"/>
              <v:fill/>
            </v:shape>
            <v:shape style="position:absolute;left:24095;top:2440;width:1151;height:40" coordorigin="24095,2440" coordsize="1151,40" path="m24148,2440l24095,2480,25246,2480,25193,2440,24148,2440xe" filled="t" fillcolor="#F34A86" stroked="f">
              <v:path arrowok="t"/>
              <v:fill/>
            </v:shape>
            <v:shape style="position:absolute;left:23943;top:2480;width:1455;height:100" coordorigin="23943,2480" coordsize="1455,100" path="m25398,2580l25374,2560,25324,2520,25272,2480,24069,2480,24017,2520,23967,2560,23943,2580,25398,2580xe" filled="t" fillcolor="#F34A86" stroked="f">
              <v:path arrowok="t"/>
              <v:fill/>
            </v:shape>
            <v:shape style="position:absolute;left:23449;top:2580;width:2442;height:1960" coordorigin="23449,2580" coordsize="2442,1960" path="m23708,4300l23727,4320,23746,4340,23807,4420,23873,4480,23919,4520,23943,4540,25398,4540,25445,4500,25513,4440,25575,4380,25595,4340,25615,4320,25633,4300,25651,4280,25669,4260,25686,4220,25702,4200,25718,4180,25733,4160,25748,4120,25761,4100,25775,4080,25787,4040,25799,4020,25810,4000,25820,3960,25830,3940,25839,3900,25848,3880,25855,3840,25862,3820,25868,3780,25874,3760,25879,3740,25883,3700,25886,3680,25888,3640,25890,3620,25891,3580,25892,3560,25891,3520,25890,3500,25888,3460,25886,3440,25883,3400,25879,3380,25874,3340,25868,3320,25862,3280,25855,3260,25848,3220,25839,3200,25830,3160,25820,3140,25810,3120,25799,3080,25787,3060,25775,3020,25761,3000,25748,2980,25733,2940,25718,2920,25702,2900,25686,2880,25651,2820,25595,2760,25575,2740,25534,2680,25468,2620,25422,2580,23919,2580,23896,2600,23850,2640,23786,2700,23766,2740,23727,2780,23672,2840,23655,2880,23639,2900,23623,2920,23608,2940,23594,2980,23580,3000,23567,3020,23554,3060,23542,3080,23531,3120,23521,3140,23511,3160,23502,3200,23494,3220,23486,3260,23479,3280,23473,3320,23467,3340,23463,3380,23458,3400,23455,3440,23453,3460,23451,3500,23450,3520,23449,3560,23450,3580,23451,3620,23453,3640,23455,3680,23458,3700,23463,3740,23467,3760,23473,3780,23479,3820,23486,3840,23494,3880,23502,3900,23511,3940,23521,3960,23531,4000,23542,4020,23554,4040,23567,4080,23580,4100,23594,4120,23608,4160,23623,4180,23639,4200,23655,4220,23672,4260,23690,4280,23708,4300xe" filled="t" fillcolor="#F34A86" stroked="f">
              <v:path arrowok="t"/>
              <v:fill/>
            </v:shape>
            <v:shape style="position:absolute;left:23967;top:4540;width:1406;height:80" coordorigin="23967,4540" coordsize="1406,80" path="m25374,4540l23967,4540,23992,4560,24017,4580,24043,4600,24069,4620,25272,4620,25298,4600,25324,4580,25349,4560,25374,4540xe" filled="t" fillcolor="#F34A86" stroked="f">
              <v:path arrowok="t"/>
              <v:fill/>
            </v:shape>
            <v:shape style="position:absolute;left:24095;top:4620;width:1151;height:40" coordorigin="24095,4620" coordsize="1151,40" path="m25246,4620l24095,4620,24148,4660,25193,4660,25246,4620xe" filled="t" fillcolor="#F34A86" stroked="f">
              <v:path arrowok="t"/>
              <v:fill/>
            </v:shape>
            <v:shape style="position:absolute;left:24176;top:4660;width:990;height:40" coordorigin="24176,4660" coordsize="990,40" path="m25165,4660l24176,4660,24231,4700,25110,4700,25165,4660xe" filled="t" fillcolor="#F34A86" stroked="f">
              <v:path arrowok="t"/>
              <v:fill/>
            </v:shape>
            <v:shape style="position:absolute;left:24259;top:4700;width:823;height:20" coordorigin="24259,4700" coordsize="823,20" path="m25082,4700l24259,4700,24287,4720,25054,4720,25082,4700xe" filled="t" fillcolor="#F34A86" stroked="f">
              <v:path arrowok="t"/>
              <v:fill/>
            </v:shape>
            <v:shape style="position:absolute;left:24345;top:4720;width:651;height:20" coordorigin="24345,4720" coordsize="651,20" path="m24996,4720l24345,4720,24374,4740,24967,4740,24996,4720xe" filled="t" fillcolor="#F34A86" stroked="f">
              <v:path arrowok="t"/>
              <v:fill/>
            </v:shape>
            <v:shape style="position:absolute;left:24432;top:4740;width:477;height:20" coordorigin="24432,4740" coordsize="477,20" path="m24909,4740l24432,4740,24462,4760,24879,4760,24909,4740xe" filled="t" fillcolor="#F34A86" stroked="f">
              <v:path arrowok="t"/>
              <v:fill/>
            </v:shape>
            <v:shape style="position:absolute;left:24581;top:4760;width:180;height:20" coordorigin="24581,4760" coordsize="180,20" path="m24760,4760l24581,4760,24611,4780,24730,4780,24760,4760xe" filled="t" fillcolor="#F34A86" stroked="f">
              <v:path arrowok="t"/>
              <v:fill/>
            </v:shape>
            <v:shape type="#_x0000_t75" style="position:absolute;left:22233;top:13671;width:6567;height:2529">
              <v:imagedata o:title="" r:id="rId10"/>
            </v:shape>
            <v:shape type="#_x0000_t75" style="position:absolute;left:12622;top:2663;width:14325;height:12960">
              <v:imagedata o:title="" r:id="rId11"/>
            </v:shape>
            <w10:wrap type="none"/>
          </v:group>
        </w:pict>
      </w: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116"/>
          <w:szCs w:val="116"/>
        </w:rPr>
        <w:jc w:val="left"/>
        <w:spacing w:lineRule="exact" w:line="1220"/>
        <w:ind w:left="1760"/>
      </w:pPr>
      <w:r>
        <w:rPr>
          <w:rFonts w:cs="Arial" w:hAnsi="Arial" w:eastAsia="Arial" w:ascii="Arial"/>
          <w:color w:val="123181"/>
          <w:spacing w:val="20"/>
          <w:position w:val="-2"/>
          <w:sz w:val="116"/>
          <w:szCs w:val="116"/>
        </w:rPr>
        <w:t>F</w:t>
      </w:r>
      <w:r>
        <w:rPr>
          <w:rFonts w:cs="Arial" w:hAnsi="Arial" w:eastAsia="Arial" w:ascii="Arial"/>
          <w:color w:val="123181"/>
          <w:spacing w:val="-40"/>
          <w:position w:val="-2"/>
          <w:sz w:val="116"/>
          <w:szCs w:val="116"/>
        </w:rPr>
        <w:t>R</w:t>
      </w:r>
      <w:r>
        <w:rPr>
          <w:rFonts w:cs="Arial" w:hAnsi="Arial" w:eastAsia="Arial" w:ascii="Arial"/>
          <w:color w:val="123181"/>
          <w:spacing w:val="60"/>
          <w:position w:val="-2"/>
          <w:sz w:val="116"/>
          <w:szCs w:val="116"/>
        </w:rPr>
        <w:t>A</w:t>
      </w:r>
      <w:r>
        <w:rPr>
          <w:rFonts w:cs="Arial" w:hAnsi="Arial" w:eastAsia="Arial" w:ascii="Arial"/>
          <w:color w:val="123181"/>
          <w:spacing w:val="0"/>
          <w:position w:val="-2"/>
          <w:sz w:val="116"/>
          <w:szCs w:val="116"/>
        </w:rPr>
        <w:t>M</w:t>
      </w:r>
      <w:r>
        <w:rPr>
          <w:rFonts w:cs="Arial" w:hAnsi="Arial" w:eastAsia="Arial" w:ascii="Arial"/>
          <w:color w:val="123181"/>
          <w:spacing w:val="-201"/>
          <w:position w:val="-2"/>
          <w:sz w:val="116"/>
          <w:szCs w:val="116"/>
        </w:rPr>
        <w:t> </w:t>
      </w:r>
      <w:r>
        <w:rPr>
          <w:rFonts w:cs="Arial" w:hAnsi="Arial" w:eastAsia="Arial" w:ascii="Arial"/>
          <w:color w:val="123181"/>
          <w:spacing w:val="-20"/>
          <w:w w:val="100"/>
          <w:position w:val="-2"/>
          <w:sz w:val="116"/>
          <w:szCs w:val="116"/>
        </w:rPr>
        <w:t>E</w:t>
      </w:r>
      <w:r>
        <w:rPr>
          <w:rFonts w:cs="Arial" w:hAnsi="Arial" w:eastAsia="Arial" w:ascii="Arial"/>
          <w:color w:val="123181"/>
          <w:spacing w:val="100"/>
          <w:w w:val="100"/>
          <w:position w:val="-2"/>
          <w:sz w:val="116"/>
          <w:szCs w:val="116"/>
        </w:rPr>
        <w:t>W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116"/>
          <w:szCs w:val="116"/>
        </w:rPr>
        <w:t>O</w:t>
      </w:r>
      <w:r>
        <w:rPr>
          <w:rFonts w:cs="Arial" w:hAnsi="Arial" w:eastAsia="Arial" w:ascii="Arial"/>
          <w:color w:val="123181"/>
          <w:spacing w:val="-40"/>
          <w:w w:val="100"/>
          <w:position w:val="-2"/>
          <w:sz w:val="116"/>
          <w:szCs w:val="116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116"/>
          <w:szCs w:val="116"/>
        </w:rPr>
        <w:t>K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16"/>
          <w:szCs w:val="116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lineRule="exact" w:line="760"/>
        <w:ind w:left="220" w:right="14043"/>
      </w:pPr>
      <w:r>
        <w:rPr>
          <w:rFonts w:cs="Arial" w:hAnsi="Arial" w:eastAsia="Arial" w:ascii="Arial"/>
          <w:color w:val="123181"/>
          <w:spacing w:val="68"/>
          <w:w w:val="100"/>
          <w:position w:val="-1"/>
          <w:sz w:val="70"/>
          <w:szCs w:val="70"/>
        </w:rPr>
        <w:t>Framewor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k</w:t>
      </w:r>
      <w:r>
        <w:rPr>
          <w:rFonts w:cs="Arial" w:hAnsi="Arial" w:eastAsia="Arial" w:ascii="Arial"/>
          <w:color w:val="123181"/>
          <w:spacing w:val="137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position w:val="-1"/>
          <w:sz w:val="70"/>
          <w:szCs w:val="70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m</w:t>
      </w:r>
      <w:r>
        <w:rPr>
          <w:rFonts w:cs="Arial" w:hAnsi="Arial" w:eastAsia="Arial" w:ascii="Arial"/>
          <w:color w:val="123181"/>
          <w:spacing w:val="-17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position w:val="-1"/>
          <w:sz w:val="70"/>
          <w:szCs w:val="70"/>
        </w:rPr>
        <w:t>bahasa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before="15"/>
        <w:ind w:left="220" w:right="19801"/>
      </w:pPr>
      <w:r>
        <w:rPr>
          <w:rFonts w:cs="Arial" w:hAnsi="Arial" w:eastAsia="Arial" w:ascii="Arial"/>
          <w:color w:val="123181"/>
          <w:spacing w:val="60"/>
          <w:w w:val="100"/>
          <w:sz w:val="70"/>
          <w:szCs w:val="70"/>
        </w:rPr>
        <w:t>Indonesia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lineRule="exact" w:line="800"/>
        <w:ind w:left="220" w:right="13237"/>
      </w:pPr>
      <w:r>
        <w:rPr>
          <w:rFonts w:cs="Arial" w:hAnsi="Arial" w:eastAsia="Arial" w:ascii="Arial"/>
          <w:color w:val="123181"/>
          <w:spacing w:val="63"/>
          <w:w w:val="100"/>
          <w:position w:val="-1"/>
          <w:sz w:val="70"/>
          <w:szCs w:val="70"/>
        </w:rPr>
        <w:t>artiny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126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position w:val="-1"/>
          <w:sz w:val="70"/>
          <w:szCs w:val="70"/>
        </w:rPr>
        <w:t>kerangk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139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position w:val="-1"/>
          <w:sz w:val="70"/>
          <w:szCs w:val="70"/>
        </w:rPr>
        <w:t>kerj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114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position w:val="-1"/>
          <w:sz w:val="70"/>
          <w:szCs w:val="70"/>
        </w:rPr>
        <w:t>atau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before="15"/>
        <w:ind w:left="220" w:right="14526"/>
      </w:pPr>
      <w:r>
        <w:rPr>
          <w:rFonts w:cs="Arial" w:hAnsi="Arial" w:eastAsia="Arial" w:ascii="Arial"/>
          <w:color w:val="123181"/>
          <w:spacing w:val="78"/>
          <w:sz w:val="70"/>
          <w:szCs w:val="70"/>
        </w:rPr>
        <w:t>kumpula</w:t>
      </w:r>
      <w:r>
        <w:rPr>
          <w:rFonts w:cs="Arial" w:hAnsi="Arial" w:eastAsia="Arial" w:ascii="Arial"/>
          <w:color w:val="123181"/>
          <w:spacing w:val="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8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8"/>
          <w:sz w:val="70"/>
          <w:szCs w:val="70"/>
        </w:rPr>
        <w:t>intruks</w:t>
      </w:r>
      <w:r>
        <w:rPr>
          <w:rFonts w:cs="Arial" w:hAnsi="Arial" w:eastAsia="Arial" w:ascii="Arial"/>
          <w:color w:val="123181"/>
          <w:spacing w:val="0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-58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0"/>
          <w:sz w:val="70"/>
          <w:szCs w:val="70"/>
        </w:rPr>
        <w:t>yan</w:t>
      </w:r>
      <w:r>
        <w:rPr>
          <w:rFonts w:cs="Arial" w:hAnsi="Arial" w:eastAsia="Arial" w:ascii="Arial"/>
          <w:color w:val="123181"/>
          <w:spacing w:val="0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-124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before="15"/>
        <w:ind w:left="220" w:right="12118"/>
      </w:pPr>
      <w:r>
        <w:rPr>
          <w:rFonts w:cs="Arial" w:hAnsi="Arial" w:eastAsia="Arial" w:ascii="Arial"/>
          <w:color w:val="123181"/>
          <w:spacing w:val="80"/>
          <w:w w:val="100"/>
          <w:sz w:val="70"/>
          <w:szCs w:val="70"/>
        </w:rPr>
        <w:t>dikumpulka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-51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70"/>
          <w:szCs w:val="70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m</w:t>
      </w:r>
      <w:r>
        <w:rPr>
          <w:rFonts w:cs="Arial" w:hAnsi="Arial" w:eastAsia="Arial" w:ascii="Arial"/>
          <w:color w:val="123181"/>
          <w:spacing w:val="132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70"/>
          <w:szCs w:val="70"/>
        </w:rPr>
        <w:t>sat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u</w:t>
      </w:r>
      <w:r>
        <w:rPr>
          <w:rFonts w:cs="Arial" w:hAnsi="Arial" w:eastAsia="Arial" w:ascii="Arial"/>
          <w:color w:val="123181"/>
          <w:spacing w:val="111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70"/>
          <w:szCs w:val="70"/>
        </w:rPr>
        <w:t>class,</w:t>
      </w:r>
      <w:r>
        <w:rPr>
          <w:rFonts w:cs="Arial" w:hAnsi="Arial" w:eastAsia="Arial" w:ascii="Arial"/>
          <w:color w:val="123181"/>
          <w:spacing w:val="40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70"/>
          <w:szCs w:val="70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62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70"/>
          <w:szCs w:val="70"/>
        </w:rPr>
        <w:t>beberap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61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70"/>
          <w:szCs w:val="70"/>
        </w:rPr>
        <w:t>functio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72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3"/>
          <w:w w:val="100"/>
          <w:sz w:val="70"/>
          <w:szCs w:val="7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-121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8"/>
          <w:w w:val="100"/>
          <w:sz w:val="70"/>
          <w:szCs w:val="70"/>
        </w:rPr>
        <w:t>fungs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-57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70"/>
          <w:szCs w:val="70"/>
        </w:rPr>
        <w:t>masing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-</w:t>
      </w:r>
      <w:r>
        <w:rPr>
          <w:rFonts w:cs="Arial" w:hAnsi="Arial" w:eastAsia="Arial" w:ascii="Arial"/>
          <w:color w:val="123181"/>
          <w:spacing w:val="66"/>
          <w:w w:val="100"/>
          <w:sz w:val="70"/>
          <w:szCs w:val="70"/>
        </w:rPr>
        <w:t>masin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-61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81"/>
          <w:w w:val="100"/>
          <w:sz w:val="70"/>
          <w:szCs w:val="70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k</w:t>
      </w:r>
      <w:r>
        <w:rPr>
          <w:rFonts w:cs="Arial" w:hAnsi="Arial" w:eastAsia="Arial" w:ascii="Arial"/>
          <w:color w:val="123181"/>
          <w:spacing w:val="-113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spacing w:before="10"/>
        <w:ind w:left="220" w:right="13904"/>
      </w:pPr>
      <w:r>
        <w:rPr>
          <w:rFonts w:cs="Arial" w:hAnsi="Arial" w:eastAsia="Arial" w:ascii="Arial"/>
          <w:color w:val="123181"/>
          <w:spacing w:val="76"/>
          <w:w w:val="100"/>
          <w:sz w:val="70"/>
          <w:szCs w:val="70"/>
        </w:rPr>
        <w:t>memudahka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  </w:t>
      </w:r>
      <w:r>
        <w:rPr>
          <w:rFonts w:cs="Arial" w:hAnsi="Arial" w:eastAsia="Arial" w:ascii="Arial"/>
          <w:color w:val="123181"/>
          <w:spacing w:val="35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sz w:val="70"/>
          <w:szCs w:val="70"/>
        </w:rPr>
        <w:t>develope</w:t>
      </w:r>
      <w:r>
        <w:rPr>
          <w:rFonts w:cs="Arial" w:hAnsi="Arial" w:eastAsia="Arial" w:ascii="Arial"/>
          <w:color w:val="123181"/>
          <w:spacing w:val="73"/>
          <w:w w:val="100"/>
          <w:sz w:val="70"/>
          <w:szCs w:val="7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/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before="15"/>
        <w:ind w:left="220" w:right="13920"/>
      </w:pPr>
      <w:r>
        <w:rPr>
          <w:rFonts w:cs="Arial" w:hAnsi="Arial" w:eastAsia="Arial" w:ascii="Arial"/>
          <w:color w:val="123181"/>
          <w:spacing w:val="74"/>
          <w:w w:val="100"/>
          <w:sz w:val="70"/>
          <w:szCs w:val="70"/>
        </w:rPr>
        <w:t>programme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r</w:t>
      </w:r>
      <w:r>
        <w:rPr>
          <w:rFonts w:cs="Arial" w:hAnsi="Arial" w:eastAsia="Arial" w:ascii="Arial"/>
          <w:color w:val="123181"/>
          <w:spacing w:val="148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70"/>
          <w:szCs w:val="70"/>
        </w:rPr>
        <w:t>tanp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  </w:t>
      </w:r>
      <w:r>
        <w:rPr>
          <w:rFonts w:cs="Arial" w:hAnsi="Arial" w:eastAsia="Arial" w:ascii="Arial"/>
          <w:color w:val="123181"/>
          <w:spacing w:val="6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70"/>
          <w:szCs w:val="70"/>
        </w:rPr>
        <w:t>harus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lineRule="exact" w:line="800"/>
        <w:ind w:left="220" w:right="12129"/>
      </w:pPr>
      <w:r>
        <w:rPr>
          <w:rFonts w:cs="Arial" w:hAnsi="Arial" w:eastAsia="Arial" w:ascii="Arial"/>
          <w:color w:val="123181"/>
          <w:spacing w:val="66"/>
          <w:position w:val="-1"/>
          <w:sz w:val="70"/>
          <w:szCs w:val="70"/>
        </w:rPr>
        <w:t>menuli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s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-61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2"/>
          <w:position w:val="-1"/>
          <w:sz w:val="70"/>
          <w:szCs w:val="70"/>
        </w:rPr>
        <w:t>synta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x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-69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4"/>
          <w:position w:val="-1"/>
          <w:sz w:val="70"/>
          <w:szCs w:val="70"/>
        </w:rPr>
        <w:t>progra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m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  </w:t>
      </w:r>
      <w:r>
        <w:rPr>
          <w:rFonts w:cs="Arial" w:hAnsi="Arial" w:eastAsia="Arial" w:ascii="Arial"/>
          <w:color w:val="123181"/>
          <w:spacing w:val="28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0"/>
          <w:position w:val="-1"/>
          <w:sz w:val="70"/>
          <w:szCs w:val="70"/>
        </w:rPr>
        <w:t>yan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-124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position w:val="0"/>
          <w:sz w:val="70"/>
          <w:szCs w:val="70"/>
        </w:rPr>
      </w:r>
    </w:p>
    <w:p>
      <w:pPr>
        <w:rPr>
          <w:rFonts w:cs="Arial" w:hAnsi="Arial" w:eastAsia="Arial" w:ascii="Arial"/>
          <w:sz w:val="70"/>
          <w:szCs w:val="70"/>
        </w:rPr>
        <w:jc w:val="both"/>
        <w:spacing w:before="15"/>
        <w:ind w:left="220" w:right="15602"/>
      </w:pPr>
      <w:r>
        <w:rPr>
          <w:rFonts w:cs="Arial" w:hAnsi="Arial" w:eastAsia="Arial" w:ascii="Arial"/>
          <w:color w:val="123181"/>
          <w:spacing w:val="48"/>
          <w:w w:val="100"/>
          <w:sz w:val="70"/>
          <w:szCs w:val="70"/>
        </w:rPr>
        <w:t>sam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a</w:t>
      </w:r>
      <w:r>
        <w:rPr>
          <w:rFonts w:cs="Arial" w:hAnsi="Arial" w:eastAsia="Arial" w:ascii="Arial"/>
          <w:color w:val="123181"/>
          <w:spacing w:val="97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1"/>
          <w:w w:val="100"/>
          <w:sz w:val="70"/>
          <w:szCs w:val="70"/>
        </w:rPr>
        <w:t>berulan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-57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70"/>
          <w:szCs w:val="70"/>
        </w:rPr>
        <w:t>ulang.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56"/>
          <w:szCs w:val="56"/>
        </w:rPr>
        <w:jc w:val="left"/>
        <w:ind w:left="100"/>
        <w:sectPr>
          <w:pgSz w:w="28800" w:h="16200" w:orient="landscape"/>
          <w:pgMar w:top="1520" w:bottom="280" w:left="880" w:right="4220"/>
        </w:sectPr>
      </w:pPr>
      <w:r>
        <w:rPr>
          <w:rFonts w:cs="Tahoma" w:hAnsi="Tahoma" w:eastAsia="Tahoma" w:ascii="Tahoma"/>
          <w:spacing w:val="29"/>
          <w:w w:val="100"/>
          <w:sz w:val="56"/>
          <w:szCs w:val="56"/>
        </w:rPr>
        <w:t>su</w:t>
      </w:r>
      <w:r>
        <w:rPr>
          <w:rFonts w:cs="Tahoma" w:hAnsi="Tahoma" w:eastAsia="Tahoma" w:ascii="Tahoma"/>
          <w:spacing w:val="29"/>
          <w:w w:val="100"/>
          <w:sz w:val="56"/>
          <w:szCs w:val="56"/>
        </w:rPr>
        <w:t>m</w:t>
      </w:r>
      <w:r>
        <w:rPr>
          <w:rFonts w:cs="Tahoma" w:hAnsi="Tahoma" w:eastAsia="Tahoma" w:ascii="Tahoma"/>
          <w:spacing w:val="29"/>
          <w:w w:val="100"/>
          <w:sz w:val="56"/>
          <w:szCs w:val="56"/>
        </w:rPr>
        <w:t>be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59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16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f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6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n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s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i</w:t>
      </w:r>
      <w:r>
        <w:rPr>
          <w:rFonts w:cs="Tahoma" w:hAnsi="Tahoma" w:eastAsia="Tahoma" w:ascii="Tahoma"/>
          <w:spacing w:val="-52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:</w:t>
      </w:r>
      <w:r>
        <w:rPr>
          <w:rFonts w:cs="Tahoma" w:hAnsi="Tahoma" w:eastAsia="Tahoma" w:ascii="Tahoma"/>
          <w:spacing w:val="-98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medium.</w:t>
      </w:r>
      <w:r>
        <w:rPr>
          <w:rFonts w:cs="Tahoma" w:hAnsi="Tahoma" w:eastAsia="Tahoma" w:ascii="Tahoma"/>
          <w:spacing w:val="20"/>
          <w:w w:val="100"/>
          <w:sz w:val="56"/>
          <w:szCs w:val="56"/>
        </w:rPr>
        <w:t>c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om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pict>
          <v:group style="position:absolute;margin-left:1207.61pt;margin-top:0pt;width:232.36pt;height:736.126pt;mso-position-horizontal-relative:page;mso-position-vertical-relative:page;z-index:-3287" coordorigin="24152,0" coordsize="4647,14723">
            <v:shape type="#_x0000_t75" style="position:absolute;left:24152;top:0;width:4647;height:14723">
              <v:imagedata o:title="" r:id="rId12"/>
            </v:shape>
            <v:shape style="position:absolute;left:25500;top:4681;width:1662;height:1660" coordorigin="25500,4681" coordsize="1662,1660" path="m25503,5573l25509,5633,25521,5693,25536,5753,25542,5771,25549,5791,25556,5811,25564,5829,25580,5867,25608,5921,25619,5939,25629,5955,25641,5973,25652,5989,25664,6007,25676,6023,25689,6039,25702,6055,25716,6069,25744,6099,25789,6141,25804,6153,25820,6167,25837,6179,25853,6191,25870,6203,25887,6213,25904,6225,25940,6245,25958,6253,25976,6263,26033,6287,26052,6293,26071,6301,26110,6313,26130,6317,26150,6323,26190,6331,26210,6333,26230,6337,26271,6341,26393,6341,26433,6337,26454,6333,26474,6331,26514,6323,26534,6317,26553,6313,26592,6301,26612,6293,26631,6287,26687,6263,26705,6253,26724,6245,26759,6225,26776,6213,26794,6203,26810,6191,26827,6179,26843,6167,26859,6153,26890,6127,26934,6085,26948,6069,26961,6055,26974,6039,26987,6023,26999,6007,27011,5989,27023,5973,27034,5955,27065,5903,27092,5849,27100,5829,27107,5811,27114,5791,27121,5771,27138,5713,27151,5653,27159,5593,27163,5531,27163,5511,27163,5491,27159,5429,27151,5369,27138,5309,27121,5251,27114,5231,27107,5213,27100,5193,27092,5175,27083,5155,27074,5137,27065,5119,27055,5101,27045,5083,27034,5067,27023,5049,27011,5033,26999,5017,26987,4999,26974,4983,26961,4969,26948,4953,26934,4939,26919,4923,26905,4909,26890,4895,26875,4881,26859,4869,26843,4855,26827,4843,26810,4831,26794,4821,26776,4809,26759,4799,26741,4787,26724,4779,26687,4759,26631,4735,26612,4729,26592,4721,26573,4715,26553,4711,26534,4705,26514,4701,26494,4695,26474,4693,26454,4689,26373,4681,26291,4681,26210,4689,26190,4693,26170,4695,26150,4701,26130,4705,26110,4711,26090,4715,26071,4721,26052,4729,26033,4735,25976,4759,25940,4779,25922,4787,25904,4799,25887,4809,25870,4821,25853,4831,25837,4843,25820,4855,25804,4869,25789,4881,25773,4895,25759,4909,25744,4923,25730,4939,25716,4953,25702,4969,25689,4983,25676,4999,25664,5017,25652,5033,25641,5049,25629,5067,25599,5119,25572,5175,25564,5193,25556,5213,25549,5231,25542,5251,25525,5309,25513,5369,25504,5429,25501,5491,25500,5511,25503,5573xe" filled="t" fillcolor="#FFB92E" stroked="f">
              <v:path arrowok="t"/>
              <v:fill/>
            </v:shape>
            <v:shape style="position:absolute;left:26291;top:6332;width:82;height:20" coordorigin="26291,6332" coordsize="82,20" path="m26373,6332l26291,6332,26311,6352,26352,6352,26373,6332xe" filled="t" fillcolor="#FFB92E" stroked="f">
              <v:path arrowok="t"/>
              <v:fill/>
            </v:shape>
            <v:shape style="position:absolute;left:26332;top:772;width:1697;height:1694" coordorigin="26332,772" coordsize="1697,1694" path="m26389,1924l26396,1944,26405,1964,26413,1982,26422,2000,26432,2020,26442,2038,26452,2056,26463,2074,26475,2090,26486,2108,26499,2124,26511,2142,26524,2158,26538,2174,26551,2188,26580,2220,26626,2262,26675,2300,26726,2336,26744,2346,26762,2358,26780,2368,26799,2376,26817,2386,26894,2418,26914,2424,26934,2432,26954,2436,26974,2442,26994,2446,27015,2452,27035,2456,27056,2458,27076,2462,27118,2466,27242,2466,27284,2462,27304,2458,27325,2456,27345,2452,27366,2446,27386,2442,27406,2436,27426,2432,27446,2424,27466,2418,27543,2386,27561,2376,27580,2368,27598,2358,27616,2346,27651,2324,27702,2288,27750,2248,27794,2204,27809,2188,27822,2174,27836,2158,27849,2142,27861,2124,27874,2108,27885,2090,27897,2074,27908,2056,27918,2038,27928,2020,27938,2000,27947,1982,27964,1944,27985,1886,28003,1826,28016,1764,28024,1702,28028,1640,28028,1620,28028,1598,28024,1536,28016,1474,28003,1414,27985,1354,27964,1294,27938,1238,27908,1184,27874,1130,27836,1082,27794,1034,27780,1020,27765,1004,27750,990,27734,976,27718,964,27668,926,27616,892,27543,852,27466,820,27386,796,27304,780,27222,772,27138,772,27056,780,26974,796,26894,820,26780,872,26709,914,26658,950,26642,964,26626,976,26610,990,26595,1004,26580,1020,26551,1050,26511,1098,26475,1148,26442,1202,26413,1256,26405,1276,26396,1294,26375,1354,26357,1414,26344,1474,26336,1536,26332,1598,26332,1620,26333,1660,26338,1724,26348,1784,26362,1846,26381,1906,26389,1924xe" filled="t" fillcolor="#F34A86" stroked="f">
              <v:path arrowok="t"/>
              <v:fill/>
            </v:shape>
            <v:shape style="position:absolute;left:27138;top:2457;width:83;height:20" coordorigin="27138,2457" coordsize="83,20" path="m27222,2457l27138,2457,27159,2477,27201,2477,27222,2457xe" filled="t" fillcolor="#F34A86" stroked="f">
              <v:path arrowok="t"/>
              <v:fill/>
            </v:shape>
            <w10:wrap type="none"/>
          </v:group>
        </w:pict>
      </w: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6"/>
          <w:szCs w:val="116"/>
        </w:rPr>
        <w:jc w:val="left"/>
        <w:spacing w:lineRule="exact" w:line="1240"/>
        <w:ind w:left="14826"/>
      </w:pPr>
      <w:r>
        <w:rPr>
          <w:rFonts w:cs="Arial" w:hAnsi="Arial" w:eastAsia="Arial" w:ascii="Arial"/>
          <w:color w:val="123181"/>
          <w:spacing w:val="100"/>
          <w:w w:val="100"/>
          <w:sz w:val="116"/>
          <w:szCs w:val="116"/>
        </w:rPr>
        <w:t>i</w:t>
      </w:r>
      <w:r>
        <w:rPr>
          <w:rFonts w:cs="Arial" w:hAnsi="Arial" w:eastAsia="Arial" w:ascii="Arial"/>
          <w:color w:val="123181"/>
          <w:spacing w:val="100"/>
          <w:w w:val="100"/>
          <w:sz w:val="116"/>
          <w:szCs w:val="116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sz w:val="116"/>
          <w:szCs w:val="116"/>
        </w:rPr>
        <w:t>u</w:t>
      </w:r>
      <w:r>
        <w:rPr>
          <w:rFonts w:cs="Arial" w:hAnsi="Arial" w:eastAsia="Arial" w:ascii="Arial"/>
          <w:color w:val="123181"/>
          <w:spacing w:val="-79"/>
          <w:w w:val="100"/>
          <w:sz w:val="116"/>
          <w:szCs w:val="116"/>
        </w:rPr>
        <w:t> </w:t>
      </w:r>
      <w:r>
        <w:rPr>
          <w:rFonts w:cs="Arial" w:hAnsi="Arial" w:eastAsia="Arial" w:ascii="Arial"/>
          <w:color w:val="123181"/>
          <w:spacing w:val="80"/>
          <w:w w:val="100"/>
          <w:sz w:val="116"/>
          <w:szCs w:val="116"/>
        </w:rPr>
        <w:t>Codelgniter?</w:t>
      </w:r>
      <w:r>
        <w:rPr>
          <w:rFonts w:cs="Arial" w:hAnsi="Arial" w:eastAsia="Arial" w:ascii="Arial"/>
          <w:color w:val="000000"/>
          <w:spacing w:val="0"/>
          <w:w w:val="100"/>
          <w:sz w:val="116"/>
          <w:szCs w:val="1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74"/>
          <w:szCs w:val="74"/>
        </w:rPr>
        <w:jc w:val="right"/>
        <w:ind w:right="2687"/>
      </w:pPr>
      <w:r>
        <w:rPr>
          <w:rFonts w:cs="Arial" w:hAnsi="Arial" w:eastAsia="Arial" w:ascii="Arial"/>
          <w:color w:val="123181"/>
          <w:spacing w:val="79"/>
          <w:sz w:val="74"/>
          <w:szCs w:val="74"/>
        </w:rPr>
        <w:t>merupaka</w:t>
      </w:r>
      <w:r>
        <w:rPr>
          <w:rFonts w:cs="Arial" w:hAnsi="Arial" w:eastAsia="Arial" w:ascii="Arial"/>
          <w:color w:val="123181"/>
          <w:spacing w:val="0"/>
          <w:sz w:val="74"/>
          <w:szCs w:val="74"/>
        </w:rPr>
        <w:t>n</w:t>
      </w:r>
      <w:r>
        <w:rPr>
          <w:rFonts w:cs="Arial" w:hAnsi="Arial" w:eastAsia="Arial" w:ascii="Arial"/>
          <w:color w:val="123181"/>
          <w:spacing w:val="-126"/>
          <w:sz w:val="74"/>
          <w:szCs w:val="74"/>
        </w:rPr>
        <w:t> </w:t>
      </w:r>
      <w:r>
        <w:rPr>
          <w:rFonts w:cs="Arial" w:hAnsi="Arial" w:eastAsia="Arial" w:ascii="Arial"/>
          <w:color w:val="000000"/>
          <w:spacing w:val="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tabs>
          <w:tab w:pos="20220" w:val="left"/>
          <w:tab w:pos="20520" w:val="left"/>
        </w:tabs>
        <w:jc w:val="left"/>
        <w:spacing w:before="9" w:lineRule="auto" w:line="242"/>
        <w:ind w:left="18556" w:right="591" w:hanging="2807"/>
      </w:pPr>
      <w:r>
        <w:rPr>
          <w:rFonts w:cs="Arial" w:hAnsi="Arial" w:eastAsia="Arial" w:ascii="Arial"/>
          <w:color w:val="123181"/>
          <w:spacing w:val="82"/>
          <w:w w:val="100"/>
          <w:sz w:val="74"/>
          <w:szCs w:val="74"/>
        </w:rPr>
        <w:t>framewor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k</w:t>
        <w:tab/>
      </w:r>
      <w:r>
        <w:rPr>
          <w:rFonts w:cs="Arial" w:hAnsi="Arial" w:eastAsia="Arial" w:ascii="Arial"/>
          <w:color w:val="123181"/>
          <w:spacing w:val="21"/>
          <w:w w:val="100"/>
          <w:sz w:val="74"/>
          <w:szCs w:val="74"/>
        </w:rPr>
        <w:t>PH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P</w:t>
      </w:r>
      <w:r>
        <w:rPr>
          <w:rFonts w:cs="Arial" w:hAnsi="Arial" w:eastAsia="Arial" w:ascii="Arial"/>
          <w:color w:val="123181"/>
          <w:spacing w:val="29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8"/>
          <w:w w:val="100"/>
          <w:sz w:val="74"/>
          <w:szCs w:val="7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g</w:t>
      </w:r>
      <w:r>
        <w:rPr>
          <w:rFonts w:cs="Arial" w:hAnsi="Arial" w:eastAsia="Arial" w:ascii="Arial"/>
          <w:color w:val="123181"/>
          <w:spacing w:val="-12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2"/>
          <w:w w:val="100"/>
          <w:sz w:val="74"/>
          <w:szCs w:val="74"/>
        </w:rPr>
        <w:t>pol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a</w:t>
        <w:tab/>
        <w:tab/>
      </w:r>
      <w:r>
        <w:rPr>
          <w:rFonts w:cs="Arial" w:hAnsi="Arial" w:eastAsia="Arial" w:ascii="Arial"/>
          <w:color w:val="123181"/>
          <w:spacing w:val="64"/>
          <w:w w:val="100"/>
          <w:sz w:val="74"/>
          <w:szCs w:val="74"/>
        </w:rPr>
        <w:t>desain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tabs>
          <w:tab w:pos="17640" w:val="left"/>
        </w:tabs>
        <w:jc w:val="left"/>
        <w:spacing w:before="22" w:lineRule="exact" w:line="840"/>
        <w:ind w:left="14840" w:right="243" w:hanging="118"/>
      </w:pPr>
      <w:r>
        <w:pict>
          <v:shape type="#_x0000_t202" style="position:absolute;margin-left:1.3322e-005pt;margin-top:3.01123e-005pt;width:913.284pt;height:810pt;mso-position-horizontal-relative:page;mso-position-vertical-relative:page;z-index:-3288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12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16"/>
                      <w:szCs w:val="116"/>
                    </w:rPr>
                    <w:jc w:val="right"/>
                    <w:ind w:right="3842"/>
                  </w:pPr>
                  <w:r>
                    <w:rPr>
                      <w:rFonts w:cs="Arial" w:hAnsi="Arial" w:eastAsia="Arial" w:ascii="Arial"/>
                      <w:color w:val="123181"/>
                      <w:spacing w:val="80"/>
                      <w:w w:val="100"/>
                      <w:sz w:val="116"/>
                      <w:szCs w:val="116"/>
                    </w:rPr>
                    <w:t>Apa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16"/>
                      <w:szCs w:val="116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6"/>
                      <w:szCs w:val="26"/>
                    </w:rPr>
                    <w:jc w:val="left"/>
                    <w:spacing w:lineRule="exact" w:line="260"/>
                  </w:pPr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left"/>
                    <w:spacing w:lineRule="auto" w:line="242"/>
                    <w:ind w:left="12640" w:right="857"/>
                  </w:pPr>
                  <w:r>
                    <w:rPr>
                      <w:rFonts w:cs="Arial" w:hAnsi="Arial" w:eastAsia="Arial" w:ascii="Arial"/>
                      <w:color w:val="123181"/>
                      <w:spacing w:val="74"/>
                      <w:w w:val="100"/>
                      <w:sz w:val="74"/>
                      <w:szCs w:val="74"/>
                    </w:rPr>
                    <w:t>CodeIgnite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w w:val="100"/>
                      <w:sz w:val="74"/>
                      <w:szCs w:val="74"/>
                    </w:rPr>
                    <w:t>r</w:t>
                  </w:r>
                  <w:r>
                    <w:rPr>
                      <w:rFonts w:cs="Arial" w:hAnsi="Arial" w:eastAsia="Arial" w:ascii="Arial"/>
                      <w:color w:val="123181"/>
                      <w:spacing w:val="-131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23181"/>
                      <w:spacing w:val="68"/>
                      <w:w w:val="100"/>
                      <w:sz w:val="74"/>
                      <w:szCs w:val="74"/>
                    </w:rPr>
                    <w:t>sebuah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74"/>
                      <w:szCs w:val="7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right"/>
                  </w:pPr>
                  <w:r>
                    <w:rPr>
                      <w:rFonts w:cs="Arial" w:hAnsi="Arial" w:eastAsia="Arial" w:ascii="Arial"/>
                      <w:color w:val="123181"/>
                      <w:spacing w:val="85"/>
                      <w:sz w:val="74"/>
                      <w:szCs w:val="74"/>
                    </w:rPr>
                    <w:t>menggunaka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sz w:val="74"/>
                      <w:szCs w:val="74"/>
                    </w:rPr>
                    <w:t>n</w:t>
                  </w:r>
                  <w:r>
                    <w:rPr>
                      <w:rFonts w:cs="Arial" w:hAnsi="Arial" w:eastAsia="Arial" w:ascii="Arial"/>
                      <w:color w:val="123181"/>
                      <w:spacing w:val="-12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sz w:val="74"/>
                      <w:szCs w:val="7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right"/>
                    <w:spacing w:before="9"/>
                    <w:ind w:right="3807"/>
                  </w:pPr>
                  <w:r>
                    <w:rPr>
                      <w:rFonts w:cs="Arial" w:hAnsi="Arial" w:eastAsia="Arial" w:ascii="Arial"/>
                      <w:color w:val="123181"/>
                      <w:spacing w:val="58"/>
                      <w:w w:val="100"/>
                      <w:sz w:val="74"/>
                      <w:szCs w:val="74"/>
                    </w:rPr>
                    <w:t>MVC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74"/>
                      <w:szCs w:val="7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right"/>
                    <w:spacing w:lineRule="exact" w:line="840"/>
                    <w:ind w:right="3709"/>
                  </w:pPr>
                  <w:r>
                    <w:rPr>
                      <w:rFonts w:cs="Arial" w:hAnsi="Arial" w:eastAsia="Arial" w:ascii="Arial"/>
                      <w:color w:val="123181"/>
                      <w:spacing w:val="78"/>
                      <w:position w:val="-1"/>
                      <w:sz w:val="74"/>
                      <w:szCs w:val="74"/>
                    </w:rPr>
                    <w:t>yan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position w:val="-1"/>
                      <w:sz w:val="74"/>
                      <w:szCs w:val="74"/>
                    </w:rPr>
                    <w:t>g</w:t>
                  </w:r>
                  <w:r>
                    <w:rPr>
                      <w:rFonts w:cs="Arial" w:hAnsi="Arial" w:eastAsia="Arial" w:ascii="Arial"/>
                      <w:color w:val="123181"/>
                      <w:spacing w:val="-127"/>
                      <w:position w:val="-1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position w:val="0"/>
                      <w:sz w:val="74"/>
                      <w:szCs w:val="7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left"/>
                    <w:spacing w:before="9" w:lineRule="auto" w:line="242"/>
                    <w:ind w:left="12640" w:right="174"/>
                  </w:pPr>
                  <w:r>
                    <w:rPr>
                      <w:rFonts w:cs="Arial" w:hAnsi="Arial" w:eastAsia="Arial" w:ascii="Arial"/>
                      <w:color w:val="123181"/>
                      <w:spacing w:val="84"/>
                      <w:w w:val="100"/>
                      <w:sz w:val="74"/>
                      <w:szCs w:val="74"/>
                    </w:rPr>
                    <w:t>memudahka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w w:val="100"/>
                      <w:sz w:val="74"/>
                      <w:szCs w:val="74"/>
                    </w:rPr>
                    <w:t>n</w:t>
                  </w:r>
                  <w:r>
                    <w:rPr>
                      <w:rFonts w:cs="Arial" w:hAnsi="Arial" w:eastAsia="Arial" w:ascii="Arial"/>
                      <w:color w:val="123181"/>
                      <w:spacing w:val="-121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23181"/>
                      <w:spacing w:val="82"/>
                      <w:w w:val="100"/>
                      <w:sz w:val="74"/>
                      <w:szCs w:val="74"/>
                    </w:rPr>
                    <w:t>programme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w w:val="100"/>
                      <w:sz w:val="74"/>
                      <w:szCs w:val="74"/>
                    </w:rPr>
                    <w:t>r</w:t>
                  </w:r>
                  <w:r>
                    <w:rPr>
                      <w:rFonts w:cs="Arial" w:hAnsi="Arial" w:eastAsia="Arial" w:ascii="Arial"/>
                      <w:color w:val="123181"/>
                      <w:spacing w:val="-123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23181"/>
                      <w:spacing w:val="89"/>
                      <w:w w:val="100"/>
                      <w:sz w:val="74"/>
                      <w:szCs w:val="74"/>
                    </w:rPr>
                    <w:t>membangu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w w:val="100"/>
                      <w:sz w:val="74"/>
                      <w:szCs w:val="74"/>
                    </w:rPr>
                    <w:t>n</w:t>
                  </w:r>
                  <w:r>
                    <w:rPr>
                      <w:rFonts w:cs="Arial" w:hAnsi="Arial" w:eastAsia="Arial" w:ascii="Arial"/>
                      <w:color w:val="123181"/>
                      <w:spacing w:val="-116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74"/>
                      <w:szCs w:val="7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74"/>
                      <w:szCs w:val="74"/>
                    </w:rPr>
                    <w:jc w:val="left"/>
                    <w:spacing w:lineRule="auto" w:line="242"/>
                    <w:ind w:left="12640" w:right="3870"/>
                  </w:pPr>
                  <w:r>
                    <w:rPr>
                      <w:rFonts w:cs="Arial" w:hAnsi="Arial" w:eastAsia="Arial" w:ascii="Arial"/>
                      <w:color w:val="123181"/>
                      <w:spacing w:val="90"/>
                      <w:w w:val="100"/>
                      <w:sz w:val="74"/>
                      <w:szCs w:val="74"/>
                    </w:rPr>
                    <w:t>we</w:t>
                  </w:r>
                  <w:r>
                    <w:rPr>
                      <w:rFonts w:cs="Arial" w:hAnsi="Arial" w:eastAsia="Arial" w:ascii="Arial"/>
                      <w:color w:val="123181"/>
                      <w:spacing w:val="0"/>
                      <w:w w:val="100"/>
                      <w:sz w:val="74"/>
                      <w:szCs w:val="74"/>
                    </w:rPr>
                    <w:t>b</w:t>
                  </w:r>
                  <w:r>
                    <w:rPr>
                      <w:rFonts w:cs="Arial" w:hAnsi="Arial" w:eastAsia="Arial" w:ascii="Arial"/>
                      <w:color w:val="123181"/>
                      <w:spacing w:val="-115"/>
                      <w:w w:val="100"/>
                      <w:sz w:val="74"/>
                      <w:szCs w:val="74"/>
                    </w:rPr>
                    <w:t> </w:t>
                  </w:r>
                  <w:r>
                    <w:rPr>
                      <w:rFonts w:cs="Arial" w:hAnsi="Arial" w:eastAsia="Arial" w:ascii="Arial"/>
                      <w:color w:val="123181"/>
                      <w:spacing w:val="67"/>
                      <w:w w:val="100"/>
                      <w:sz w:val="74"/>
                      <w:szCs w:val="74"/>
                    </w:rPr>
                    <w:t>dari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74"/>
                      <w:szCs w:val="74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123181"/>
          <w:sz w:val="66"/>
          <w:szCs w:val="66"/>
        </w:rPr>
        <w:t>(</w:t>
      </w:r>
      <w:r>
        <w:rPr>
          <w:rFonts w:cs="Arial" w:hAnsi="Arial" w:eastAsia="Arial" w:ascii="Arial"/>
          <w:color w:val="123181"/>
          <w:spacing w:val="-101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82"/>
          <w:w w:val="100"/>
          <w:sz w:val="74"/>
          <w:szCs w:val="74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l</w:t>
      </w:r>
      <w:r>
        <w:rPr>
          <w:rFonts w:cs="Arial" w:hAnsi="Arial" w:eastAsia="Arial" w:ascii="Arial"/>
          <w:color w:val="123181"/>
          <w:spacing w:val="164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74"/>
          <w:szCs w:val="74"/>
        </w:rPr>
        <w:t>V</w:t>
      </w:r>
      <w:r>
        <w:rPr>
          <w:rFonts w:cs="Arial" w:hAnsi="Arial" w:eastAsia="Arial" w:ascii="Arial"/>
          <w:color w:val="123181"/>
          <w:spacing w:val="73"/>
          <w:w w:val="100"/>
          <w:sz w:val="74"/>
          <w:szCs w:val="74"/>
        </w:rPr>
        <w:t>i</w:t>
      </w:r>
      <w:r>
        <w:rPr>
          <w:rFonts w:cs="Arial" w:hAnsi="Arial" w:eastAsia="Arial" w:ascii="Arial"/>
          <w:color w:val="123181"/>
          <w:spacing w:val="73"/>
          <w:w w:val="100"/>
          <w:sz w:val="74"/>
          <w:szCs w:val="7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w</w:t>
      </w:r>
      <w:r>
        <w:rPr>
          <w:rFonts w:cs="Arial" w:hAnsi="Arial" w:eastAsia="Arial" w:ascii="Arial"/>
          <w:color w:val="123181"/>
          <w:spacing w:val="14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74"/>
          <w:szCs w:val="74"/>
        </w:rPr>
        <w:t>Controlle</w:t>
      </w:r>
      <w:r>
        <w:rPr>
          <w:rFonts w:cs="Arial" w:hAnsi="Arial" w:eastAsia="Arial" w:ascii="Arial"/>
          <w:color w:val="123181"/>
          <w:spacing w:val="68"/>
          <w:w w:val="100"/>
          <w:sz w:val="74"/>
          <w:szCs w:val="74"/>
        </w:rPr>
        <w:t>r</w:t>
      </w:r>
      <w:r>
        <w:rPr>
          <w:rFonts w:cs="Arial" w:hAnsi="Arial" w:eastAsia="Arial" w:ascii="Arial"/>
          <w:color w:val="123181"/>
          <w:spacing w:val="69"/>
          <w:w w:val="100"/>
          <w:sz w:val="66"/>
          <w:szCs w:val="66"/>
        </w:rPr>
        <w:t>)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83"/>
          <w:w w:val="100"/>
          <w:sz w:val="74"/>
          <w:szCs w:val="74"/>
        </w:rPr>
        <w:t>dibua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t</w:t>
        <w:tab/>
      </w:r>
      <w:r>
        <w:rPr>
          <w:rFonts w:cs="Arial" w:hAnsi="Arial" w:eastAsia="Arial" w:ascii="Arial"/>
          <w:color w:val="123181"/>
          <w:spacing w:val="90"/>
          <w:w w:val="100"/>
          <w:sz w:val="74"/>
          <w:szCs w:val="7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k</w:t>
      </w:r>
      <w:r>
        <w:rPr>
          <w:rFonts w:cs="Arial" w:hAnsi="Arial" w:eastAsia="Arial" w:ascii="Arial"/>
          <w:color w:val="123181"/>
          <w:spacing w:val="-115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jc w:val="left"/>
        <w:spacing w:before="4" w:lineRule="exact" w:line="860"/>
        <w:ind w:left="17775" w:right="357" w:firstLine="478"/>
      </w:pPr>
      <w:r>
        <w:rPr>
          <w:rFonts w:cs="Arial" w:hAnsi="Arial" w:eastAsia="Arial" w:ascii="Arial"/>
          <w:color w:val="123181"/>
          <w:spacing w:val="77"/>
          <w:w w:val="100"/>
          <w:sz w:val="74"/>
          <w:szCs w:val="74"/>
        </w:rPr>
        <w:t>develope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r</w:t>
      </w:r>
      <w:r>
        <w:rPr>
          <w:rFonts w:cs="Arial" w:hAnsi="Arial" w:eastAsia="Arial" w:ascii="Arial"/>
          <w:color w:val="123181"/>
          <w:spacing w:val="154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74"/>
          <w:szCs w:val="74"/>
        </w:rPr>
        <w:t>atau</w:t>
      </w:r>
      <w:r>
        <w:rPr>
          <w:rFonts w:cs="Arial" w:hAnsi="Arial" w:eastAsia="Arial" w:ascii="Arial"/>
          <w:color w:val="123181"/>
          <w:spacing w:val="64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3"/>
          <w:w w:val="100"/>
          <w:sz w:val="74"/>
          <w:szCs w:val="74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m</w:t>
      </w:r>
      <w:r>
        <w:rPr>
          <w:rFonts w:cs="Arial" w:hAnsi="Arial" w:eastAsia="Arial" w:ascii="Arial"/>
          <w:color w:val="123181"/>
          <w:spacing w:val="-132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jc w:val="right"/>
        <w:spacing w:lineRule="exact" w:line="840"/>
        <w:ind w:right="234"/>
      </w:pPr>
      <w:r>
        <w:rPr>
          <w:rFonts w:cs="Arial" w:hAnsi="Arial" w:eastAsia="Arial" w:ascii="Arial"/>
          <w:color w:val="123181"/>
          <w:spacing w:val="66"/>
          <w:w w:val="100"/>
          <w:position w:val="-1"/>
          <w:sz w:val="74"/>
          <w:szCs w:val="7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4"/>
          <w:szCs w:val="74"/>
        </w:rPr>
        <w:t>i</w:t>
      </w:r>
      <w:r>
        <w:rPr>
          <w:rFonts w:cs="Arial" w:hAnsi="Arial" w:eastAsia="Arial" w:ascii="Arial"/>
          <w:color w:val="123181"/>
          <w:spacing w:val="132"/>
          <w:w w:val="100"/>
          <w:position w:val="-1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position w:val="-1"/>
          <w:sz w:val="74"/>
          <w:szCs w:val="74"/>
        </w:rPr>
        <w:t>berbasis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jc w:val="left"/>
        <w:spacing w:before="9" w:lineRule="auto" w:line="242"/>
        <w:ind w:left="14346" w:right="-10" w:firstLine="126"/>
      </w:pPr>
      <w:r>
        <w:rPr>
          <w:rFonts w:cs="Arial" w:hAnsi="Arial" w:eastAsia="Arial" w:ascii="Arial"/>
          <w:color w:val="123181"/>
          <w:spacing w:val="73"/>
          <w:w w:val="100"/>
          <w:sz w:val="74"/>
          <w:szCs w:val="74"/>
        </w:rPr>
        <w:t>tanp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a</w:t>
      </w:r>
      <w:r>
        <w:rPr>
          <w:rFonts w:cs="Arial" w:hAnsi="Arial" w:eastAsia="Arial" w:ascii="Arial"/>
          <w:color w:val="123181"/>
          <w:spacing w:val="72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74"/>
          <w:szCs w:val="74"/>
        </w:rPr>
        <w:t>haru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s</w:t>
      </w:r>
      <w:r>
        <w:rPr>
          <w:rFonts w:cs="Arial" w:hAnsi="Arial" w:eastAsia="Arial" w:ascii="Arial"/>
          <w:color w:val="123181"/>
          <w:spacing w:val="61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86"/>
          <w:w w:val="100"/>
          <w:sz w:val="74"/>
          <w:szCs w:val="74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t</w:t>
      </w:r>
      <w:r>
        <w:rPr>
          <w:rFonts w:cs="Arial" w:hAnsi="Arial" w:eastAsia="Arial" w:ascii="Arial"/>
          <w:color w:val="123181"/>
          <w:spacing w:val="85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7"/>
          <w:w w:val="100"/>
          <w:sz w:val="74"/>
          <w:szCs w:val="74"/>
        </w:rPr>
        <w:t>nya</w:t>
      </w:r>
      <w:r>
        <w:rPr>
          <w:rFonts w:cs="Arial" w:hAnsi="Arial" w:eastAsia="Arial" w:ascii="Arial"/>
          <w:color w:val="123181"/>
          <w:spacing w:val="6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74"/>
          <w:szCs w:val="74"/>
        </w:rPr>
        <w:t>awal.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4" w:lineRule="exact" w:line="220"/>
      </w:pPr>
      <w:r>
        <w:rPr>
          <w:sz w:val="22"/>
          <w:szCs w:val="22"/>
        </w:rPr>
      </w:r>
    </w:p>
    <w:p>
      <w:pPr>
        <w:rPr>
          <w:rFonts w:cs="Tahoma" w:hAnsi="Tahoma" w:eastAsia="Tahoma" w:ascii="Tahoma"/>
          <w:sz w:val="56"/>
          <w:szCs w:val="56"/>
        </w:rPr>
        <w:jc w:val="right"/>
        <w:ind w:right="2610"/>
        <w:sectPr>
          <w:pgSz w:w="28800" w:h="16200" w:orient="landscape"/>
          <w:pgMar w:top="0" w:bottom="0" w:left="0" w:right="4140"/>
        </w:sectPr>
      </w:pPr>
      <w:r>
        <w:pict>
          <v:shape type="#_x0000_t75" style="position:absolute;margin-left:1.3322e-005pt;margin-top:3.01123e-005pt;width:686.797pt;height:810pt;mso-position-horizontal-relative:page;mso-position-vertical-relative:page;z-index:-3286">
            <v:imagedata o:title="" r:id="rId13"/>
          </v:shape>
        </w:pict>
      </w:r>
      <w:r>
        <w:rPr>
          <w:rFonts w:cs="Tahoma" w:hAnsi="Tahoma" w:eastAsia="Tahoma" w:ascii="Tahoma"/>
          <w:spacing w:val="29"/>
          <w:w w:val="100"/>
          <w:sz w:val="56"/>
          <w:szCs w:val="56"/>
        </w:rPr>
        <w:t>su</w:t>
      </w:r>
      <w:r>
        <w:rPr>
          <w:rFonts w:cs="Tahoma" w:hAnsi="Tahoma" w:eastAsia="Tahoma" w:ascii="Tahoma"/>
          <w:spacing w:val="29"/>
          <w:w w:val="100"/>
          <w:sz w:val="56"/>
          <w:szCs w:val="56"/>
        </w:rPr>
        <w:t>m</w:t>
      </w:r>
      <w:r>
        <w:rPr>
          <w:rFonts w:cs="Tahoma" w:hAnsi="Tahoma" w:eastAsia="Tahoma" w:ascii="Tahoma"/>
          <w:spacing w:val="29"/>
          <w:w w:val="100"/>
          <w:sz w:val="56"/>
          <w:szCs w:val="56"/>
        </w:rPr>
        <w:t>be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59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16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f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6"/>
          <w:w w:val="100"/>
          <w:sz w:val="56"/>
          <w:szCs w:val="56"/>
        </w:rPr>
        <w:t>r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e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n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s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i</w:t>
      </w:r>
      <w:r>
        <w:rPr>
          <w:rFonts w:cs="Tahoma" w:hAnsi="Tahoma" w:eastAsia="Tahoma" w:ascii="Tahoma"/>
          <w:spacing w:val="-52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  <w:t>:</w:t>
      </w:r>
      <w:r>
        <w:rPr>
          <w:rFonts w:cs="Tahoma" w:hAnsi="Tahoma" w:eastAsia="Tahoma" w:ascii="Tahoma"/>
          <w:spacing w:val="-98"/>
          <w:w w:val="100"/>
          <w:sz w:val="56"/>
          <w:szCs w:val="56"/>
        </w:rPr>
        <w:t> 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medium.</w:t>
      </w:r>
      <w:r>
        <w:rPr>
          <w:rFonts w:cs="Tahoma" w:hAnsi="Tahoma" w:eastAsia="Tahoma" w:ascii="Tahoma"/>
          <w:spacing w:val="20"/>
          <w:w w:val="100"/>
          <w:sz w:val="56"/>
          <w:szCs w:val="56"/>
        </w:rPr>
        <w:t>c</w:t>
      </w:r>
      <w:r>
        <w:rPr>
          <w:rFonts w:cs="Tahoma" w:hAnsi="Tahoma" w:eastAsia="Tahoma" w:ascii="Tahoma"/>
          <w:spacing w:val="19"/>
          <w:w w:val="100"/>
          <w:sz w:val="56"/>
          <w:szCs w:val="56"/>
        </w:rPr>
        <w:t>om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before="25"/>
        <w:ind w:left="100"/>
      </w:pPr>
      <w:r>
        <w:pict>
          <v:group style="position:absolute;margin-left:1086.26pt;margin-top:0.0002362pt;width:353.744pt;height:809pt;mso-position-horizontal-relative:page;mso-position-vertical-relative:page;z-index:-3285" coordorigin="21725,0" coordsize="7075,16180">
            <v:shape type="#_x0000_t75" style="position:absolute;left:21725;top:0;width:7075;height:16180">
              <v:imagedata o:title="" r:id="rId14"/>
            </v:shape>
            <v:shape style="position:absolute;left:23474;top:9184;width:1694;height:1151" coordorigin="23474,9184" coordsize="1694,1151" path="m23482,10282l23474,10336,25168,9198,25116,9184,23482,10282xe" filled="t" fillcolor="#123181" stroked="f">
              <v:path arrowok="t"/>
              <v:fill/>
            </v:shape>
            <v:shape style="position:absolute;left:23453;top:9188;width:1781;height:1210" coordorigin="23453,9188" coordsize="1781,1210" path="m25234,9201l25209,9194,25183,9188,23460,10345,23456,10372,23453,10398,25234,9201xe" filled="t" fillcolor="#123181" stroked="f">
              <v:path arrowok="t"/>
              <v:fill/>
            </v:shape>
            <v:shape style="position:absolute;left:23433;top:9192;width:1866;height:1268" coordorigin="23433,9192" coordsize="1866,1268" path="m25299,9206l25274,9199,25249,9192,23439,10408,23436,10434,23433,10460,25299,9206xe" filled="t" fillcolor="#123181" stroked="f">
              <v:path arrowok="t"/>
              <v:fill/>
            </v:shape>
            <v:shape style="position:absolute;left:23414;top:9197;width:1949;height:1324" coordorigin="23414,9197" coordsize="1949,1324" path="m25363,9212l25338,9204,25313,9197,23419,10469,23416,10495,23414,10521,25363,9212xe" filled="t" fillcolor="#123181" stroked="f">
              <v:path arrowok="t"/>
              <v:fill/>
            </v:shape>
            <v:shape style="position:absolute;left:23395;top:9202;width:2055;height:1404" coordorigin="23395,9202" coordsize="2055,1404" path="m25449,9226l25425,9218,25401,9210,25376,9202,23401,10530,23398,10555,23396,10581,23395,10606,25449,9226xe" filled="t" fillcolor="#123181" stroked="f">
              <v:path arrowok="t"/>
              <v:fill/>
            </v:shape>
            <v:shape style="position:absolute;left:23377;top:9217;width:2180;height:1497" coordorigin="23377,9217" coordsize="2180,1497" path="m25556,9250l25533,9242,25509,9233,25486,9225,25462,9217,23382,10615,23380,10640,23379,10665,23378,10690,23377,10715,25556,9250xe" filled="t" fillcolor="#123181" stroked="f">
              <v:path arrowok="t"/>
              <v:fill/>
            </v:shape>
            <v:shape style="position:absolute;left:23363;top:9242;width:2319;height:1602" coordorigin="23363,9242" coordsize="2319,1602" path="m25682,9286l25614,9259,25568,9242,23365,10723,23363,10796,23363,10844,25682,9286xe" filled="t" fillcolor="#123181" stroked="f">
              <v:path arrowok="t"/>
              <v:fill/>
            </v:shape>
            <v:shape style="position:absolute;left:23352;top:9279;width:2533;height:1783" coordorigin="23352,9279" coordsize="2533,1783" path="m23359,11039l23361,11062,25884,9367,25822,9337,25758,9307,25693,9279,23352,10852,23352,10876,23354,10947,23358,11016,23359,11039xe" filled="t" fillcolor="#123181" stroked="f">
              <v:path arrowok="t"/>
              <v:fill/>
            </v:shape>
            <v:shape style="position:absolute;left:23352;top:9361;width:3551;height:3233" coordorigin="23352,9361" coordsize="3551,3233" path="m26903,10924l26901,10901,26895,10832,26887,10765,26878,10699,26867,10635,26854,10571,26839,10509,26822,10448,26803,10388,26783,10330,26764,10294,26741,10237,26716,10182,26689,10128,26660,10075,26638,10041,26607,9990,26561,9924,26525,9877,26512,9861,26488,9829,26448,9783,26407,9739,26363,9696,26317,9655,26302,9641,26274,9611,26226,9572,26175,9533,26122,9496,26068,9461,26011,9426,25953,9393,25893,9361,23352,11069,23359,11136,23368,11202,23378,11268,23391,11332,23405,11394,23421,11456,23439,11516,23457,11552,23463,11572,23485,11630,23508,11686,23533,11742,23560,11796,23581,11830,23611,11882,23643,11933,23688,11999,23700,12015,23748,12079,23787,12125,23828,12170,23871,12213,23886,12227,23943,12286,23991,12326,24040,12365,24091,12403,24145,12439,24200,12475,24257,12509,24315,12541,24376,12573,24396,12583,24417,12594,26903,10924xe" filled="t" fillcolor="#123181" stroked="f">
              <v:path arrowok="t"/>
              <v:fill/>
            </v:shape>
            <v:shape style="position:absolute;left:24427;top:10930;width:2471;height:1724" coordorigin="24427,10930" coordsize="2471,1724" path="m24556,12645l24578,12654,26898,11096,26897,11072,26896,11001,26893,10930,24427,12587,24469,12607,24534,12635,24556,12645xe" filled="t" fillcolor="#123181" stroked="f">
              <v:path arrowok="t"/>
              <v:fill/>
            </v:shape>
            <v:shape style="position:absolute;left:24590;top:11103;width:2297;height:1587" coordorigin="24590,11103" coordsize="2297,1587" path="m26886,11103l24590,12646,24612,12655,24635,12664,24658,12673,24681,12682,24704,12690,26884,11226,26885,11176,26886,11103xe" filled="t" fillcolor="#123181" stroked="f">
              <v:path arrowok="t"/>
              <v:fill/>
            </v:shape>
            <v:shape style="position:absolute;left:24716;top:11234;width:2155;height:1481" coordorigin="24716,11234" coordsize="2155,1481" path="m26871,11234l24716,12682,24740,12690,24763,12698,24787,12707,24811,12714,26866,11334,26867,11309,26869,11284,26870,11259,26871,11234xe" filled="t" fillcolor="#123181" stroked="f">
              <v:path arrowok="t"/>
              <v:fill/>
            </v:shape>
            <v:shape style="position:absolute;left:24824;top:11343;width:2029;height:1378" coordorigin="24824,11343" coordsize="2029,1378" path="m26853,11343l24824,12706,24848,12714,24873,12721,26848,11394,26851,11368,26853,11343xe" filled="t" fillcolor="#123181" stroked="f">
              <v:path arrowok="t"/>
              <v:fill/>
            </v:shape>
            <v:shape style="position:absolute;left:24886;top:11403;width:1949;height:1331" coordorigin="24886,11403" coordsize="1949,1331" path="m26835,11403l24886,12712,24911,12720,24936,12727,24961,12734,26827,11480,26830,11454,26833,11429,26835,11403xe" filled="t" fillcolor="#123181" stroked="f">
              <v:path arrowok="t"/>
              <v:fill/>
            </v:shape>
            <v:shape style="position:absolute;left:24975;top:11490;width:1838;height:1249" coordorigin="24975,11490" coordsize="1838,1249" path="m26813,11490l24975,12725,25000,12732,25026,12739,26807,11542,26810,11516,26813,11490xe" filled="t" fillcolor="#123181" stroked="f">
              <v:path arrowok="t"/>
              <v:fill/>
            </v:shape>
            <v:shape style="position:absolute;left:25040;top:11552;width:1753;height:1191" coordorigin="25040,11552" coordsize="1753,1191" path="m26793,11552l25040,12729,25092,12743,26786,11605,26793,11552xe" filled="t" fillcolor="#123181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161.758pt;width:52.4912pt;height:53.4pt;mso-position-horizontal-relative:page;mso-position-vertical-relative:paragraph;z-index:-3284" coordorigin="2194,3235" coordsize="1050,1068">
            <v:shape style="position:absolute;left:2668;top:3245;width:101;height:20" coordorigin="2668,3245" coordsize="101,20" path="m2681,3245l2668,3265,2769,3265,2757,3245,2681,3245xe" filled="t" fillcolor="#F34A86" stroked="f">
              <v:path arrowok="t"/>
              <v:fill/>
            </v:shape>
            <v:shape style="position:absolute;left:2204;top:3256;width:1030;height:1024" coordorigin="2204,3256" coordsize="1030,1024" path="m2209,3692l2204,3756,2204,3780,2205,3806,2214,3868,2216,3880,2219,3894,2238,3954,2243,3966,2248,3976,2253,3988,2259,4000,2265,4010,2271,4022,2277,4032,2305,4074,2346,4124,2355,4132,2373,4150,2422,4190,2433,4196,2443,4204,2465,4216,2499,4234,2510,4238,2522,4244,2533,4248,2545,4254,2557,4258,2569,4260,2594,4268,2606,4270,2618,4274,2656,4280,2782,4280,2819,4274,2832,4270,2844,4268,2868,4260,2880,4258,2892,4254,2904,4248,2916,4244,2928,4238,2939,4234,2973,4216,2994,4204,3005,4196,3026,4182,3074,4142,3083,4132,3109,4104,3147,4054,3154,4044,3161,4032,3167,4022,3173,4010,3179,4000,3184,3988,3190,3976,3199,3954,3218,3894,3221,3880,3228,3844,3234,3780,3234,3756,3233,3730,3224,3668,3221,3656,3218,3642,3199,3582,3195,3570,3190,3560,3184,3548,3179,3536,3173,3526,3167,3514,3161,3504,3125,3452,3083,3404,3074,3396,3065,3386,3015,3346,3005,3340,2994,3332,2984,3326,2962,3314,2939,3302,2928,3298,2916,3292,2892,3284,2880,3278,2868,3276,2844,3268,2832,3266,2819,3262,2782,3256,2656,3256,2618,3262,2606,3266,2594,3268,2569,3276,2557,3278,2545,3284,2522,3292,2510,3298,2499,3302,2476,3314,2454,3326,2443,3332,2433,3340,2422,3346,2373,3386,2364,3396,2329,3432,2291,3482,2284,3492,2277,3504,2271,3514,2265,3526,2259,3536,2253,3548,2248,3560,2238,3582,2219,3642,2216,3656,2209,3692xe" filled="t" fillcolor="#F34A86" stroked="f">
              <v:path arrowok="t"/>
              <v:fill/>
            </v:shape>
            <v:shape style="position:absolute;left:2668;top:4271;width:101;height:20" coordorigin="2668,4271" coordsize="101,20" path="m2769,4271l2668,4271,2681,4291,2757,4291,2769,4271xe" filled="t" fillcolor="#F34A86" stroked="f">
              <v:path arrowok="t"/>
              <v:fill/>
            </v:shape>
            <v:shape style="position:absolute;left:2706;top:4273;width:25;height:20" coordorigin="2706,4273" coordsize="25,20" path="m2732,4273l2706,4273,2719,4293,2732,4273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240.324pt;width:52.4912pt;height:53.4pt;mso-position-horizontal-relative:page;mso-position-vertical-relative:paragraph;z-index:-3283" coordorigin="2194,4806" coordsize="1050,1068">
            <v:shape style="position:absolute;left:2668;top:4816;width:101;height:20" coordorigin="2668,4816" coordsize="101,20" path="m2681,4816l2668,4836,2769,4836,2757,4816,2681,4816xe" filled="t" fillcolor="#F34A86" stroked="f">
              <v:path arrowok="t"/>
              <v:fill/>
            </v:shape>
            <v:shape style="position:absolute;left:2204;top:4827;width:1030;height:1024" coordorigin="2204,4827" coordsize="1030,1024" path="m2209,5263l2204,5327,2204,5351,2205,5377,2214,5439,2216,5451,2219,5465,2238,5525,2243,5537,2248,5547,2253,5559,2259,5571,2265,5581,2271,5593,2277,5603,2305,5645,2346,5695,2355,5703,2373,5721,2422,5761,2433,5767,2443,5775,2465,5787,2499,5805,2510,5809,2522,5815,2533,5819,2545,5825,2557,5829,2569,5831,2594,5839,2606,5841,2618,5845,2656,5851,2782,5851,2819,5845,2832,5841,2844,5839,2868,5831,2880,5829,2892,5825,2904,5819,2916,5815,2928,5809,2939,5805,2973,5787,2994,5775,3005,5767,3026,5753,3074,5713,3083,5703,3109,5675,3147,5625,3154,5615,3161,5603,3167,5593,3173,5581,3179,5571,3184,5559,3190,5547,3199,5525,3218,5465,3221,5451,3228,5415,3234,5351,3234,5327,3233,5301,3224,5239,3221,5227,3218,5213,3199,5153,3195,5141,3190,5131,3184,5119,3179,5107,3173,5097,3167,5085,3161,5075,3125,5023,3083,4975,3074,4967,3065,4957,3015,4917,3005,4911,2994,4903,2984,4897,2962,4885,2939,4873,2928,4869,2916,4863,2892,4855,2880,4849,2868,4847,2844,4839,2832,4837,2819,4833,2782,4827,2656,4827,2618,4833,2606,4837,2594,4839,2569,4847,2557,4849,2545,4855,2522,4863,2510,4869,2499,4873,2476,4885,2454,4897,2443,4903,2433,4911,2422,4917,2373,4957,2364,4967,2329,5003,2291,5053,2284,5063,2277,5075,2271,5085,2265,5097,2259,5107,2253,5119,2248,5131,2238,5153,2219,5213,2216,5227,2209,5263xe" filled="t" fillcolor="#F34A86" stroked="f">
              <v:path arrowok="t"/>
              <v:fill/>
            </v:shape>
            <v:shape style="position:absolute;left:2668;top:5842;width:101;height:20" coordorigin="2668,5842" coordsize="101,20" path="m2769,5842l2668,5842,2681,5862,2757,5862,2769,5842xe" filled="t" fillcolor="#F34A86" stroked="f">
              <v:path arrowok="t"/>
              <v:fill/>
            </v:shape>
            <v:shape style="position:absolute;left:2706;top:5844;width:25;height:20" coordorigin="2706,5844" coordsize="25,20" path="m2732,5844l2706,5844,2719,5864,2732,5844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322.898pt;width:52.4912pt;height:53.4pt;mso-position-horizontal-relative:page;mso-position-vertical-relative:paragraph;z-index:-3282" coordorigin="2194,6458" coordsize="1050,1068">
            <v:shape style="position:absolute;left:2668;top:6468;width:101;height:20" coordorigin="2668,6468" coordsize="101,20" path="m2681,6468l2668,6488,2769,6488,2757,6468,2681,6468xe" filled="t" fillcolor="#F34A86" stroked="f">
              <v:path arrowok="t"/>
              <v:fill/>
            </v:shape>
            <v:shape style="position:absolute;left:2204;top:6479;width:1030;height:1024" coordorigin="2204,6479" coordsize="1030,1024" path="m2209,6915l2204,6979,2204,7003,2205,7029,2214,7091,2216,7103,2219,7117,2238,7177,2243,7189,2248,7199,2253,7211,2259,7223,2265,7233,2271,7245,2277,7255,2305,7297,2346,7347,2355,7355,2373,7373,2422,7413,2433,7419,2443,7427,2465,7439,2499,7457,2510,7461,2522,7467,2533,7471,2545,7477,2557,7481,2569,7483,2594,7491,2606,7493,2618,7497,2656,7503,2782,7503,2819,7497,2832,7493,2844,7491,2868,7483,2880,7481,2892,7477,2904,7471,2916,7467,2928,7461,2939,7457,2973,7439,2994,7427,3005,7419,3026,7405,3074,7365,3083,7355,3109,7327,3147,7277,3154,7267,3161,7255,3167,7245,3173,7233,3179,7223,3184,7211,3190,7199,3199,7177,3218,7117,3221,7103,3228,7067,3234,7003,3234,6979,3233,6953,3224,6891,3221,6879,3218,6865,3199,6805,3195,6793,3190,6783,3184,6771,3179,6759,3173,6749,3167,6737,3161,6727,3125,6675,3083,6627,3074,6619,3065,6609,3015,6569,3005,6563,2994,6555,2984,6549,2962,6537,2939,6525,2928,6521,2916,6515,2892,6507,2880,6501,2868,6499,2844,6491,2832,6489,2819,6485,2782,6479,2656,6479,2618,6485,2606,6489,2594,6491,2569,6499,2557,6501,2545,6507,2522,6515,2510,6521,2499,6525,2476,6537,2454,6549,2443,6555,2433,6563,2422,6569,2373,6609,2364,6619,2329,6655,2291,6705,2284,6715,2277,6727,2271,6737,2265,6749,2259,6759,2253,6771,2248,6783,2238,6805,2219,6865,2216,6879,2209,6915xe" filled="t" fillcolor="#F34A86" stroked="f">
              <v:path arrowok="t"/>
              <v:fill/>
            </v:shape>
            <v:shape style="position:absolute;left:2668;top:7494;width:101;height:20" coordorigin="2668,7494" coordsize="101,20" path="m2769,7494l2668,7494,2681,7514,2757,7514,2769,7494xe" filled="t" fillcolor="#F34A86" stroked="f">
              <v:path arrowok="t"/>
              <v:fill/>
            </v:shape>
            <v:shape style="position:absolute;left:2706;top:7496;width:25;height:20" coordorigin="2706,7496" coordsize="25,20" path="m2732,7496l2706,7496,2719,7516,2732,7496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477.049pt;width:52.4912pt;height:53.4pt;mso-position-horizontal-relative:page;mso-position-vertical-relative:page;z-index:-3281" coordorigin="2194,9541" coordsize="1050,1068">
            <v:shape style="position:absolute;left:2668;top:9551;width:101;height:20" coordorigin="2668,9551" coordsize="101,20" path="m2681,9551l2668,9571,2769,9571,2757,9551,2681,9551xe" filled="t" fillcolor="#F34A86" stroked="f">
              <v:path arrowok="t"/>
              <v:fill/>
            </v:shape>
            <v:shape style="position:absolute;left:2204;top:9562;width:1030;height:1024" coordorigin="2204,9562" coordsize="1030,1024" path="m2209,9998l2204,10062,2204,10086,2205,10112,2214,10174,2216,10186,2219,10200,2238,10260,2243,10272,2248,10282,2253,10294,2259,10306,2265,10316,2271,10328,2277,10338,2305,10380,2346,10430,2355,10438,2373,10456,2422,10496,2433,10502,2443,10510,2465,10522,2499,10540,2510,10544,2522,10550,2533,10554,2545,10560,2557,10564,2569,10566,2594,10574,2606,10576,2618,10580,2656,10586,2782,10586,2819,10580,2832,10576,2844,10574,2868,10566,2880,10564,2892,10560,2904,10554,2916,10550,2928,10544,2939,10540,2973,10522,2994,10510,3005,10502,3026,10488,3074,10448,3083,10438,3109,10410,3147,10360,3154,10350,3161,10338,3167,10328,3173,10316,3179,10306,3184,10294,3190,10282,3199,10260,3218,10200,3221,10186,3228,10150,3234,10086,3234,10062,3233,10036,3224,9974,3221,9962,3218,9948,3199,9888,3195,9876,3190,9866,3184,9854,3179,9842,3173,9832,3167,9820,3161,9810,3125,9758,3083,9710,3074,9702,3065,9692,3015,9652,3005,9646,2994,9638,2984,9632,2962,9620,2939,9608,2928,9604,2916,9598,2892,9590,2880,9584,2868,9582,2844,9574,2832,9572,2819,9568,2782,9562,2656,9562,2618,9568,2606,9572,2594,9574,2569,9582,2557,9584,2545,9590,2522,9598,2510,9604,2499,9608,2476,9620,2454,9632,2443,9638,2433,9646,2422,9652,2373,9692,2364,9702,2329,9738,2291,9788,2284,9798,2277,9810,2271,9820,2265,9832,2259,9842,2253,9854,2248,9866,2238,9888,2219,9948,2216,9962,2209,9998xe" filled="t" fillcolor="#F34A86" stroked="f">
              <v:path arrowok="t"/>
              <v:fill/>
            </v:shape>
            <v:shape style="position:absolute;left:2668;top:10577;width:101;height:20" coordorigin="2668,10577" coordsize="101,20" path="m2769,10577l2668,10577,2681,10597,2757,10597,2769,10577xe" filled="t" fillcolor="#F34A86" stroked="f">
              <v:path arrowok="t"/>
              <v:fill/>
            </v:shape>
            <v:shape style="position:absolute;left:2706;top:10579;width:25;height:20" coordorigin="2706,10579" coordsize="25,20" path="m2732,10579l2706,10579,2719,10599,2732,10579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553.748pt;width:52.4912pt;height:53.4pt;mso-position-horizontal-relative:page;mso-position-vertical-relative:page;z-index:-3280" coordorigin="2194,11075" coordsize="1050,1068">
            <v:shape style="position:absolute;left:2668;top:11085;width:101;height:20" coordorigin="2668,11085" coordsize="101,20" path="m2681,11085l2668,11105,2769,11105,2757,11085,2681,11085xe" filled="t" fillcolor="#F34A86" stroked="f">
              <v:path arrowok="t"/>
              <v:fill/>
            </v:shape>
            <v:shape style="position:absolute;left:2204;top:11096;width:1030;height:1024" coordorigin="2204,11096" coordsize="1030,1024" path="m2209,11532l2204,11596,2204,11620,2205,11646,2214,11708,2216,11720,2219,11734,2238,11794,2243,11806,2248,11816,2253,11828,2259,11840,2265,11850,2271,11862,2277,11872,2305,11914,2346,11964,2355,11972,2373,11990,2422,12030,2433,12036,2443,12044,2465,12056,2499,12074,2510,12078,2522,12084,2533,12088,2545,12094,2557,12098,2569,12100,2594,12108,2606,12110,2618,12114,2656,12120,2782,12120,2819,12114,2832,12110,2844,12108,2868,12100,2880,12098,2892,12094,2904,12088,2916,12084,2928,12078,2939,12074,2973,12056,2994,12044,3005,12036,3026,12022,3074,11982,3083,11972,3109,11944,3147,11894,3154,11884,3161,11872,3167,11862,3173,11850,3179,11840,3184,11828,3190,11816,3199,11794,3218,11734,3221,11720,3228,11684,3234,11620,3234,11596,3233,11570,3224,11508,3221,11496,3218,11482,3199,11422,3195,11410,3190,11400,3184,11388,3179,11376,3173,11366,3167,11354,3161,11344,3125,11292,3083,11244,3074,11236,3065,11226,3015,11186,3005,11180,2994,11172,2984,11166,2962,11154,2939,11142,2928,11138,2916,11132,2892,11124,2880,11118,2868,11116,2844,11108,2832,11106,2819,11102,2782,11096,2656,11096,2618,11102,2606,11106,2594,11108,2569,11116,2557,11118,2545,11124,2522,11132,2510,11138,2499,11142,2476,11154,2454,11166,2443,11172,2433,11180,2422,11186,2373,11226,2364,11236,2329,11272,2291,11322,2284,11332,2277,11344,2271,11354,2265,11366,2259,11376,2253,11388,2248,11400,2238,11422,2219,11482,2216,11496,2209,11532xe" filled="t" fillcolor="#F34A86" stroked="f">
              <v:path arrowok="t"/>
              <v:fill/>
            </v:shape>
            <v:shape style="position:absolute;left:2668;top:12111;width:101;height:20" coordorigin="2668,12111" coordsize="101,20" path="m2769,12111l2668,12111,2681,12131,2757,12131,2769,12111xe" filled="t" fillcolor="#F34A86" stroked="f">
              <v:path arrowok="t"/>
              <v:fill/>
            </v:shape>
            <v:shape style="position:absolute;left:2706;top:12113;width:25;height:20" coordorigin="2706,12113" coordsize="25,20" path="m2732,12113l2706,12113,2719,12133,2732,12113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09.698pt;margin-top:632.445pt;width:52.4912pt;height:53.4pt;mso-position-horizontal-relative:page;mso-position-vertical-relative:page;z-index:-3279" coordorigin="2194,12649" coordsize="1050,1068">
            <v:shape style="position:absolute;left:2668;top:12659;width:101;height:20" coordorigin="2668,12659" coordsize="101,20" path="m2681,12659l2668,12679,2769,12679,2757,12659,2681,12659xe" filled="t" fillcolor="#F34A86" stroked="f">
              <v:path arrowok="t"/>
              <v:fill/>
            </v:shape>
            <v:shape style="position:absolute;left:2204;top:12670;width:1030;height:1024" coordorigin="2204,12670" coordsize="1030,1024" path="m2209,13106l2204,13170,2204,13194,2205,13220,2214,13282,2216,13294,2219,13308,2238,13368,2243,13380,2248,13390,2253,13402,2259,13414,2265,13424,2271,13436,2277,13446,2305,13488,2346,13538,2355,13546,2373,13564,2422,13604,2433,13610,2443,13618,2465,13630,2499,13648,2510,13652,2522,13658,2533,13662,2545,13668,2557,13672,2569,13674,2594,13682,2606,13684,2618,13688,2656,13694,2782,13694,2819,13688,2832,13684,2844,13682,2868,13674,2880,13672,2892,13668,2904,13662,2916,13658,2928,13652,2939,13648,2973,13630,2994,13618,3005,13610,3026,13596,3074,13556,3083,13546,3109,13518,3147,13468,3154,13458,3161,13446,3167,13436,3173,13424,3179,13414,3184,13402,3190,13390,3199,13368,3218,13308,3221,13294,3228,13258,3234,13194,3234,13170,3233,13144,3224,13082,3221,13070,3218,13056,3199,12996,3195,12984,3190,12974,3184,12962,3179,12950,3173,12940,3167,12928,3161,12918,3125,12866,3083,12818,3074,12810,3065,12800,3015,12760,3005,12754,2994,12746,2984,12740,2962,12728,2939,12716,2928,12712,2916,12706,2892,12698,2880,12692,2868,12690,2844,12682,2832,12680,2819,12676,2782,12670,2656,12670,2618,12676,2606,12680,2594,12682,2569,12690,2557,12692,2545,12698,2522,12706,2510,12712,2499,12716,2476,12728,2454,12740,2443,12746,2433,12754,2422,12760,2373,12800,2364,12810,2329,12846,2291,12896,2284,12906,2277,12918,2271,12928,2265,12940,2259,12950,2253,12962,2248,12974,2238,12996,2219,13056,2216,13070,2209,13106xe" filled="t" fillcolor="#F34A86" stroked="f">
              <v:path arrowok="t"/>
              <v:fill/>
            </v:shape>
            <v:shape style="position:absolute;left:2668;top:13685;width:101;height:20" coordorigin="2668,13685" coordsize="101,20" path="m2769,13685l2668,13685,2681,13705,2757,13705,2769,13685xe" filled="t" fillcolor="#F34A86" stroked="f">
              <v:path arrowok="t"/>
              <v:fill/>
            </v:shape>
            <v:shape style="position:absolute;left:2706;top:13687;width:25;height:20" coordorigin="2706,13687" coordsize="25,20" path="m2732,13687l2706,13687,2719,13707,2732,13687xe" filled="t" fillcolor="#F34A86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0"/>
          <w:w w:val="100"/>
          <w:sz w:val="106"/>
          <w:szCs w:val="106"/>
        </w:rPr>
        <w:t>KELEBIHA</w:t>
      </w:r>
      <w:r>
        <w:rPr>
          <w:rFonts w:cs="Arial" w:hAnsi="Arial" w:eastAsia="Arial" w:ascii="Arial"/>
          <w:color w:val="123181"/>
          <w:spacing w:val="0"/>
          <w:w w:val="100"/>
          <w:sz w:val="106"/>
          <w:szCs w:val="106"/>
        </w:rPr>
        <w:t>N</w:t>
      </w:r>
      <w:r>
        <w:rPr>
          <w:rFonts w:cs="Arial" w:hAnsi="Arial" w:eastAsia="Arial" w:ascii="Arial"/>
          <w:color w:val="123181"/>
          <w:spacing w:val="-19"/>
          <w:w w:val="100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106"/>
          <w:szCs w:val="106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sz w:val="106"/>
          <w:szCs w:val="106"/>
        </w:rPr>
      </w:r>
    </w:p>
    <w:p>
      <w:pPr>
        <w:rPr>
          <w:sz w:val="11"/>
          <w:szCs w:val="11"/>
        </w:rPr>
        <w:jc w:val="left"/>
        <w:spacing w:before="3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tbl>
      <w:tblPr>
        <w:tblW w:w="0" w:type="auto"/>
        <w:tblLook w:val="01E0"/>
        <w:jc w:val="left"/>
        <w:tblInd w:w="228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/>
      <w:tr>
        <w:trPr>
          <w:trHeight w:val="2810" w:hRule="exact"/>
        </w:trPr>
        <w:tc>
          <w:tcPr>
            <w:tcW w:w="10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spacing w:before="21"/>
              <w:ind w:left="40"/>
            </w:pPr>
            <w:r>
              <w:rPr>
                <w:rFonts w:cs="Arial" w:hAnsi="Arial" w:eastAsia="Arial" w:ascii="Arial"/>
                <w:color w:val="123181"/>
                <w:spacing w:val="52"/>
                <w:w w:val="100"/>
                <w:sz w:val="62"/>
                <w:szCs w:val="62"/>
              </w:rPr>
              <w:t>Perform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a</w:t>
            </w:r>
            <w:r>
              <w:rPr>
                <w:rFonts w:cs="Arial" w:hAnsi="Arial" w:eastAsia="Arial" w:ascii="Arial"/>
                <w:color w:val="123181"/>
                <w:spacing w:val="50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53"/>
                <w:w w:val="100"/>
                <w:sz w:val="62"/>
                <w:szCs w:val="62"/>
              </w:rPr>
              <w:t>Cepat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2"/>
                <w:szCs w:val="6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6"/>
                <w:szCs w:val="26"/>
              </w:rPr>
              <w:jc w:val="left"/>
              <w:spacing w:before="7" w:lineRule="exact" w:line="260"/>
            </w:pPr>
            <w:r>
              <w:rPr>
                <w:sz w:val="26"/>
                <w:szCs w:val="26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123181"/>
                <w:spacing w:val="57"/>
                <w:sz w:val="62"/>
                <w:szCs w:val="62"/>
              </w:rPr>
              <w:t>Konfiguras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i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-57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3"/>
                <w:sz w:val="62"/>
                <w:szCs w:val="62"/>
              </w:rPr>
              <w:t>yan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g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-45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9"/>
                <w:sz w:val="62"/>
                <w:szCs w:val="62"/>
              </w:rPr>
              <w:t>mini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m</w:t>
            </w:r>
            <w:r>
              <w:rPr>
                <w:rFonts w:cs="Arial" w:hAnsi="Arial" w:eastAsia="Arial" w:ascii="Arial"/>
                <w:color w:val="123181"/>
                <w:spacing w:val="-103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000000"/>
                <w:spacing w:val="0"/>
                <w:sz w:val="62"/>
                <w:szCs w:val="62"/>
              </w:rPr>
            </w:r>
          </w:p>
        </w:tc>
        <w:tc>
          <w:tcPr>
            <w:tcW w:w="2216" w:type="dxa"/>
            <w:gridSpan w:val="2"/>
            <w:vMerge w:val="restart"/>
            <w:tcBorders>
              <w:top w:val="nil" w:sz="6" w:space="0" w:color="auto"/>
              <w:left w:val="nil" w:sz="6" w:space="0" w:color="auto"/>
              <w:right w:val="nil" w:sz="6" w:space="0" w:color="auto"/>
            </w:tcBorders>
          </w:tcPr>
          <w:p/>
        </w:tc>
      </w:tr>
      <w:tr>
        <w:trPr>
          <w:trHeight w:val="1590" w:hRule="exact"/>
        </w:trPr>
        <w:tc>
          <w:tcPr>
            <w:tcW w:w="10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2"/>
                <w:szCs w:val="22"/>
              </w:rPr>
              <w:jc w:val="left"/>
              <w:spacing w:before="11" w:lineRule="exact" w:line="220"/>
            </w:pPr>
            <w:r>
              <w:rPr>
                <w:sz w:val="22"/>
                <w:szCs w:val="22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123181"/>
                <w:spacing w:val="60"/>
                <w:sz w:val="62"/>
                <w:szCs w:val="62"/>
              </w:rPr>
              <w:t>Coco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k</w:t>
            </w:r>
            <w:r>
              <w:rPr>
                <w:rFonts w:cs="Arial" w:hAnsi="Arial" w:eastAsia="Arial" w:ascii="Arial"/>
                <w:color w:val="123181"/>
                <w:spacing w:val="57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56"/>
                <w:sz w:val="62"/>
                <w:szCs w:val="62"/>
              </w:rPr>
              <w:t>dipelajar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i</w:t>
            </w:r>
            <w:r>
              <w:rPr>
                <w:rFonts w:cs="Arial" w:hAnsi="Arial" w:eastAsia="Arial" w:ascii="Arial"/>
                <w:color w:val="123181"/>
                <w:spacing w:val="54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2"/>
                <w:sz w:val="62"/>
                <w:szCs w:val="62"/>
              </w:rPr>
              <w:t>bag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i</w:t>
            </w:r>
            <w:r>
              <w:rPr>
                <w:rFonts w:cs="Arial" w:hAnsi="Arial" w:eastAsia="Arial" w:ascii="Arial"/>
                <w:color w:val="123181"/>
                <w:spacing w:val="6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3"/>
                <w:sz w:val="62"/>
                <w:szCs w:val="62"/>
              </w:rPr>
              <w:t>pemul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a</w:t>
            </w:r>
            <w:r>
              <w:rPr>
                <w:rFonts w:cs="Arial" w:hAnsi="Arial" w:eastAsia="Arial" w:ascii="Arial"/>
                <w:color w:val="123181"/>
                <w:spacing w:val="-109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000000"/>
                <w:spacing w:val="0"/>
                <w:sz w:val="62"/>
                <w:szCs w:val="62"/>
              </w:rPr>
            </w:r>
          </w:p>
        </w:tc>
        <w:tc>
          <w:tcPr>
            <w:tcW w:w="2216" w:type="dxa"/>
            <w:gridSpan w:val="2"/>
            <w:vMerge w:val=""/>
            <w:tcBorders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/>
        </w:tc>
      </w:tr>
      <w:tr>
        <w:trPr>
          <w:trHeight w:val="4220" w:hRule="exact"/>
        </w:trPr>
        <w:tc>
          <w:tcPr>
            <w:tcW w:w="10812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8"/>
                <w:szCs w:val="18"/>
              </w:rPr>
              <w:jc w:val="left"/>
              <w:spacing w:before="1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40" w:right="-43"/>
            </w:pPr>
            <w:r>
              <w:rPr>
                <w:rFonts w:cs="Arial" w:hAnsi="Arial" w:eastAsia="Arial" w:ascii="Arial"/>
                <w:color w:val="123181"/>
                <w:spacing w:val="35"/>
                <w:w w:val="100"/>
                <w:sz w:val="62"/>
                <w:szCs w:val="62"/>
              </w:rPr>
              <w:t>T</w:t>
            </w:r>
            <w:r>
              <w:rPr>
                <w:rFonts w:cs="Arial" w:hAnsi="Arial" w:eastAsia="Arial" w:ascii="Arial"/>
                <w:color w:val="123181"/>
                <w:spacing w:val="58"/>
                <w:w w:val="100"/>
                <w:sz w:val="62"/>
                <w:szCs w:val="62"/>
              </w:rPr>
              <w:t>i</w:t>
            </w:r>
            <w:r>
              <w:rPr>
                <w:rFonts w:cs="Arial" w:hAnsi="Arial" w:eastAsia="Arial" w:ascii="Arial"/>
                <w:color w:val="123181"/>
                <w:spacing w:val="58"/>
                <w:w w:val="100"/>
                <w:sz w:val="62"/>
                <w:szCs w:val="62"/>
              </w:rPr>
              <w:t>d</w:t>
            </w:r>
            <w:r>
              <w:rPr>
                <w:rFonts w:cs="Arial" w:hAnsi="Arial" w:eastAsia="Arial" w:ascii="Arial"/>
                <w:color w:val="123181"/>
                <w:spacing w:val="58"/>
                <w:w w:val="100"/>
                <w:sz w:val="62"/>
                <w:szCs w:val="62"/>
              </w:rPr>
              <w:t>a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k</w:t>
            </w:r>
            <w:r>
              <w:rPr>
                <w:rFonts w:cs="Arial" w:hAnsi="Arial" w:eastAsia="Arial" w:ascii="Arial"/>
                <w:color w:val="123181"/>
                <w:spacing w:val="56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70"/>
                <w:w w:val="100"/>
                <w:sz w:val="62"/>
                <w:szCs w:val="62"/>
              </w:rPr>
              <w:t>bergantun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g</w:t>
            </w:r>
            <w:r>
              <w:rPr>
                <w:rFonts w:cs="Arial" w:hAnsi="Arial" w:eastAsia="Arial" w:ascii="Arial"/>
                <w:color w:val="123181"/>
                <w:spacing w:val="66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5"/>
                <w:w w:val="100"/>
                <w:sz w:val="62"/>
                <w:szCs w:val="62"/>
              </w:rPr>
              <w:t>denga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n</w:t>
            </w:r>
            <w:r>
              <w:rPr>
                <w:rFonts w:cs="Arial" w:hAnsi="Arial" w:eastAsia="Arial" w:ascii="Arial"/>
                <w:color w:val="123181"/>
                <w:spacing w:val="62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57"/>
                <w:w w:val="100"/>
                <w:sz w:val="62"/>
                <w:szCs w:val="62"/>
              </w:rPr>
              <w:t>aturan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2"/>
                <w:szCs w:val="6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123181"/>
                <w:spacing w:val="60"/>
                <w:sz w:val="62"/>
                <w:szCs w:val="62"/>
              </w:rPr>
              <w:t>Dokumentas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i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-52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3"/>
                <w:sz w:val="62"/>
                <w:szCs w:val="62"/>
              </w:rPr>
              <w:t>yan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g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6"/>
                <w:sz w:val="62"/>
                <w:szCs w:val="62"/>
              </w:rPr>
              <w:t>lengka</w:t>
            </w:r>
            <w:r>
              <w:rPr>
                <w:rFonts w:cs="Arial" w:hAnsi="Arial" w:eastAsia="Arial" w:ascii="Arial"/>
                <w:color w:val="123181"/>
                <w:spacing w:val="0"/>
                <w:sz w:val="62"/>
                <w:szCs w:val="62"/>
              </w:rPr>
              <w:t>p</w:t>
            </w:r>
            <w:r>
              <w:rPr>
                <w:rFonts w:cs="Arial" w:hAnsi="Arial" w:eastAsia="Arial" w:ascii="Arial"/>
                <w:color w:val="123181"/>
                <w:spacing w:val="-106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000000"/>
                <w:spacing w:val="0"/>
                <w:sz w:val="62"/>
                <w:szCs w:val="62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sz w:val="20"/>
                <w:szCs w:val="20"/>
              </w:rPr>
              <w:jc w:val="left"/>
              <w:spacing w:before="7"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40"/>
            </w:pPr>
            <w:r>
              <w:rPr>
                <w:rFonts w:cs="Arial" w:hAnsi="Arial" w:eastAsia="Arial" w:ascii="Arial"/>
                <w:color w:val="123181"/>
                <w:spacing w:val="59"/>
                <w:w w:val="100"/>
                <w:sz w:val="62"/>
                <w:szCs w:val="62"/>
              </w:rPr>
              <w:t>Komunita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s</w:t>
            </w:r>
            <w:r>
              <w:rPr>
                <w:rFonts w:cs="Arial" w:hAnsi="Arial" w:eastAsia="Arial" w:ascii="Arial"/>
                <w:color w:val="123181"/>
                <w:spacing w:val="57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63"/>
                <w:w w:val="100"/>
                <w:sz w:val="62"/>
                <w:szCs w:val="62"/>
              </w:rPr>
              <w:t>yan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g</w:t>
            </w:r>
            <w:r>
              <w:rPr>
                <w:rFonts w:cs="Arial" w:hAnsi="Arial" w:eastAsia="Arial" w:ascii="Arial"/>
                <w:color w:val="123181"/>
                <w:spacing w:val="63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74"/>
                <w:w w:val="100"/>
                <w:sz w:val="62"/>
                <w:szCs w:val="62"/>
              </w:rPr>
              <w:t>cuku</w:t>
            </w:r>
            <w:r>
              <w:rPr>
                <w:rFonts w:cs="Arial" w:hAnsi="Arial" w:eastAsia="Arial" w:ascii="Arial"/>
                <w:color w:val="123181"/>
                <w:spacing w:val="0"/>
                <w:w w:val="100"/>
                <w:sz w:val="62"/>
                <w:szCs w:val="62"/>
              </w:rPr>
              <w:t>p</w:t>
            </w:r>
            <w:r>
              <w:rPr>
                <w:rFonts w:cs="Arial" w:hAnsi="Arial" w:eastAsia="Arial" w:ascii="Arial"/>
                <w:color w:val="123181"/>
                <w:spacing w:val="73"/>
                <w:w w:val="100"/>
                <w:sz w:val="62"/>
                <w:szCs w:val="62"/>
              </w:rPr>
              <w:t> </w:t>
            </w:r>
            <w:r>
              <w:rPr>
                <w:rFonts w:cs="Arial" w:hAnsi="Arial" w:eastAsia="Arial" w:ascii="Arial"/>
                <w:color w:val="123181"/>
                <w:spacing w:val="52"/>
                <w:w w:val="100"/>
                <w:sz w:val="62"/>
                <w:szCs w:val="62"/>
              </w:rPr>
              <w:t>ramai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2"/>
                <w:szCs w:val="62"/>
              </w:rPr>
            </w:r>
          </w:p>
        </w:tc>
        <w:tc>
          <w:tcPr>
            <w:tcW w:w="142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8"/>
                <w:szCs w:val="18"/>
              </w:rPr>
              <w:jc w:val="left"/>
              <w:spacing w:before="1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84" w:right="-29"/>
            </w:pPr>
            <w:r>
              <w:rPr>
                <w:rFonts w:cs="Arial" w:hAnsi="Arial" w:eastAsia="Arial" w:ascii="Arial"/>
                <w:color w:val="123181"/>
                <w:spacing w:val="55"/>
                <w:w w:val="100"/>
                <w:sz w:val="62"/>
                <w:szCs w:val="62"/>
              </w:rPr>
              <w:t>dari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2"/>
                <w:szCs w:val="62"/>
              </w:rPr>
            </w:r>
          </w:p>
        </w:tc>
        <w:tc>
          <w:tcPr>
            <w:tcW w:w="793" w:type="dxa"/>
            <w:tcBorders>
              <w:top w:val="nil" w:sz="6" w:space="0" w:color="auto"/>
              <w:left w:val="nil" w:sz="6" w:space="0" w:color="auto"/>
              <w:bottom w:val="nil" w:sz="6" w:space="0" w:color="auto"/>
              <w:right w:val="nil" w:sz="6" w:space="0" w:color="auto"/>
            </w:tcBorders>
          </w:tcPr>
          <w:p>
            <w:pPr>
              <w:rPr>
                <w:sz w:val="18"/>
                <w:szCs w:val="18"/>
              </w:rPr>
              <w:jc w:val="left"/>
              <w:spacing w:before="1" w:lineRule="exact" w:line="180"/>
            </w:pPr>
            <w:r>
              <w:rPr>
                <w:sz w:val="18"/>
                <w:szCs w:val="18"/>
              </w:rPr>
            </w:r>
          </w:p>
          <w:p>
            <w:pPr>
              <w:rPr>
                <w:sz w:val="20"/>
                <w:szCs w:val="20"/>
              </w:rPr>
              <w:jc w:val="left"/>
              <w:spacing w:lineRule="exact" w:line="200"/>
            </w:pPr>
            <w:r>
              <w:rPr>
                <w:sz w:val="20"/>
                <w:szCs w:val="20"/>
              </w:rPr>
            </w:r>
          </w:p>
          <w:p>
            <w:pPr>
              <w:rPr>
                <w:rFonts w:cs="Arial" w:hAnsi="Arial" w:eastAsia="Arial" w:ascii="Arial"/>
                <w:sz w:val="62"/>
                <w:szCs w:val="62"/>
              </w:rPr>
              <w:jc w:val="left"/>
              <w:ind w:left="84" w:right="-73"/>
            </w:pPr>
            <w:r>
              <w:rPr>
                <w:rFonts w:cs="Arial" w:hAnsi="Arial" w:eastAsia="Arial" w:ascii="Arial"/>
                <w:color w:val="123181"/>
                <w:spacing w:val="24"/>
                <w:w w:val="100"/>
                <w:sz w:val="62"/>
                <w:szCs w:val="62"/>
              </w:rPr>
              <w:t>CI</w:t>
            </w:r>
            <w:r>
              <w:rPr>
                <w:rFonts w:cs="Arial" w:hAnsi="Arial" w:eastAsia="Arial" w:ascii="Arial"/>
                <w:color w:val="000000"/>
                <w:spacing w:val="0"/>
                <w:w w:val="100"/>
                <w:sz w:val="62"/>
                <w:szCs w:val="62"/>
              </w:rPr>
            </w:r>
          </w:p>
        </w:tc>
      </w:tr>
    </w:tbl>
    <w:p>
      <w:pPr>
        <w:sectPr>
          <w:pgSz w:w="28800" w:h="16200" w:orient="landscape"/>
          <w:pgMar w:top="1520" w:bottom="280" w:left="1520" w:right="4220"/>
        </w:sectPr>
      </w:pPr>
    </w:p>
    <w:p>
      <w:pPr>
        <w:rPr>
          <w:sz w:val="20"/>
          <w:szCs w:val="20"/>
        </w:rPr>
        <w:jc w:val="left"/>
        <w:spacing w:lineRule="exact" w:line="200"/>
      </w:pPr>
      <w:r>
        <w:pict>
          <v:shape type="#_x0000_t75" style="position:absolute;margin-left:-7.54529e-006pt;margin-top:0pt;width:300.903pt;height:266.932pt;mso-position-horizontal-relative:page;mso-position-vertical-relative:page;z-index:-3276">
            <v:imagedata o:title="" r:id="rId15"/>
          </v:shape>
        </w:pict>
      </w:r>
      <w:r>
        <w:pict>
          <v:group style="position:absolute;margin-left:1120.39pt;margin-top:270.159pt;width:319.606pt;height:539.534pt;mso-position-horizontal-relative:page;mso-position-vertical-relative:page;z-index:-3277" coordorigin="22408,5403" coordsize="6392,10791">
            <v:shape type="#_x0000_t75" style="position:absolute;left:22408;top:5403;width:6394;height:10791">
              <v:imagedata o:title="" r:id="rId16"/>
            </v:shape>
            <v:shape style="position:absolute;left:26139;top:12147;width:466;height:20" coordorigin="26139,12147" coordsize="466,20" path="m26154,12147l26139,12167,26605,12167,26590,12147,26154,12147xe" filled="t" fillcolor="#F34A86" stroked="f">
              <v:path arrowok="t"/>
              <v:fill/>
            </v:shape>
            <v:shape style="position:absolute;left:26048;top:12167;width:649;height:20" coordorigin="26048,12167" coordsize="649,20" path="m26063,12167l26048,12187,26696,12187,26681,12167,26063,12167xe" filled="t" fillcolor="#F34A86" stroked="f">
              <v:path arrowok="t"/>
              <v:fill/>
            </v:shape>
            <v:shape style="position:absolute;left:25973;top:12187;width:798;height:20" coordorigin="25973,12187" coordsize="798,20" path="m25988,12187l25973,12207,26771,12207,26756,12187,25988,12187xe" filled="t" fillcolor="#F34A86" stroked="f">
              <v:path arrowok="t"/>
              <v:fill/>
            </v:shape>
            <v:shape style="position:absolute;left:25914;top:12207;width:916;height:20" coordorigin="25914,12207" coordsize="916,20" path="m25929,12207l25914,12227,26830,12227,26815,12207,25929,12207xe" filled="t" fillcolor="#F34A86" stroked="f">
              <v:path arrowok="t"/>
              <v:fill/>
            </v:shape>
            <v:shape style="position:absolute;left:25871;top:12227;width:1003;height:20" coordorigin="25871,12227" coordsize="1003,20" path="m25885,12227l25871,12247,26873,12247,26859,12227,25885,12227xe" filled="t" fillcolor="#F34A86" stroked="f">
              <v:path arrowok="t"/>
              <v:fill/>
            </v:shape>
            <v:shape style="position:absolute;left:25828;top:12247;width:1088;height:20" coordorigin="25828,12247" coordsize="1088,20" path="m25842,12247l25828,12267,26916,12267,26902,12247,25842,12247xe" filled="t" fillcolor="#F34A86" stroked="f">
              <v:path arrowok="t"/>
              <v:fill/>
            </v:shape>
            <v:shape style="position:absolute;left:25786;top:12267;width:1172;height:20" coordorigin="25786,12267" coordsize="1172,20" path="m25800,12267l25786,12287,26958,12287,26944,12267,25800,12267xe" filled="t" fillcolor="#F34A86" stroked="f">
              <v:path arrowok="t"/>
              <v:fill/>
            </v:shape>
            <v:shape style="position:absolute;left:25745;top:12287;width:1255;height:20" coordorigin="25745,12287" coordsize="1255,20" path="m25758,12287l25745,12307,26999,12307,26986,12287,25758,12287xe" filled="t" fillcolor="#F34A86" stroked="f">
              <v:path arrowok="t"/>
              <v:fill/>
            </v:shape>
            <v:shape style="position:absolute;left:25718;top:12307;width:1309;height:20" coordorigin="25718,12307" coordsize="1309,20" path="m25731,12307l25718,12327,27026,12327,27013,12307,25731,12307xe" filled="t" fillcolor="#F34A86" stroked="f">
              <v:path arrowok="t"/>
              <v:fill/>
            </v:shape>
            <v:shape style="position:absolute;left:25678;top:12327;width:1388;height:20" coordorigin="25678,12327" coordsize="1388,20" path="m25691,12327l25678,12347,27066,12347,27053,12327,25691,12327xe" filled="t" fillcolor="#F34A86" stroked="f">
              <v:path arrowok="t"/>
              <v:fill/>
            </v:shape>
            <v:shape style="position:absolute;left:25652;top:12347;width:1440;height:20" coordorigin="25652,12347" coordsize="1440,20" path="m25665,12347l25652,12367,27092,12367,27079,12347,25665,12347xe" filled="t" fillcolor="#F34A86" stroked="f">
              <v:path arrowok="t"/>
              <v:fill/>
            </v:shape>
            <v:shape style="position:absolute;left:25626;top:12367;width:1491;height:20" coordorigin="25626,12367" coordsize="1491,20" path="m25639,12367l25626,12387,27117,12387,27105,12367,25639,12367xe" filled="t" fillcolor="#F34A86" stroked="f">
              <v:path arrowok="t"/>
              <v:fill/>
            </v:shape>
            <v:shape style="position:absolute;left:25589;top:12397;width:1566;height:0" coordorigin="25589,12397" coordsize="1566,0" path="m25589,12397l27155,12397e" filled="f" stroked="t" strokeweight="1.1pt" strokecolor="#F34A86">
              <v:path arrowok="t"/>
            </v:shape>
            <v:shape style="position:absolute;left:25565;top:12417;width:1615;height:0" coordorigin="25565,12417" coordsize="1615,0" path="m25565,12417l27179,12417e" filled="f" stroked="t" strokeweight="1.1pt" strokecolor="#F34A86">
              <v:path arrowok="t"/>
            </v:shape>
            <v:shape style="position:absolute;left:25541;top:12437;width:1663;height:0" coordorigin="25541,12437" coordsize="1663,0" path="m25541,12437l27203,12437e" filled="f" stroked="t" strokeweight="1.1pt" strokecolor="#F34A86">
              <v:path arrowok="t"/>
            </v:shape>
            <v:shape style="position:absolute;left:25506;top:12467;width:1732;height:0" coordorigin="25506,12467" coordsize="1732,0" path="m25506,12467l27238,12467e" filled="f" stroked="t" strokeweight="2.1pt" strokecolor="#F34A86">
              <v:path arrowok="t"/>
            </v:shape>
            <v:shape style="position:absolute;left:25483;top:12497;width:1778;height:0" coordorigin="25483,12497" coordsize="1778,0" path="m25483,12497l27261,12497e" filled="f" stroked="t" strokeweight="1.1pt" strokecolor="#F34A86">
              <v:path arrowok="t"/>
            </v:shape>
            <v:shape style="position:absolute;left:25461;top:12517;width:1822;height:0" coordorigin="25461,12517" coordsize="1822,0" path="m25461,12517l27283,12517e" filled="f" stroked="t" strokeweight="1.1pt" strokecolor="#F34A86">
              <v:path arrowok="t"/>
            </v:shape>
            <v:shape style="position:absolute;left:25440;top:12537;width:1865;height:0" coordorigin="25440,12537" coordsize="1865,0" path="m25440,12537l27304,12537e" filled="f" stroked="t" strokeweight="1.1pt" strokecolor="#F34A86">
              <v:path arrowok="t"/>
            </v:shape>
            <v:shape style="position:absolute;left:25408;top:12567;width:1927;height:0" coordorigin="25408,12567" coordsize="1927,0" path="m25408,12567l27336,12567e" filled="f" stroked="t" strokeweight="2.1pt" strokecolor="#F34A86">
              <v:path arrowok="t"/>
            </v:shape>
            <v:shape style="position:absolute;left:25388;top:12597;width:1968;height:0" coordorigin="25388,12597" coordsize="1968,0" path="m25388,12597l27356,12597e" filled="f" stroked="t" strokeweight="1.1pt" strokecolor="#F34A86">
              <v:path arrowok="t"/>
            </v:shape>
            <v:shape style="position:absolute;left:25359;top:12627;width:2026;height:0" coordorigin="25359,12627" coordsize="2026,0" path="m25359,12627l27385,12627e" filled="f" stroked="t" strokeweight="2.1pt" strokecolor="#F34A86">
              <v:path arrowok="t"/>
            </v:shape>
            <v:shape style="position:absolute;left:25341;top:12657;width:2063;height:0" coordorigin="25341,12657" coordsize="2063,0" path="m25341,12657l27403,12657e" filled="f" stroked="t" strokeweight="1.1pt" strokecolor="#F34A86">
              <v:path arrowok="t"/>
            </v:shape>
            <v:shape style="position:absolute;left:25314;top:12687;width:2116;height:0" coordorigin="25314,12687" coordsize="2116,0" path="m25314,12687l27430,12687e" filled="f" stroked="t" strokeweight="2.1pt" strokecolor="#F34A86">
              <v:path arrowok="t"/>
            </v:shape>
            <v:shape style="position:absolute;left:25288;top:12727;width:2167;height:0" coordorigin="25288,12727" coordsize="2167,0" path="m25288,12727l27455,12727e" filled="f" stroked="t" strokeweight="2.1pt" strokecolor="#F34A86">
              <v:path arrowok="t"/>
            </v:shape>
            <v:shape style="position:absolute;left:25265;top:12767;width:2215;height:0" coordorigin="25265,12767" coordsize="2215,0" path="m25265,12767l27479,12767e" filled="f" stroked="t" strokeweight="2.1pt" strokecolor="#F34A86">
              <v:path arrowok="t"/>
            </v:shape>
            <v:shape style="position:absolute;left:25235;top:12817;width:2274;height:0" coordorigin="25235,12817" coordsize="2274,0" path="m25235,12817l27509,12817e" filled="f" stroked="t" strokeweight="3.1pt" strokecolor="#F34A86">
              <v:path arrowok="t"/>
            </v:shape>
            <v:shape style="position:absolute;left:25215;top:12867;width:2314;height:0" coordorigin="25215,12867" coordsize="2314,0" path="m25215,12867l27529,12867e" filled="f" stroked="t" strokeweight="2.1pt" strokecolor="#F34A86">
              <v:path arrowok="t"/>
            </v:shape>
            <v:shape style="position:absolute;left:25190;top:12917;width:2363;height:0" coordorigin="25190,12917" coordsize="2363,0" path="m25190,12917l27554,12917e" filled="f" stroked="t" strokeweight="3.1pt" strokecolor="#F34A86">
              <v:path arrowok="t"/>
            </v:shape>
            <v:shape style="position:absolute;left:25174;top:12967;width:2397;height:0" coordorigin="25174,12967" coordsize="2397,0" path="m25174,12967l27570,12967e" filled="f" stroked="t" strokeweight="2.1pt" strokecolor="#F34A86">
              <v:path arrowok="t"/>
            </v:shape>
            <v:shape style="position:absolute;left:25154;top:13017;width:2436;height:0" coordorigin="25154,13017" coordsize="2436,0" path="m25154,13017l27590,13017e" filled="f" stroked="t" strokeweight="3.1pt" strokecolor="#F34A86">
              <v:path arrowok="t"/>
            </v:shape>
            <v:shape style="position:absolute;left:25137;top:13077;width:2469;height:0" coordorigin="25137,13077" coordsize="2469,0" path="m25137,13077l27606,13077e" filled="f" stroked="t" strokeweight="3.1pt" strokecolor="#F34A86">
              <v:path arrowok="t"/>
            </v:shape>
            <v:shape style="position:absolute;left:25124;top:13137;width:2496;height:0" coordorigin="25124,13137" coordsize="2496,0" path="m25124,13137l27620,13137e" filled="f" stroked="t" strokeweight="3.1pt" strokecolor="#F34A86">
              <v:path arrowok="t"/>
            </v:shape>
            <v:shape style="position:absolute;left:25111;top:13167;width:2522;height:80" coordorigin="25111,13167" coordsize="2522,80" path="m27633,13247l27631,13227,27628,13207,27626,13187,27623,13167,25121,13167,25118,13187,25115,13207,25113,13227,25111,13247,27633,13247xe" filled="t" fillcolor="#F34A86" stroked="f">
              <v:path arrowok="t"/>
              <v:fill/>
            </v:shape>
            <v:shape style="position:absolute;left:25104;top:13277;width:2536;height:0" coordorigin="25104,13277" coordsize="2536,0" path="m25104,13277l27640,13277e" filled="f" stroked="t" strokeweight="3.1pt" strokecolor="#F34A86">
              <v:path arrowok="t"/>
            </v:shape>
            <v:shape style="position:absolute;left:25100;top:13307;width:2545;height:80" coordorigin="25100,13307" coordsize="2545,80" path="m27644,13387l27644,13367,27643,13347,27642,13327,27641,13307,25103,13307,25102,13327,25101,13347,25100,13367,25100,13387,27644,13387xe" filled="t" fillcolor="#F34A86" stroked="f">
              <v:path arrowok="t"/>
              <v:fill/>
            </v:shape>
            <v:shape style="position:absolute;left:25099;top:13417;width:2545;height:0" coordorigin="25099,13417" coordsize="2545,0" path="m25099,13417l27645,13417e" filled="f" stroked="t" strokeweight="3.1pt" strokecolor="#F34A86">
              <v:path arrowok="t"/>
            </v:shape>
            <v:shape style="position:absolute;left:25100;top:13447;width:2544;height:80" coordorigin="25100,13447" coordsize="2544,80" path="m27644,13447l25100,13447,25101,13467,25102,13487,25103,13507,25104,13527,27640,13527,27641,13507,27642,13487,27643,13467,27644,13447xe" filled="t" fillcolor="#F34A86" stroked="f">
              <v:path arrowok="t"/>
              <v:fill/>
            </v:shape>
            <v:shape style="position:absolute;left:25105;top:13557;width:2533;height:0" coordorigin="25105,13557" coordsize="2533,0" path="m25105,13557l27638,13557e" filled="f" stroked="t" strokeweight="3.1pt" strokecolor="#F34A86">
              <v:path arrowok="t"/>
            </v:shape>
            <v:shape style="position:absolute;left:25113;top:13587;width:2518;height:80" coordorigin="25113,13587" coordsize="2518,80" path="m27631,13587l25113,13587,25115,13607,25118,13627,25121,13647,25124,13667,27620,13667,27623,13647,27626,13627,27628,13607,27631,13587xe" filled="t" fillcolor="#F34A86" stroked="f">
              <v:path arrowok="t"/>
              <v:fill/>
            </v:shape>
            <v:shape style="position:absolute;left:25127;top:13697;width:2490;height:0" coordorigin="25127,13697" coordsize="2490,0" path="m25127,13697l27617,13697e" filled="f" stroked="t" strokeweight="3.1pt" strokecolor="#F34A86">
              <v:path arrowok="t"/>
            </v:shape>
            <v:shape style="position:absolute;left:25141;top:13757;width:2461;height:0" coordorigin="25141,13757" coordsize="2461,0" path="m25141,13757l27603,13757e" filled="f" stroked="t" strokeweight="3.1pt" strokecolor="#F34A86">
              <v:path arrowok="t"/>
            </v:shape>
            <v:shape style="position:absolute;left:25159;top:13817;width:2426;height:0" coordorigin="25159,13817" coordsize="2426,0" path="m25159,13817l27585,13817e" filled="f" stroked="t" strokeweight="3.1pt" strokecolor="#F34A86">
              <v:path arrowok="t"/>
            </v:shape>
            <v:shape style="position:absolute;left:25179;top:13867;width:2386;height:0" coordorigin="25179,13867" coordsize="2386,0" path="m25179,13867l27565,13867e" filled="f" stroked="t" strokeweight="2.1pt" strokecolor="#F34A86">
              <v:path arrowok="t"/>
            </v:shape>
            <v:shape style="position:absolute;left:25196;top:13917;width:2352;height:0" coordorigin="25196,13917" coordsize="2352,0" path="m25196,13917l27548,13917e" filled="f" stroked="t" strokeweight="3.1pt" strokecolor="#F34A86">
              <v:path arrowok="t"/>
            </v:shape>
            <v:shape style="position:absolute;left:25221;top:13967;width:2301;height:0" coordorigin="25221,13967" coordsize="2301,0" path="m25221,13967l27522,13967e" filled="f" stroked="t" strokeweight="2.1pt" strokecolor="#F34A86">
              <v:path arrowok="t"/>
            </v:shape>
            <v:shape style="position:absolute;left:25242;top:14007;width:2259;height:0" coordorigin="25242,14007" coordsize="2259,0" path="m25242,14007l27502,14007e" filled="f" stroked="t" strokeweight="2.1pt" strokecolor="#F34A86">
              <v:path arrowok="t"/>
            </v:shape>
            <v:shape style="position:absolute;left:25265;top:14057;width:2215;height:0" coordorigin="25265,14057" coordsize="2215,0" path="m25265,14057l27479,14057e" filled="f" stroked="t" strokeweight="3.1pt" strokecolor="#F34A86">
              <v:path arrowok="t"/>
            </v:shape>
            <v:shape style="position:absolute;left:25297;top:14097;width:2150;height:0" coordorigin="25297,14097" coordsize="2150,0" path="m25297,14097l27447,14097e" filled="f" stroked="t" strokeweight="1.1pt" strokecolor="#F34A86">
              <v:path arrowok="t"/>
            </v:shape>
            <v:shape style="position:absolute;left:25314;top:14127;width:2116;height:0" coordorigin="25314,14127" coordsize="2116,0" path="m25314,14127l27430,14127e" filled="f" stroked="t" strokeweight="2.1pt" strokecolor="#F34A86">
              <v:path arrowok="t"/>
            </v:shape>
            <v:shape style="position:absolute;left:25341;top:14167;width:2063;height:0" coordorigin="25341,14167" coordsize="2063,0" path="m25341,14167l27403,14167e" filled="f" stroked="t" strokeweight="2.1pt" strokecolor="#F34A86">
              <v:path arrowok="t"/>
            </v:shape>
            <v:shape style="position:absolute;left:25369;top:14207;width:2007;height:0" coordorigin="25369,14207" coordsize="2007,0" path="m25369,14207l27375,14207e" filled="f" stroked="t" strokeweight="2.10003pt" strokecolor="#F34A86">
              <v:path arrowok="t"/>
            </v:shape>
            <v:shape style="position:absolute;left:25398;top:14237;width:1948;height:0" coordorigin="25398,14237" coordsize="1948,0" path="m25398,14237l27346,14237e" filled="f" stroked="t" strokeweight="1.1pt" strokecolor="#F34A86">
              <v:path arrowok="t"/>
            </v:shape>
            <v:shape style="position:absolute;left:25419;top:14257;width:1907;height:0" coordorigin="25419,14257" coordsize="1907,0" path="m25419,14257l27325,14257e" filled="f" stroked="t" strokeweight="1.1pt" strokecolor="#F34A86">
              <v:path arrowok="t"/>
            </v:shape>
            <v:shape style="position:absolute;left:25440;top:14287;width:1865;height:0" coordorigin="25440,14287" coordsize="1865,0" path="m25440,14287l27304,14287e" filled="f" stroked="t" strokeweight="2.1pt" strokecolor="#F34A86">
              <v:path arrowok="t"/>
            </v:shape>
            <v:shape style="position:absolute;left:25472;top:14317;width:1800;height:0" coordorigin="25472,14317" coordsize="1800,0" path="m25472,14317l27272,14317e" filled="f" stroked="t" strokeweight="1.1pt" strokecolor="#F34A86">
              <v:path arrowok="t"/>
            </v:shape>
            <v:shape style="position:absolute;left:25494;top:14337;width:1755;height:0" coordorigin="25494,14337" coordsize="1755,0" path="m25494,14337l27250,14337e" filled="f" stroked="t" strokeweight="1.1pt" strokecolor="#F34A86">
              <v:path arrowok="t"/>
            </v:shape>
            <v:shape style="position:absolute;left:25517;top:14357;width:1709;height:0" coordorigin="25517,14357" coordsize="1709,0" path="m25517,14357l27227,14357e" filled="f" stroked="t" strokeweight="1.1pt" strokecolor="#F34A86">
              <v:path arrowok="t"/>
            </v:shape>
            <v:shape style="position:absolute;left:25541;top:14377;width:1663;height:0" coordorigin="25541,14377" coordsize="1663,0" path="m25541,14377l27203,14377e" filled="f" stroked="t" strokeweight="1.1pt" strokecolor="#F34A86">
              <v:path arrowok="t"/>
            </v:shape>
            <v:shape style="position:absolute;left:25565;top:14397;width:1615;height:0" coordorigin="25565,14397" coordsize="1615,0" path="m25565,14397l27179,14397e" filled="f" stroked="t" strokeweight="1.1pt" strokecolor="#F34A86">
              <v:path arrowok="t"/>
            </v:shape>
            <v:shape style="position:absolute;left:25589;top:14417;width:1566;height:0" coordorigin="25589,14417" coordsize="1566,0" path="m25589,14417l27155,14417e" filled="f" stroked="t" strokeweight="1.1pt" strokecolor="#F34A86">
              <v:path arrowok="t"/>
            </v:shape>
            <v:shape style="position:absolute;left:25614;top:14427;width:1516;height:20" coordorigin="25614,14427" coordsize="1516,20" path="m27130,14427l25614,14427,25626,14447,27117,14447,27130,14427xe" filled="t" fillcolor="#F34A86" stroked="f">
              <v:path arrowok="t"/>
              <v:fill/>
            </v:shape>
            <v:shape style="position:absolute;left:25639;top:14447;width:1466;height:20" coordorigin="25639,14447" coordsize="1466,20" path="m27105,14447l25639,14447,25652,14467,27092,14467,27105,14447xe" filled="t" fillcolor="#F34A86" stroked="f">
              <v:path arrowok="t"/>
              <v:fill/>
            </v:shape>
            <v:shape style="position:absolute;left:25678;top:14467;width:1388;height:20" coordorigin="25678,14467" coordsize="1388,20" path="m27066,14467l25678,14467,25691,14487,27053,14487,27066,14467xe" filled="t" fillcolor="#F34A86" stroked="f">
              <v:path arrowok="t"/>
              <v:fill/>
            </v:shape>
            <v:shape style="position:absolute;left:25704;top:14487;width:1335;height:20" coordorigin="25704,14487" coordsize="1335,20" path="m27040,14487l25704,14487,25718,14507,27026,14507,27040,14487xe" filled="t" fillcolor="#F34A86" stroked="f">
              <v:path arrowok="t"/>
              <v:fill/>
            </v:shape>
            <v:shape style="position:absolute;left:25745;top:14507;width:1255;height:20" coordorigin="25745,14507" coordsize="1255,20" path="m26999,14507l25745,14507,25758,14527,26986,14527,26999,14507xe" filled="t" fillcolor="#F34A86" stroked="f">
              <v:path arrowok="t"/>
              <v:fill/>
            </v:shape>
            <v:shape style="position:absolute;left:25772;top:14527;width:1200;height:20" coordorigin="25772,14527" coordsize="1200,20" path="m26972,14527l25772,14527,25786,14547,26958,14547,26972,14527xe" filled="t" fillcolor="#F34A86" stroked="f">
              <v:path arrowok="t"/>
              <v:fill/>
            </v:shape>
            <v:shape style="position:absolute;left:25814;top:14547;width:1116;height:20" coordorigin="25814,14547" coordsize="1116,20" path="m26930,14547l25814,14547,25828,14567,26916,14567,26930,14547xe" filled="t" fillcolor="#F34A86" stroked="f">
              <v:path arrowok="t"/>
              <v:fill/>
            </v:shape>
            <v:shape style="position:absolute;left:25856;top:14567;width:1031;height:20" coordorigin="25856,14567" coordsize="1031,20" path="m26888,14567l25856,14567,25871,14587,26873,14587,26888,14567xe" filled="t" fillcolor="#F34A86" stroked="f">
              <v:path arrowok="t"/>
              <v:fill/>
            </v:shape>
            <v:shape style="position:absolute;left:25899;top:14587;width:945;height:20" coordorigin="25899,14587" coordsize="945,20" path="m26845,14587l25899,14587,25914,14607,26830,14607,26845,14587xe" filled="t" fillcolor="#F34A86" stroked="f">
              <v:path arrowok="t"/>
              <v:fill/>
            </v:shape>
            <v:shape style="position:absolute;left:25958;top:14607;width:828;height:20" coordorigin="25958,14607" coordsize="828,20" path="m26786,14607l25958,14607,25973,14627,26771,14627,26786,14607xe" filled="t" fillcolor="#F34A86" stroked="f">
              <v:path arrowok="t"/>
              <v:fill/>
            </v:shape>
            <v:shape style="position:absolute;left:26033;top:14627;width:679;height:20" coordorigin="26033,14627" coordsize="679,20" path="m26711,14627l26033,14627,26048,14647,26696,14647,26711,14627xe" filled="t" fillcolor="#F34A86" stroked="f">
              <v:path arrowok="t"/>
              <v:fill/>
            </v:shape>
            <v:shape style="position:absolute;left:26108;top:14647;width:527;height:20" coordorigin="26108,14647" coordsize="527,20" path="m26636,14647l26108,14647,26124,14667,26620,14667,26636,14647xe" filled="t" fillcolor="#F34A86" stroked="f">
              <v:path arrowok="t"/>
              <v:fill/>
            </v:shape>
            <v:shape style="position:absolute;left:26247;top:14667;width:250;height:20" coordorigin="26247,14667" coordsize="250,20" path="m26497,14667l26247,14667,26263,14687,26481,14687,26497,14667xe" filled="t" fillcolor="#F34A86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0pt;margin-top:0pt;width:739.025pt;height:266.932pt;mso-position-horizontal-relative:page;mso-position-vertical-relative:page;z-index:-3278" filled="f" stroked="f">
            <v:textbox inset="0,0,0,0">
              <w:txbxContent>
                <w:p>
                  <w:pPr>
                    <w:rPr>
                      <w:sz w:val="12"/>
                      <w:szCs w:val="12"/>
                    </w:rPr>
                    <w:jc w:val="left"/>
                    <w:spacing w:before="7" w:lineRule="exact" w:line="120"/>
                  </w:pPr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08"/>
                      <w:szCs w:val="108"/>
                    </w:rPr>
                    <w:jc w:val="left"/>
                    <w:ind w:left="3620"/>
                  </w:pPr>
                  <w:r>
                    <w:rPr>
                      <w:rFonts w:cs="Arial" w:hAnsi="Arial" w:eastAsia="Arial" w:ascii="Arial"/>
                      <w:color w:val="123181"/>
                      <w:spacing w:val="60"/>
                      <w:w w:val="100"/>
                      <w:sz w:val="108"/>
                      <w:szCs w:val="108"/>
                    </w:rPr>
                    <w:t>HAL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8"/>
                      <w:szCs w:val="108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08"/>
                      <w:szCs w:val="108"/>
                    </w:rPr>
                    <w:jc w:val="left"/>
                    <w:spacing w:before="78"/>
                    <w:ind w:left="5760" w:right="-182"/>
                  </w:pPr>
                  <w:r>
                    <w:rPr>
                      <w:rFonts w:cs="Arial" w:hAnsi="Arial" w:eastAsia="Arial" w:ascii="Arial"/>
                      <w:color w:val="123181"/>
                      <w:spacing w:val="40"/>
                      <w:w w:val="100"/>
                      <w:sz w:val="108"/>
                      <w:szCs w:val="108"/>
                    </w:rPr>
                    <w:t>MENGGUNAKAN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lineRule="exact" w:line="1160"/>
        <w:ind w:left="5301" w:right="-67"/>
      </w:pPr>
      <w:r>
        <w:rPr>
          <w:rFonts w:cs="Arial" w:hAnsi="Arial" w:eastAsia="Arial" w:ascii="Arial"/>
          <w:color w:val="123181"/>
          <w:spacing w:val="-60"/>
          <w:w w:val="100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G</w:t>
      </w:r>
      <w:r>
        <w:rPr>
          <w:rFonts w:cs="Arial" w:hAnsi="Arial" w:eastAsia="Arial" w:ascii="Arial"/>
          <w:color w:val="123181"/>
          <w:spacing w:val="-38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HARU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S</w:t>
      </w:r>
      <w:r>
        <w:rPr>
          <w:rFonts w:cs="Arial" w:hAnsi="Arial" w:eastAsia="Arial" w:ascii="Arial"/>
          <w:color w:val="123181"/>
          <w:spacing w:val="-40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DI</w:t>
      </w:r>
      <w:r>
        <w:rPr>
          <w:rFonts w:cs="Arial" w:hAnsi="Arial" w:eastAsia="Arial" w:ascii="Arial"/>
          <w:color w:val="123181"/>
          <w:spacing w:val="-40"/>
          <w:w w:val="100"/>
          <w:sz w:val="108"/>
          <w:szCs w:val="108"/>
        </w:rPr>
        <w:t>P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AHAM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-21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SEBELUM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before="78"/>
        <w:ind w:left="14261"/>
      </w:pP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Gill Sans MT" w:hAnsi="Gill Sans MT" w:eastAsia="Gill Sans MT" w:ascii="Gill Sans MT"/>
          <w:sz w:val="68"/>
          <w:szCs w:val="68"/>
        </w:rPr>
        <w:jc w:val="left"/>
        <w:ind w:left="100"/>
      </w:pPr>
      <w:r>
        <w:rPr>
          <w:rFonts w:cs="Gill Sans MT" w:hAnsi="Gill Sans MT" w:eastAsia="Gill Sans MT" w:ascii="Gill Sans MT"/>
          <w:color w:val="123181"/>
          <w:spacing w:val="66"/>
          <w:w w:val="103"/>
          <w:sz w:val="68"/>
          <w:szCs w:val="68"/>
        </w:rPr>
        <w:t>BA</w:t>
      </w:r>
      <w:r>
        <w:rPr>
          <w:rFonts w:cs="Gill Sans MT" w:hAnsi="Gill Sans MT" w:eastAsia="Gill Sans MT" w:ascii="Gill Sans MT"/>
          <w:color w:val="123181"/>
          <w:spacing w:val="72"/>
          <w:w w:val="97"/>
          <w:sz w:val="68"/>
          <w:szCs w:val="68"/>
        </w:rPr>
        <w:t>H</w:t>
      </w:r>
      <w:r>
        <w:rPr>
          <w:rFonts w:cs="Gill Sans MT" w:hAnsi="Gill Sans MT" w:eastAsia="Gill Sans MT" w:ascii="Gill Sans MT"/>
          <w:color w:val="123181"/>
          <w:spacing w:val="66"/>
          <w:w w:val="97"/>
          <w:sz w:val="68"/>
          <w:szCs w:val="68"/>
        </w:rPr>
        <w:t>A</w:t>
      </w:r>
      <w:r>
        <w:rPr>
          <w:rFonts w:cs="Gill Sans MT" w:hAnsi="Gill Sans MT" w:eastAsia="Gill Sans MT" w:ascii="Gill Sans MT"/>
          <w:color w:val="123181"/>
          <w:spacing w:val="66"/>
          <w:w w:val="129"/>
          <w:sz w:val="68"/>
          <w:szCs w:val="68"/>
        </w:rPr>
        <w:t>S</w:t>
      </w:r>
      <w:r>
        <w:rPr>
          <w:rFonts w:cs="Gill Sans MT" w:hAnsi="Gill Sans MT" w:eastAsia="Gill Sans MT" w:ascii="Gill Sans MT"/>
          <w:color w:val="123181"/>
          <w:spacing w:val="0"/>
          <w:w w:val="97"/>
          <w:sz w:val="68"/>
          <w:szCs w:val="68"/>
        </w:rPr>
        <w:t>A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-77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73"/>
          <w:w w:val="118"/>
          <w:sz w:val="68"/>
          <w:szCs w:val="68"/>
        </w:rPr>
        <w:t>PE</w:t>
      </w:r>
      <w:r>
        <w:rPr>
          <w:rFonts w:cs="Gill Sans MT" w:hAnsi="Gill Sans MT" w:eastAsia="Gill Sans MT" w:ascii="Gill Sans MT"/>
          <w:color w:val="123181"/>
          <w:spacing w:val="73"/>
          <w:w w:val="97"/>
          <w:sz w:val="68"/>
          <w:szCs w:val="68"/>
        </w:rPr>
        <w:t>MROGR</w:t>
      </w:r>
      <w:r>
        <w:rPr>
          <w:rFonts w:cs="Gill Sans MT" w:hAnsi="Gill Sans MT" w:eastAsia="Gill Sans MT" w:ascii="Gill Sans MT"/>
          <w:color w:val="123181"/>
          <w:spacing w:val="74"/>
          <w:w w:val="97"/>
          <w:sz w:val="68"/>
          <w:szCs w:val="68"/>
        </w:rPr>
        <w:t>A</w:t>
      </w:r>
      <w:r>
        <w:rPr>
          <w:rFonts w:cs="Gill Sans MT" w:hAnsi="Gill Sans MT" w:eastAsia="Gill Sans MT" w:ascii="Gill Sans MT"/>
          <w:color w:val="123181"/>
          <w:spacing w:val="79"/>
          <w:w w:val="111"/>
          <w:sz w:val="68"/>
          <w:szCs w:val="68"/>
        </w:rPr>
        <w:t>M</w:t>
      </w:r>
      <w:r>
        <w:rPr>
          <w:rFonts w:cs="Gill Sans MT" w:hAnsi="Gill Sans MT" w:eastAsia="Gill Sans MT" w:ascii="Gill Sans MT"/>
          <w:color w:val="123181"/>
          <w:spacing w:val="73"/>
          <w:w w:val="97"/>
          <w:sz w:val="68"/>
          <w:szCs w:val="68"/>
        </w:rPr>
        <w:t>A</w:t>
      </w:r>
      <w:r>
        <w:rPr>
          <w:rFonts w:cs="Gill Sans MT" w:hAnsi="Gill Sans MT" w:eastAsia="Gill Sans MT" w:ascii="Gill Sans MT"/>
          <w:color w:val="123181"/>
          <w:spacing w:val="0"/>
          <w:w w:val="91"/>
          <w:sz w:val="68"/>
          <w:szCs w:val="68"/>
        </w:rPr>
        <w:t>N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-93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83"/>
          <w:w w:val="113"/>
          <w:sz w:val="68"/>
          <w:szCs w:val="68"/>
        </w:rPr>
        <w:t>PH</w:t>
      </w:r>
      <w:r>
        <w:rPr>
          <w:rFonts w:cs="Gill Sans MT" w:hAnsi="Gill Sans MT" w:eastAsia="Gill Sans MT" w:ascii="Gill Sans MT"/>
          <w:color w:val="123181"/>
          <w:spacing w:val="0"/>
          <w:w w:val="113"/>
          <w:sz w:val="68"/>
          <w:szCs w:val="68"/>
        </w:rPr>
        <w:t>P</w:t>
      </w:r>
      <w:r>
        <w:rPr>
          <w:rFonts w:cs="Gill Sans MT" w:hAnsi="Gill Sans MT" w:eastAsia="Gill Sans MT" w:ascii="Gill Sans MT"/>
          <w:color w:val="123181"/>
          <w:spacing w:val="-105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8"/>
          <w:szCs w:val="6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6" w:lineRule="exact" w:line="200"/>
      </w:pPr>
      <w:r>
        <w:rPr>
          <w:sz w:val="20"/>
          <w:szCs w:val="20"/>
        </w:rPr>
      </w:r>
    </w:p>
    <w:p>
      <w:pPr>
        <w:rPr>
          <w:rFonts w:cs="Gill Sans MT" w:hAnsi="Gill Sans MT" w:eastAsia="Gill Sans MT" w:ascii="Gill Sans MT"/>
          <w:sz w:val="60"/>
          <w:szCs w:val="60"/>
        </w:rPr>
        <w:jc w:val="left"/>
        <w:ind w:left="100"/>
      </w:pPr>
      <w:r>
        <w:rPr>
          <w:rFonts w:cs="Gill Sans MT" w:hAnsi="Gill Sans MT" w:eastAsia="Gill Sans MT" w:ascii="Gill Sans MT"/>
          <w:color w:val="F34A86"/>
          <w:spacing w:val="8"/>
          <w:w w:val="113"/>
          <w:sz w:val="60"/>
          <w:szCs w:val="60"/>
        </w:rPr>
        <w:t>Minima</w:t>
      </w:r>
      <w:r>
        <w:rPr>
          <w:rFonts w:cs="Gill Sans MT" w:hAnsi="Gill Sans MT" w:eastAsia="Gill Sans MT" w:ascii="Gill Sans MT"/>
          <w:color w:val="F34A86"/>
          <w:spacing w:val="0"/>
          <w:w w:val="113"/>
          <w:sz w:val="60"/>
          <w:szCs w:val="60"/>
        </w:rPr>
        <w:t>l</w:t>
      </w:r>
      <w:r>
        <w:rPr>
          <w:rFonts w:cs="Gill Sans MT" w:hAnsi="Gill Sans MT" w:eastAsia="Gill Sans MT" w:ascii="Gill Sans MT"/>
          <w:color w:val="F34A86"/>
          <w:spacing w:val="-44"/>
          <w:w w:val="113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9"/>
          <w:w w:val="113"/>
          <w:sz w:val="60"/>
          <w:szCs w:val="60"/>
        </w:rPr>
        <w:t>me</w:t>
      </w:r>
      <w:r>
        <w:rPr>
          <w:rFonts w:cs="Gill Sans MT" w:hAnsi="Gill Sans MT" w:eastAsia="Gill Sans MT" w:ascii="Gill Sans MT"/>
          <w:color w:val="F34A86"/>
          <w:spacing w:val="9"/>
          <w:w w:val="113"/>
          <w:sz w:val="60"/>
          <w:szCs w:val="60"/>
        </w:rPr>
        <w:t>m</w:t>
      </w:r>
      <w:r>
        <w:rPr>
          <w:rFonts w:cs="Gill Sans MT" w:hAnsi="Gill Sans MT" w:eastAsia="Gill Sans MT" w:ascii="Gill Sans MT"/>
          <w:color w:val="F34A86"/>
          <w:spacing w:val="8"/>
          <w:w w:val="113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9"/>
          <w:w w:val="113"/>
          <w:sz w:val="60"/>
          <w:szCs w:val="60"/>
        </w:rPr>
        <w:t>h</w:t>
      </w:r>
      <w:r>
        <w:rPr>
          <w:rFonts w:cs="Gill Sans MT" w:hAnsi="Gill Sans MT" w:eastAsia="Gill Sans MT" w:ascii="Gill Sans MT"/>
          <w:color w:val="F34A86"/>
          <w:spacing w:val="9"/>
          <w:w w:val="113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9"/>
          <w:w w:val="113"/>
          <w:sz w:val="60"/>
          <w:szCs w:val="60"/>
        </w:rPr>
        <w:t>m</w:t>
      </w:r>
      <w:r>
        <w:rPr>
          <w:rFonts w:cs="Gill Sans MT" w:hAnsi="Gill Sans MT" w:eastAsia="Gill Sans MT" w:ascii="Gill Sans MT"/>
          <w:color w:val="F34A86"/>
          <w:spacing w:val="0"/>
          <w:w w:val="113"/>
          <w:sz w:val="60"/>
          <w:szCs w:val="60"/>
        </w:rPr>
        <w:t>i</w:t>
      </w:r>
      <w:r>
        <w:rPr>
          <w:rFonts w:cs="Gill Sans MT" w:hAnsi="Gill Sans MT" w:eastAsia="Gill Sans MT" w:ascii="Gill Sans MT"/>
          <w:color w:val="F34A86"/>
          <w:spacing w:val="-8"/>
          <w:w w:val="113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8"/>
          <w:w w:val="100"/>
          <w:sz w:val="60"/>
          <w:szCs w:val="60"/>
        </w:rPr>
        <w:t>ata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u</w:t>
      </w:r>
      <w:r>
        <w:rPr>
          <w:rFonts w:cs="Gill Sans MT" w:hAnsi="Gill Sans MT" w:eastAsia="Gill Sans MT" w:ascii="Gill Sans MT"/>
          <w:color w:val="F34A86"/>
          <w:spacing w:val="128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me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n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g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ua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s</w:t>
      </w:r>
      <w:r>
        <w:rPr>
          <w:rFonts w:cs="Gill Sans MT" w:hAnsi="Gill Sans MT" w:eastAsia="Gill Sans MT" w:ascii="Gill Sans MT"/>
          <w:color w:val="F34A86"/>
          <w:spacing w:val="14"/>
          <w:w w:val="119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0"/>
          <w:w w:val="119"/>
          <w:sz w:val="60"/>
          <w:szCs w:val="60"/>
        </w:rPr>
        <w:t>i</w:t>
      </w:r>
      <w:r>
        <w:rPr>
          <w:rFonts w:cs="Gill Sans MT" w:hAnsi="Gill Sans MT" w:eastAsia="Gill Sans MT" w:ascii="Gill Sans MT"/>
          <w:color w:val="F34A86"/>
          <w:spacing w:val="-91"/>
          <w:w w:val="119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8"/>
          <w:w w:val="119"/>
          <w:sz w:val="60"/>
          <w:szCs w:val="60"/>
        </w:rPr>
        <w:t>bahas</w:t>
      </w:r>
      <w:r>
        <w:rPr>
          <w:rFonts w:cs="Gill Sans MT" w:hAnsi="Gill Sans MT" w:eastAsia="Gill Sans MT" w:ascii="Gill Sans MT"/>
          <w:color w:val="F34A86"/>
          <w:spacing w:val="0"/>
          <w:w w:val="119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-26"/>
          <w:w w:val="119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9"/>
          <w:w w:val="112"/>
          <w:sz w:val="60"/>
          <w:szCs w:val="60"/>
        </w:rPr>
        <w:t>pem</w:t>
      </w:r>
      <w:r>
        <w:rPr>
          <w:rFonts w:cs="Gill Sans MT" w:hAnsi="Gill Sans MT" w:eastAsia="Gill Sans MT" w:ascii="Gill Sans MT"/>
          <w:color w:val="F34A86"/>
          <w:spacing w:val="3"/>
          <w:w w:val="85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9"/>
          <w:w w:val="107"/>
          <w:sz w:val="60"/>
          <w:szCs w:val="60"/>
        </w:rPr>
        <w:t>og</w:t>
      </w:r>
      <w:r>
        <w:rPr>
          <w:rFonts w:cs="Gill Sans MT" w:hAnsi="Gill Sans MT" w:eastAsia="Gill Sans MT" w:ascii="Gill Sans MT"/>
          <w:color w:val="F34A86"/>
          <w:spacing w:val="-3"/>
          <w:w w:val="107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9"/>
          <w:w w:val="118"/>
          <w:sz w:val="60"/>
          <w:szCs w:val="60"/>
        </w:rPr>
        <w:t>ama</w:t>
      </w:r>
      <w:r>
        <w:rPr>
          <w:rFonts w:cs="Gill Sans MT" w:hAnsi="Gill Sans MT" w:eastAsia="Gill Sans MT" w:ascii="Gill Sans MT"/>
          <w:color w:val="F34A86"/>
          <w:spacing w:val="0"/>
          <w:w w:val="118"/>
          <w:sz w:val="60"/>
          <w:szCs w:val="60"/>
        </w:rPr>
        <w:t>n</w:t>
      </w:r>
      <w:r>
        <w:rPr>
          <w:rFonts w:cs="Gill Sans MT" w:hAnsi="Gill Sans MT" w:eastAsia="Gill Sans MT" w:ascii="Gill Sans MT"/>
          <w:color w:val="F34A86"/>
          <w:spacing w:val="-34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50"/>
          <w:w w:val="100"/>
          <w:sz w:val="60"/>
          <w:szCs w:val="60"/>
        </w:rPr>
        <w:t>PH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P</w:t>
      </w:r>
      <w:r>
        <w:rPr>
          <w:rFonts w:cs="Gill Sans MT" w:hAnsi="Gill Sans MT" w:eastAsia="Gill Sans MT" w:ascii="Gill Sans MT"/>
          <w:color w:val="F34A86"/>
          <w:spacing w:val="143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5"/>
          <w:w w:val="116"/>
          <w:sz w:val="60"/>
          <w:szCs w:val="60"/>
        </w:rPr>
        <w:t>sec</w:t>
      </w:r>
      <w:r>
        <w:rPr>
          <w:rFonts w:cs="Gill Sans MT" w:hAnsi="Gill Sans MT" w:eastAsia="Gill Sans MT" w:ascii="Gill Sans MT"/>
          <w:color w:val="F34A86"/>
          <w:spacing w:val="15"/>
          <w:w w:val="116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1"/>
          <w:w w:val="116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0"/>
          <w:w w:val="116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-49"/>
          <w:w w:val="116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3"/>
          <w:w w:val="116"/>
          <w:sz w:val="60"/>
          <w:szCs w:val="60"/>
        </w:rPr>
        <w:t>p</w:t>
      </w:r>
      <w:r>
        <w:rPr>
          <w:rFonts w:cs="Gill Sans MT" w:hAnsi="Gill Sans MT" w:eastAsia="Gill Sans MT" w:ascii="Gill Sans MT"/>
          <w:color w:val="F34A86"/>
          <w:spacing w:val="-3"/>
          <w:w w:val="116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3"/>
          <w:w w:val="108"/>
          <w:sz w:val="60"/>
          <w:szCs w:val="60"/>
        </w:rPr>
        <w:t>osedu</w:t>
      </w:r>
      <w:r>
        <w:rPr>
          <w:rFonts w:cs="Gill Sans MT" w:hAnsi="Gill Sans MT" w:eastAsia="Gill Sans MT" w:ascii="Gill Sans MT"/>
          <w:color w:val="F34A86"/>
          <w:spacing w:val="-9"/>
          <w:w w:val="108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3"/>
          <w:w w:val="121"/>
          <w:sz w:val="60"/>
          <w:szCs w:val="60"/>
        </w:rPr>
        <w:t>al.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Gill Sans MT" w:hAnsi="Gill Sans MT" w:eastAsia="Gill Sans MT" w:ascii="Gill Sans MT"/>
          <w:sz w:val="68"/>
          <w:szCs w:val="68"/>
        </w:rPr>
        <w:jc w:val="left"/>
        <w:ind w:left="100"/>
      </w:pPr>
      <w:r>
        <w:rPr>
          <w:rFonts w:cs="Gill Sans MT" w:hAnsi="Gill Sans MT" w:eastAsia="Gill Sans MT" w:ascii="Gill Sans MT"/>
          <w:color w:val="123181"/>
          <w:spacing w:val="66"/>
          <w:w w:val="88"/>
          <w:sz w:val="68"/>
          <w:szCs w:val="68"/>
        </w:rPr>
        <w:t>K</w:t>
      </w:r>
      <w:r>
        <w:rPr>
          <w:rFonts w:cs="Gill Sans MT" w:hAnsi="Gill Sans MT" w:eastAsia="Gill Sans MT" w:ascii="Gill Sans MT"/>
          <w:color w:val="123181"/>
          <w:spacing w:val="0"/>
          <w:w w:val="88"/>
          <w:sz w:val="68"/>
          <w:szCs w:val="68"/>
        </w:rPr>
        <w:t>O</w:t>
      </w:r>
      <w:r>
        <w:rPr>
          <w:rFonts w:cs="Gill Sans MT" w:hAnsi="Gill Sans MT" w:eastAsia="Gill Sans MT" w:ascii="Gill Sans MT"/>
          <w:color w:val="123181"/>
          <w:spacing w:val="-112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0"/>
          <w:w w:val="91"/>
          <w:sz w:val="68"/>
          <w:szCs w:val="68"/>
        </w:rPr>
        <w:t>N</w:t>
      </w:r>
      <w:r>
        <w:rPr>
          <w:rFonts w:cs="Gill Sans MT" w:hAnsi="Gill Sans MT" w:eastAsia="Gill Sans MT" w:ascii="Gill Sans MT"/>
          <w:color w:val="123181"/>
          <w:spacing w:val="-112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90"/>
          <w:w w:val="118"/>
          <w:sz w:val="68"/>
          <w:szCs w:val="68"/>
        </w:rPr>
        <w:t>S</w:t>
      </w:r>
      <w:r>
        <w:rPr>
          <w:rFonts w:cs="Gill Sans MT" w:hAnsi="Gill Sans MT" w:eastAsia="Gill Sans MT" w:ascii="Gill Sans MT"/>
          <w:color w:val="123181"/>
          <w:spacing w:val="90"/>
          <w:w w:val="118"/>
          <w:sz w:val="68"/>
          <w:szCs w:val="68"/>
        </w:rPr>
        <w:t>E</w:t>
      </w:r>
      <w:r>
        <w:rPr>
          <w:rFonts w:cs="Gill Sans MT" w:hAnsi="Gill Sans MT" w:eastAsia="Gill Sans MT" w:ascii="Gill Sans MT"/>
          <w:color w:val="123181"/>
          <w:spacing w:val="0"/>
          <w:w w:val="118"/>
          <w:sz w:val="68"/>
          <w:szCs w:val="68"/>
        </w:rPr>
        <w:t>P</w:t>
      </w:r>
      <w:r>
        <w:rPr>
          <w:rFonts w:cs="Gill Sans MT" w:hAnsi="Gill Sans MT" w:eastAsia="Gill Sans MT" w:ascii="Gill Sans MT"/>
          <w:color w:val="123181"/>
          <w:spacing w:val="83"/>
          <w:w w:val="118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62"/>
          <w:w w:val="109"/>
          <w:sz w:val="68"/>
          <w:szCs w:val="68"/>
        </w:rPr>
        <w:t>M</w:t>
      </w:r>
      <w:r>
        <w:rPr>
          <w:rFonts w:cs="Gill Sans MT" w:hAnsi="Gill Sans MT" w:eastAsia="Gill Sans MT" w:ascii="Gill Sans MT"/>
          <w:color w:val="123181"/>
          <w:spacing w:val="58"/>
          <w:w w:val="109"/>
          <w:sz w:val="68"/>
          <w:szCs w:val="68"/>
        </w:rPr>
        <w:t>V</w:t>
      </w:r>
      <w:r>
        <w:rPr>
          <w:rFonts w:cs="Gill Sans MT" w:hAnsi="Gill Sans MT" w:eastAsia="Gill Sans MT" w:ascii="Gill Sans MT"/>
          <w:color w:val="123181"/>
          <w:spacing w:val="0"/>
          <w:w w:val="91"/>
          <w:sz w:val="68"/>
          <w:szCs w:val="68"/>
        </w:rPr>
        <w:t>C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8"/>
          <w:szCs w:val="68"/>
        </w:rPr>
      </w:r>
    </w:p>
    <w:p>
      <w:pPr>
        <w:rPr>
          <w:sz w:val="28"/>
          <w:szCs w:val="28"/>
        </w:rPr>
        <w:jc w:val="left"/>
        <w:spacing w:before="6" w:lineRule="exact" w:line="280"/>
      </w:pPr>
      <w:r>
        <w:rPr>
          <w:sz w:val="28"/>
          <w:szCs w:val="28"/>
        </w:rPr>
      </w:r>
    </w:p>
    <w:p>
      <w:pPr>
        <w:rPr>
          <w:rFonts w:cs="Gill Sans MT" w:hAnsi="Gill Sans MT" w:eastAsia="Gill Sans MT" w:ascii="Gill Sans MT"/>
          <w:sz w:val="60"/>
          <w:szCs w:val="60"/>
        </w:rPr>
        <w:jc w:val="left"/>
        <w:ind w:left="100"/>
      </w:pPr>
      <w:r>
        <w:rPr>
          <w:rFonts w:cs="Gill Sans MT" w:hAnsi="Gill Sans MT" w:eastAsia="Gill Sans MT" w:ascii="Gill Sans MT"/>
          <w:color w:val="F34A86"/>
          <w:spacing w:val="25"/>
          <w:w w:val="114"/>
          <w:sz w:val="60"/>
          <w:szCs w:val="60"/>
        </w:rPr>
        <w:t>Mengena</w:t>
      </w:r>
      <w:r>
        <w:rPr>
          <w:rFonts w:cs="Gill Sans MT" w:hAnsi="Gill Sans MT" w:eastAsia="Gill Sans MT" w:ascii="Gill Sans MT"/>
          <w:color w:val="F34A86"/>
          <w:spacing w:val="0"/>
          <w:w w:val="114"/>
          <w:sz w:val="60"/>
          <w:szCs w:val="60"/>
        </w:rPr>
        <w:t>l</w:t>
      </w:r>
      <w:r>
        <w:rPr>
          <w:rFonts w:cs="Gill Sans MT" w:hAnsi="Gill Sans MT" w:eastAsia="Gill Sans MT" w:ascii="Gill Sans MT"/>
          <w:color w:val="F34A86"/>
          <w:spacing w:val="-46"/>
          <w:w w:val="114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2"/>
          <w:w w:val="123"/>
          <w:sz w:val="60"/>
          <w:szCs w:val="60"/>
        </w:rPr>
        <w:t>c</w:t>
      </w:r>
      <w:r>
        <w:rPr>
          <w:rFonts w:cs="Gill Sans MT" w:hAnsi="Gill Sans MT" w:eastAsia="Gill Sans MT" w:ascii="Gill Sans MT"/>
          <w:color w:val="F34A86"/>
          <w:spacing w:val="11"/>
          <w:w w:val="123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0"/>
          <w:w w:val="85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0"/>
          <w:w w:val="127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-32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-9"/>
          <w:w w:val="108"/>
          <w:sz w:val="60"/>
          <w:szCs w:val="60"/>
        </w:rPr>
        <w:t>k</w:t>
      </w:r>
      <w:r>
        <w:rPr>
          <w:rFonts w:cs="Gill Sans MT" w:hAnsi="Gill Sans MT" w:eastAsia="Gill Sans MT" w:ascii="Gill Sans MT"/>
          <w:color w:val="F34A86"/>
          <w:spacing w:val="-3"/>
          <w:w w:val="108"/>
          <w:sz w:val="60"/>
          <w:szCs w:val="60"/>
        </w:rPr>
        <w:t>e</w:t>
      </w:r>
      <w:r>
        <w:rPr>
          <w:rFonts w:cs="Gill Sans MT" w:hAnsi="Gill Sans MT" w:eastAsia="Gill Sans MT" w:ascii="Gill Sans MT"/>
          <w:color w:val="F34A86"/>
          <w:spacing w:val="-3"/>
          <w:w w:val="85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-3"/>
          <w:w w:val="109"/>
          <w:sz w:val="60"/>
          <w:szCs w:val="60"/>
        </w:rPr>
        <w:t>j</w:t>
      </w:r>
      <w:r>
        <w:rPr>
          <w:rFonts w:cs="Gill Sans MT" w:hAnsi="Gill Sans MT" w:eastAsia="Gill Sans MT" w:ascii="Gill Sans MT"/>
          <w:color w:val="F34A86"/>
          <w:spacing w:val="0"/>
          <w:w w:val="127"/>
          <w:sz w:val="60"/>
          <w:szCs w:val="60"/>
        </w:rPr>
        <w:t>a</w:t>
      </w:r>
      <w:r>
        <w:rPr>
          <w:rFonts w:cs="Gill Sans MT" w:hAnsi="Gill Sans MT" w:eastAsia="Gill Sans MT" w:ascii="Gill Sans MT"/>
          <w:color w:val="F34A86"/>
          <w:spacing w:val="-48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33"/>
          <w:w w:val="100"/>
          <w:sz w:val="60"/>
          <w:szCs w:val="60"/>
        </w:rPr>
        <w:t>M</w:t>
      </w:r>
      <w:r>
        <w:rPr>
          <w:rFonts w:cs="Gill Sans MT" w:hAnsi="Gill Sans MT" w:eastAsia="Gill Sans MT" w:ascii="Gill Sans MT"/>
          <w:color w:val="F34A86"/>
          <w:spacing w:val="29"/>
          <w:w w:val="100"/>
          <w:sz w:val="60"/>
          <w:szCs w:val="60"/>
        </w:rPr>
        <w:t>V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C</w:t>
      </w:r>
      <w:r>
        <w:rPr>
          <w:rFonts w:cs="Gill Sans MT" w:hAnsi="Gill Sans MT" w:eastAsia="Gill Sans MT" w:ascii="Gill Sans MT"/>
          <w:color w:val="F34A86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F34A86"/>
          <w:spacing w:val="24"/>
          <w:w w:val="100"/>
          <w:sz w:val="54"/>
          <w:szCs w:val="54"/>
        </w:rPr>
        <w:t>(</w:t>
      </w:r>
      <w:r>
        <w:rPr>
          <w:rFonts w:cs="Gill Sans MT" w:hAnsi="Gill Sans MT" w:eastAsia="Gill Sans MT" w:ascii="Gill Sans MT"/>
          <w:color w:val="F34A86"/>
          <w:spacing w:val="24"/>
          <w:w w:val="100"/>
          <w:sz w:val="60"/>
          <w:szCs w:val="60"/>
        </w:rPr>
        <w:t>Mode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l</w:t>
      </w:r>
      <w:r>
        <w:rPr>
          <w:rFonts w:cs="Gill Sans MT" w:hAnsi="Gill Sans MT" w:eastAsia="Gill Sans MT" w:ascii="Gill Sans MT"/>
          <w:color w:val="F34A86"/>
          <w:spacing w:val="116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9"/>
          <w:w w:val="100"/>
          <w:sz w:val="60"/>
          <w:szCs w:val="60"/>
        </w:rPr>
        <w:t>Vie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w</w:t>
      </w:r>
      <w:r>
        <w:rPr>
          <w:rFonts w:cs="Gill Sans MT" w:hAnsi="Gill Sans MT" w:eastAsia="Gill Sans MT" w:ascii="Gill Sans MT"/>
          <w:color w:val="F34A86"/>
          <w:spacing w:val="47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4"/>
          <w:w w:val="96"/>
          <w:sz w:val="60"/>
          <w:szCs w:val="60"/>
        </w:rPr>
        <w:t>Co</w:t>
      </w:r>
      <w:r>
        <w:rPr>
          <w:rFonts w:cs="Gill Sans MT" w:hAnsi="Gill Sans MT" w:eastAsia="Gill Sans MT" w:ascii="Gill Sans MT"/>
          <w:color w:val="F34A86"/>
          <w:spacing w:val="4"/>
          <w:w w:val="99"/>
          <w:sz w:val="60"/>
          <w:szCs w:val="60"/>
        </w:rPr>
        <w:t>nt</w:t>
      </w:r>
      <w:r>
        <w:rPr>
          <w:rFonts w:cs="Gill Sans MT" w:hAnsi="Gill Sans MT" w:eastAsia="Gill Sans MT" w:ascii="Gill Sans MT"/>
          <w:color w:val="F34A86"/>
          <w:spacing w:val="-1"/>
          <w:w w:val="99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4"/>
          <w:w w:val="103"/>
          <w:sz w:val="60"/>
          <w:szCs w:val="60"/>
        </w:rPr>
        <w:t>olle</w:t>
      </w:r>
      <w:r>
        <w:rPr>
          <w:rFonts w:cs="Gill Sans MT" w:hAnsi="Gill Sans MT" w:eastAsia="Gill Sans MT" w:ascii="Gill Sans MT"/>
          <w:color w:val="F34A86"/>
          <w:spacing w:val="3"/>
          <w:w w:val="103"/>
          <w:sz w:val="60"/>
          <w:szCs w:val="60"/>
        </w:rPr>
        <w:t>r</w:t>
      </w:r>
      <w:r>
        <w:rPr>
          <w:rFonts w:cs="Arial" w:hAnsi="Arial" w:eastAsia="Arial" w:ascii="Arial"/>
          <w:color w:val="F34A86"/>
          <w:spacing w:val="4"/>
          <w:w w:val="100"/>
          <w:sz w:val="54"/>
          <w:szCs w:val="54"/>
        </w:rPr>
        <w:t>)</w:t>
      </w:r>
      <w:r>
        <w:rPr>
          <w:rFonts w:cs="Gill Sans MT" w:hAnsi="Gill Sans MT" w:eastAsia="Gill Sans MT" w:ascii="Gill Sans MT"/>
          <w:color w:val="F34A86"/>
          <w:spacing w:val="0"/>
          <w:w w:val="120"/>
          <w:sz w:val="60"/>
          <w:szCs w:val="60"/>
        </w:rPr>
        <w:t>.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0"/>
          <w:szCs w:val="60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ill Sans MT" w:hAnsi="Gill Sans MT" w:eastAsia="Gill Sans MT" w:ascii="Gill Sans MT"/>
          <w:sz w:val="68"/>
          <w:szCs w:val="68"/>
        </w:rPr>
        <w:jc w:val="left"/>
        <w:ind w:left="100"/>
      </w:pPr>
      <w:r>
        <w:rPr>
          <w:rFonts w:cs="Gill Sans MT" w:hAnsi="Gill Sans MT" w:eastAsia="Gill Sans MT" w:ascii="Gill Sans MT"/>
          <w:color w:val="123181"/>
          <w:spacing w:val="74"/>
          <w:w w:val="112"/>
          <w:sz w:val="68"/>
          <w:szCs w:val="68"/>
        </w:rPr>
        <w:t>M</w:t>
      </w:r>
      <w:r>
        <w:rPr>
          <w:rFonts w:cs="Gill Sans MT" w:hAnsi="Gill Sans MT" w:eastAsia="Gill Sans MT" w:ascii="Gill Sans MT"/>
          <w:color w:val="123181"/>
          <w:spacing w:val="81"/>
          <w:w w:val="112"/>
          <w:sz w:val="68"/>
          <w:szCs w:val="68"/>
        </w:rPr>
        <w:t>E</w:t>
      </w:r>
      <w:r>
        <w:rPr>
          <w:rFonts w:cs="Gill Sans MT" w:hAnsi="Gill Sans MT" w:eastAsia="Gill Sans MT" w:ascii="Gill Sans MT"/>
          <w:color w:val="123181"/>
          <w:spacing w:val="65"/>
          <w:w w:val="98"/>
          <w:sz w:val="68"/>
          <w:szCs w:val="68"/>
        </w:rPr>
        <w:t>T</w:t>
      </w:r>
      <w:r>
        <w:rPr>
          <w:rFonts w:cs="Gill Sans MT" w:hAnsi="Gill Sans MT" w:eastAsia="Gill Sans MT" w:ascii="Gill Sans MT"/>
          <w:color w:val="123181"/>
          <w:spacing w:val="0"/>
          <w:w w:val="83"/>
          <w:sz w:val="68"/>
          <w:szCs w:val="68"/>
        </w:rPr>
        <w:t>O</w:t>
      </w:r>
      <w:r>
        <w:rPr>
          <w:rFonts w:cs="Gill Sans MT" w:hAnsi="Gill Sans MT" w:eastAsia="Gill Sans MT" w:ascii="Gill Sans MT"/>
          <w:color w:val="123181"/>
          <w:spacing w:val="-115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74"/>
          <w:w w:val="100"/>
          <w:sz w:val="68"/>
          <w:szCs w:val="68"/>
        </w:rPr>
        <w:t>D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68"/>
          <w:szCs w:val="68"/>
        </w:rPr>
        <w:t>E</w:t>
      </w:r>
      <w:r>
        <w:rPr>
          <w:rFonts w:cs="Gill Sans MT" w:hAnsi="Gill Sans MT" w:eastAsia="Gill Sans MT" w:ascii="Gill Sans MT"/>
          <w:color w:val="123181"/>
          <w:spacing w:val="83"/>
          <w:w w:val="100"/>
          <w:sz w:val="68"/>
          <w:szCs w:val="68"/>
        </w:rPr>
        <w:t> </w:t>
      </w:r>
      <w:r>
        <w:rPr>
          <w:rFonts w:cs="Gill Sans MT" w:hAnsi="Gill Sans MT" w:eastAsia="Gill Sans MT" w:ascii="Gill Sans MT"/>
          <w:color w:val="123181"/>
          <w:spacing w:val="57"/>
          <w:w w:val="100"/>
          <w:sz w:val="68"/>
          <w:szCs w:val="68"/>
        </w:rPr>
        <w:t>OOP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8"/>
          <w:szCs w:val="68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Gill Sans MT" w:hAnsi="Gill Sans MT" w:eastAsia="Gill Sans MT" w:ascii="Gill Sans MT"/>
          <w:sz w:val="60"/>
          <w:szCs w:val="60"/>
        </w:rPr>
        <w:jc w:val="left"/>
        <w:ind w:left="100"/>
      </w:pPr>
      <w:r>
        <w:rPr>
          <w:rFonts w:cs="Gill Sans MT" w:hAnsi="Gill Sans MT" w:eastAsia="Gill Sans MT" w:ascii="Gill Sans MT"/>
          <w:color w:val="F34A86"/>
          <w:spacing w:val="16"/>
          <w:w w:val="114"/>
          <w:sz w:val="60"/>
          <w:szCs w:val="60"/>
        </w:rPr>
        <w:t>Memaham</w:t>
      </w:r>
      <w:r>
        <w:rPr>
          <w:rFonts w:cs="Gill Sans MT" w:hAnsi="Gill Sans MT" w:eastAsia="Gill Sans MT" w:ascii="Gill Sans MT"/>
          <w:color w:val="F34A86"/>
          <w:spacing w:val="0"/>
          <w:w w:val="114"/>
          <w:sz w:val="60"/>
          <w:szCs w:val="60"/>
        </w:rPr>
        <w:t>i</w:t>
      </w:r>
      <w:r>
        <w:rPr>
          <w:rFonts w:cs="Gill Sans MT" w:hAnsi="Gill Sans MT" w:eastAsia="Gill Sans MT" w:ascii="Gill Sans MT"/>
          <w:color w:val="F34A86"/>
          <w:spacing w:val="-42"/>
          <w:w w:val="114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3"/>
          <w:w w:val="100"/>
          <w:sz w:val="60"/>
          <w:szCs w:val="60"/>
        </w:rPr>
        <w:t>me</w:t>
      </w:r>
      <w:r>
        <w:rPr>
          <w:rFonts w:cs="Gill Sans MT" w:hAnsi="Gill Sans MT" w:eastAsia="Gill Sans MT" w:ascii="Gill Sans MT"/>
          <w:color w:val="F34A86"/>
          <w:spacing w:val="7"/>
          <w:w w:val="100"/>
          <w:sz w:val="60"/>
          <w:szCs w:val="60"/>
        </w:rPr>
        <w:t>t</w:t>
      </w:r>
      <w:r>
        <w:rPr>
          <w:rFonts w:cs="Gill Sans MT" w:hAnsi="Gill Sans MT" w:eastAsia="Gill Sans MT" w:ascii="Gill Sans MT"/>
          <w:color w:val="F34A86"/>
          <w:spacing w:val="13"/>
          <w:w w:val="100"/>
          <w:sz w:val="60"/>
          <w:szCs w:val="60"/>
        </w:rPr>
        <w:t>o</w:t>
      </w:r>
      <w:r>
        <w:rPr>
          <w:rFonts w:cs="Gill Sans MT" w:hAnsi="Gill Sans MT" w:eastAsia="Gill Sans MT" w:ascii="Gill Sans MT"/>
          <w:color w:val="F34A86"/>
          <w:spacing w:val="12"/>
          <w:w w:val="100"/>
          <w:sz w:val="60"/>
          <w:szCs w:val="60"/>
        </w:rPr>
        <w:t>d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e</w:t>
      </w:r>
      <w:r>
        <w:rPr>
          <w:rFonts w:cs="Gill Sans MT" w:hAnsi="Gill Sans MT" w:eastAsia="Gill Sans MT" w:ascii="Gill Sans MT"/>
          <w:color w:val="F34A86"/>
          <w:spacing w:val="129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9"/>
          <w:w w:val="112"/>
          <w:sz w:val="60"/>
          <w:szCs w:val="60"/>
        </w:rPr>
        <w:t>pem</w:t>
      </w:r>
      <w:r>
        <w:rPr>
          <w:rFonts w:cs="Gill Sans MT" w:hAnsi="Gill Sans MT" w:eastAsia="Gill Sans MT" w:ascii="Gill Sans MT"/>
          <w:color w:val="F34A86"/>
          <w:spacing w:val="3"/>
          <w:w w:val="85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9"/>
          <w:w w:val="107"/>
          <w:sz w:val="60"/>
          <w:szCs w:val="60"/>
        </w:rPr>
        <w:t>og</w:t>
      </w:r>
      <w:r>
        <w:rPr>
          <w:rFonts w:cs="Gill Sans MT" w:hAnsi="Gill Sans MT" w:eastAsia="Gill Sans MT" w:ascii="Gill Sans MT"/>
          <w:color w:val="F34A86"/>
          <w:spacing w:val="-3"/>
          <w:w w:val="107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9"/>
          <w:w w:val="118"/>
          <w:sz w:val="60"/>
          <w:szCs w:val="60"/>
        </w:rPr>
        <w:t>ama</w:t>
      </w:r>
      <w:r>
        <w:rPr>
          <w:rFonts w:cs="Gill Sans MT" w:hAnsi="Gill Sans MT" w:eastAsia="Gill Sans MT" w:ascii="Gill Sans MT"/>
          <w:color w:val="F34A86"/>
          <w:spacing w:val="0"/>
          <w:w w:val="118"/>
          <w:sz w:val="60"/>
          <w:szCs w:val="60"/>
        </w:rPr>
        <w:t>n</w:t>
      </w:r>
      <w:r>
        <w:rPr>
          <w:rFonts w:cs="Gill Sans MT" w:hAnsi="Gill Sans MT" w:eastAsia="Gill Sans MT" w:ascii="Gill Sans MT"/>
          <w:color w:val="F34A86"/>
          <w:spacing w:val="-37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8"/>
          <w:w w:val="114"/>
          <w:sz w:val="60"/>
          <w:szCs w:val="60"/>
        </w:rPr>
        <w:t>berbasi</w:t>
      </w:r>
      <w:r>
        <w:rPr>
          <w:rFonts w:cs="Gill Sans MT" w:hAnsi="Gill Sans MT" w:eastAsia="Gill Sans MT" w:ascii="Gill Sans MT"/>
          <w:color w:val="F34A86"/>
          <w:spacing w:val="0"/>
          <w:w w:val="114"/>
          <w:sz w:val="60"/>
          <w:szCs w:val="60"/>
        </w:rPr>
        <w:t>s</w:t>
      </w:r>
      <w:r>
        <w:rPr>
          <w:rFonts w:cs="Gill Sans MT" w:hAnsi="Gill Sans MT" w:eastAsia="Gill Sans MT" w:ascii="Gill Sans MT"/>
          <w:color w:val="F34A86"/>
          <w:spacing w:val="-47"/>
          <w:w w:val="114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6"/>
          <w:w w:val="100"/>
          <w:sz w:val="60"/>
          <w:szCs w:val="60"/>
        </w:rPr>
        <w:t>O</w:t>
      </w:r>
      <w:r>
        <w:rPr>
          <w:rFonts w:cs="Gill Sans MT" w:hAnsi="Gill Sans MT" w:eastAsia="Gill Sans MT" w:ascii="Gill Sans MT"/>
          <w:color w:val="F34A86"/>
          <w:spacing w:val="7"/>
          <w:w w:val="100"/>
          <w:sz w:val="60"/>
          <w:szCs w:val="60"/>
        </w:rPr>
        <w:t>b</w:t>
      </w:r>
      <w:r>
        <w:rPr>
          <w:rFonts w:cs="Gill Sans MT" w:hAnsi="Gill Sans MT" w:eastAsia="Gill Sans MT" w:ascii="Gill Sans MT"/>
          <w:color w:val="F34A86"/>
          <w:spacing w:val="6"/>
          <w:w w:val="100"/>
          <w:sz w:val="60"/>
          <w:szCs w:val="60"/>
        </w:rPr>
        <w:t>je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k</w:t>
      </w:r>
      <w:r>
        <w:rPr>
          <w:rFonts w:cs="Gill Sans MT" w:hAnsi="Gill Sans MT" w:eastAsia="Gill Sans MT" w:ascii="Gill Sans MT"/>
          <w:color w:val="F34A86"/>
          <w:spacing w:val="-28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8"/>
          <w:w w:val="100"/>
          <w:sz w:val="60"/>
          <w:szCs w:val="60"/>
        </w:rPr>
        <w:t>ata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u</w:t>
      </w:r>
      <w:r>
        <w:rPr>
          <w:rFonts w:cs="Gill Sans MT" w:hAnsi="Gill Sans MT" w:eastAsia="Gill Sans MT" w:ascii="Gill Sans MT"/>
          <w:color w:val="F34A86"/>
          <w:spacing w:val="125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11"/>
          <w:w w:val="100"/>
          <w:sz w:val="60"/>
          <w:szCs w:val="60"/>
        </w:rPr>
        <w:t>O</w:t>
      </w:r>
      <w:r>
        <w:rPr>
          <w:rFonts w:cs="Gill Sans MT" w:hAnsi="Gill Sans MT" w:eastAsia="Gill Sans MT" w:ascii="Gill Sans MT"/>
          <w:color w:val="F34A86"/>
          <w:spacing w:val="12"/>
          <w:w w:val="100"/>
          <w:sz w:val="60"/>
          <w:szCs w:val="60"/>
        </w:rPr>
        <w:t>b</w:t>
      </w:r>
      <w:r>
        <w:rPr>
          <w:rFonts w:cs="Gill Sans MT" w:hAnsi="Gill Sans MT" w:eastAsia="Gill Sans MT" w:ascii="Gill Sans MT"/>
          <w:color w:val="F34A86"/>
          <w:spacing w:val="11"/>
          <w:w w:val="100"/>
          <w:sz w:val="60"/>
          <w:szCs w:val="60"/>
        </w:rPr>
        <w:t>jec</w:t>
      </w:r>
      <w:r>
        <w:rPr>
          <w:rFonts w:cs="Gill Sans MT" w:hAnsi="Gill Sans MT" w:eastAsia="Gill Sans MT" w:ascii="Gill Sans MT"/>
          <w:color w:val="F34A86"/>
          <w:spacing w:val="0"/>
          <w:w w:val="100"/>
          <w:sz w:val="60"/>
          <w:szCs w:val="60"/>
        </w:rPr>
        <w:t>t</w:t>
      </w:r>
      <w:r>
        <w:rPr>
          <w:rFonts w:cs="Gill Sans MT" w:hAnsi="Gill Sans MT" w:eastAsia="Gill Sans MT" w:ascii="Gill Sans MT"/>
          <w:color w:val="F34A86"/>
          <w:spacing w:val="4"/>
          <w:w w:val="100"/>
          <w:sz w:val="60"/>
          <w:szCs w:val="60"/>
        </w:rPr>
        <w:t> </w:t>
      </w:r>
      <w:r>
        <w:rPr>
          <w:rFonts w:cs="Gill Sans MT" w:hAnsi="Gill Sans MT" w:eastAsia="Gill Sans MT" w:ascii="Gill Sans MT"/>
          <w:color w:val="F34A86"/>
          <w:spacing w:val="8"/>
          <w:w w:val="84"/>
          <w:sz w:val="60"/>
          <w:szCs w:val="60"/>
        </w:rPr>
        <w:t>Or</w:t>
      </w:r>
      <w:r>
        <w:rPr>
          <w:rFonts w:cs="Gill Sans MT" w:hAnsi="Gill Sans MT" w:eastAsia="Gill Sans MT" w:ascii="Gill Sans MT"/>
          <w:color w:val="F34A86"/>
          <w:spacing w:val="8"/>
          <w:w w:val="108"/>
          <w:sz w:val="60"/>
          <w:szCs w:val="60"/>
        </w:rPr>
        <w:t>iented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0"/>
          <w:szCs w:val="60"/>
        </w:rPr>
      </w:r>
    </w:p>
    <w:p>
      <w:pPr>
        <w:rPr>
          <w:sz w:val="16"/>
          <w:szCs w:val="16"/>
        </w:rPr>
        <w:jc w:val="left"/>
        <w:spacing w:before="4" w:lineRule="exact" w:line="160"/>
      </w:pPr>
      <w:r>
        <w:rPr>
          <w:sz w:val="16"/>
          <w:szCs w:val="16"/>
        </w:rPr>
      </w:r>
    </w:p>
    <w:p>
      <w:pPr>
        <w:rPr>
          <w:rFonts w:cs="Gill Sans MT" w:hAnsi="Gill Sans MT" w:eastAsia="Gill Sans MT" w:ascii="Gill Sans MT"/>
          <w:sz w:val="60"/>
          <w:szCs w:val="60"/>
        </w:rPr>
        <w:jc w:val="left"/>
        <w:ind w:left="100"/>
        <w:sectPr>
          <w:pgSz w:w="28800" w:h="16200" w:orient="landscape"/>
          <w:pgMar w:top="1520" w:bottom="280" w:left="780" w:right="4180"/>
        </w:sectPr>
      </w:pP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P</w:t>
      </w:r>
      <w:r>
        <w:rPr>
          <w:rFonts w:cs="Gill Sans MT" w:hAnsi="Gill Sans MT" w:eastAsia="Gill Sans MT" w:ascii="Gill Sans MT"/>
          <w:color w:val="F34A86"/>
          <w:spacing w:val="4"/>
          <w:w w:val="112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o</w:t>
      </w: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g</w:t>
      </w:r>
      <w:r>
        <w:rPr>
          <w:rFonts w:cs="Gill Sans MT" w:hAnsi="Gill Sans MT" w:eastAsia="Gill Sans MT" w:ascii="Gill Sans MT"/>
          <w:color w:val="F34A86"/>
          <w:spacing w:val="-2"/>
          <w:w w:val="112"/>
          <w:sz w:val="60"/>
          <w:szCs w:val="60"/>
        </w:rPr>
        <w:t>r</w:t>
      </w: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am</w:t>
      </w: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m</w:t>
      </w:r>
      <w:r>
        <w:rPr>
          <w:rFonts w:cs="Gill Sans MT" w:hAnsi="Gill Sans MT" w:eastAsia="Gill Sans MT" w:ascii="Gill Sans MT"/>
          <w:color w:val="F34A86"/>
          <w:spacing w:val="11"/>
          <w:w w:val="112"/>
          <w:sz w:val="60"/>
          <w:szCs w:val="60"/>
        </w:rPr>
        <w:t>in</w:t>
      </w:r>
      <w:r>
        <w:rPr>
          <w:rFonts w:cs="Gill Sans MT" w:hAnsi="Gill Sans MT" w:eastAsia="Gill Sans MT" w:ascii="Gill Sans MT"/>
          <w:color w:val="F34A86"/>
          <w:spacing w:val="0"/>
          <w:w w:val="112"/>
          <w:sz w:val="60"/>
          <w:szCs w:val="60"/>
        </w:rPr>
        <w:t>g</w:t>
      </w:r>
      <w:r>
        <w:rPr>
          <w:rFonts w:cs="Gill Sans MT" w:hAnsi="Gill Sans MT" w:eastAsia="Gill Sans MT" w:ascii="Gill Sans MT"/>
          <w:color w:val="F34A86"/>
          <w:spacing w:val="-11"/>
          <w:w w:val="112"/>
          <w:sz w:val="60"/>
          <w:szCs w:val="60"/>
        </w:rPr>
        <w:t> </w:t>
      </w:r>
      <w:r>
        <w:rPr>
          <w:rFonts w:cs="Arial" w:hAnsi="Arial" w:eastAsia="Arial" w:ascii="Arial"/>
          <w:color w:val="F34A86"/>
          <w:spacing w:val="29"/>
          <w:w w:val="94"/>
          <w:sz w:val="54"/>
          <w:szCs w:val="54"/>
        </w:rPr>
        <w:t>(</w:t>
      </w:r>
      <w:r>
        <w:rPr>
          <w:rFonts w:cs="Gill Sans MT" w:hAnsi="Gill Sans MT" w:eastAsia="Gill Sans MT" w:ascii="Gill Sans MT"/>
          <w:color w:val="F34A86"/>
          <w:spacing w:val="29"/>
          <w:w w:val="94"/>
          <w:sz w:val="60"/>
          <w:szCs w:val="60"/>
        </w:rPr>
        <w:t>OO</w:t>
      </w:r>
      <w:r>
        <w:rPr>
          <w:rFonts w:cs="Gill Sans MT" w:hAnsi="Gill Sans MT" w:eastAsia="Gill Sans MT" w:ascii="Gill Sans MT"/>
          <w:color w:val="F34A86"/>
          <w:spacing w:val="30"/>
          <w:w w:val="94"/>
          <w:sz w:val="60"/>
          <w:szCs w:val="60"/>
        </w:rPr>
        <w:t>P</w:t>
      </w:r>
      <w:r>
        <w:rPr>
          <w:rFonts w:cs="Arial" w:hAnsi="Arial" w:eastAsia="Arial" w:ascii="Arial"/>
          <w:color w:val="F34A86"/>
          <w:spacing w:val="0"/>
          <w:w w:val="94"/>
          <w:sz w:val="54"/>
          <w:szCs w:val="54"/>
        </w:rPr>
        <w:t>)</w:t>
      </w:r>
      <w:r>
        <w:rPr>
          <w:rFonts w:cs="Arial" w:hAnsi="Arial" w:eastAsia="Arial" w:ascii="Arial"/>
          <w:color w:val="F34A86"/>
          <w:spacing w:val="28"/>
          <w:w w:val="94"/>
          <w:sz w:val="54"/>
          <w:szCs w:val="54"/>
        </w:rPr>
        <w:t> </w:t>
      </w:r>
      <w:r>
        <w:rPr>
          <w:rFonts w:cs="Gill Sans MT" w:hAnsi="Gill Sans MT" w:eastAsia="Gill Sans MT" w:ascii="Gill Sans MT"/>
          <w:color w:val="F34A86"/>
          <w:spacing w:val="0"/>
          <w:w w:val="120"/>
          <w:sz w:val="60"/>
          <w:szCs w:val="60"/>
        </w:rPr>
        <w:t>.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0pt;margin-top:0pt;width:318.52pt;height:210.033pt;mso-position-horizontal-relative:page;mso-position-vertical-relative:page;z-index:-3274" coordorigin="0,0" coordsize="6370,4201">
            <v:shape type="#_x0000_t75" style="position:absolute;left:0;top:0;width:6370;height:4201">
              <v:imagedata o:title="" r:id="rId17"/>
            </v:shape>
            <v:shape style="position:absolute;left:482;top:842;width:1138;height:1136" coordorigin="482,842" coordsize="1138,1136" path="m586,1738l594,1748,602,1760,611,1770,659,1822,669,1832,679,1840,690,1850,701,1858,712,1868,723,1876,735,1884,747,1890,771,1906,808,1924,833,1936,846,1940,859,1946,926,1966,1009,1978,1093,1978,1176,1966,1243,1946,1256,1940,1269,1936,1294,1924,1331,1906,1355,1890,1367,1884,1379,1876,1390,1868,1401,1858,1412,1850,1423,1840,1473,1792,1482,1782,1491,1770,1500,1760,1508,1748,1539,1702,1571,1640,1577,1628,1582,1614,1587,1602,1591,1588,1595,1576,1599,1562,1603,1548,1606,1534,1614,1494,1620,1424,1620,1396,1619,1382,1612,1312,1609,1300,1591,1232,1587,1218,1582,1206,1577,1192,1571,1180,1559,1154,1524,1094,1516,1082,1508,1072,1500,1060,1491,1050,1443,998,1433,988,1423,980,1412,970,1401,962,1390,952,1379,944,1367,936,1355,930,1331,914,1307,902,1269,884,1256,880,1243,874,1176,854,1093,842,1009,842,926,854,859,874,846,880,833,884,795,902,771,914,747,930,735,936,723,944,712,952,701,962,690,970,679,980,629,1028,620,1038,611,1050,602,1060,594,1072,563,1118,531,1180,525,1192,520,1206,515,1218,511,1232,506,1244,503,1258,499,1272,496,1286,493,1300,488,1326,482,1396,482,1424,484,1452,493,1522,496,1534,499,1548,503,1562,506,1576,511,1588,515,1602,520,1614,525,1628,531,1640,543,1666,578,1726,586,1738xe" filled="t" fillcolor="#FFB92E" stroked="f">
              <v:path arrowok="t"/>
              <v:fill/>
            </v:shape>
            <v:shape style="position:absolute;left:1037;top:1969;width:28;height:20" coordorigin="1037,1969" coordsize="28,20" path="m1065,1969l1037,1969,1051,1989,1065,1969xe" filled="t" fillcolor="#FFB92E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lineRule="exact" w:line="1140"/>
        <w:ind w:left="660"/>
      </w:pPr>
      <w:r>
        <w:pict>
          <v:shape type="#_x0000_t75" style="position:absolute;margin-left:540.046pt;margin-top:93.7036pt;width:892.704pt;height:628.833pt;mso-position-horizontal-relative:page;mso-position-vertical-relative:page;z-index:-3273">
            <v:imagedata o:title="" r:id="rId18"/>
          </v:shape>
        </w:pict>
      </w:r>
      <w:r>
        <w:rPr>
          <w:rFonts w:cs="Arial" w:hAnsi="Arial" w:eastAsia="Arial" w:ascii="Arial"/>
          <w:color w:val="123181"/>
          <w:spacing w:val="20"/>
          <w:w w:val="100"/>
          <w:sz w:val="106"/>
          <w:szCs w:val="106"/>
        </w:rPr>
        <w:t>KONSE</w:t>
      </w:r>
      <w:r>
        <w:rPr>
          <w:rFonts w:cs="Arial" w:hAnsi="Arial" w:eastAsia="Arial" w:ascii="Arial"/>
          <w:color w:val="123181"/>
          <w:spacing w:val="0"/>
          <w:w w:val="100"/>
          <w:sz w:val="106"/>
          <w:szCs w:val="106"/>
        </w:rPr>
        <w:t>P</w:t>
      </w:r>
      <w:r>
        <w:rPr>
          <w:rFonts w:cs="Arial" w:hAnsi="Arial" w:eastAsia="Arial" w:ascii="Arial"/>
          <w:color w:val="123181"/>
          <w:spacing w:val="-58"/>
          <w:w w:val="100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106"/>
          <w:szCs w:val="106"/>
        </w:rPr>
        <w:t>MVC</w:t>
      </w:r>
      <w:r>
        <w:rPr>
          <w:rFonts w:cs="Arial" w:hAnsi="Arial" w:eastAsia="Arial" w:ascii="Arial"/>
          <w:color w:val="000000"/>
          <w:spacing w:val="0"/>
          <w:w w:val="100"/>
          <w:sz w:val="106"/>
          <w:szCs w:val="106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4"/>
          <w:szCs w:val="74"/>
        </w:rPr>
        <w:jc w:val="both"/>
        <w:ind w:left="540" w:right="18728"/>
      </w:pPr>
      <w:r>
        <w:rPr>
          <w:rFonts w:cs="Arial" w:hAnsi="Arial" w:eastAsia="Arial" w:ascii="Arial"/>
          <w:color w:val="123181"/>
          <w:spacing w:val="58"/>
          <w:w w:val="100"/>
          <w:sz w:val="74"/>
          <w:szCs w:val="74"/>
        </w:rPr>
        <w:t>MV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C</w:t>
      </w:r>
      <w:r>
        <w:rPr>
          <w:rFonts w:cs="Arial" w:hAnsi="Arial" w:eastAsia="Arial" w:ascii="Arial"/>
          <w:color w:val="123181"/>
          <w:spacing w:val="11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74"/>
          <w:szCs w:val="74"/>
        </w:rPr>
        <w:t>adala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h</w:t>
      </w:r>
      <w:r>
        <w:rPr>
          <w:rFonts w:cs="Arial" w:hAnsi="Arial" w:eastAsia="Arial" w:ascii="Arial"/>
          <w:color w:val="123181"/>
          <w:spacing w:val="130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83"/>
          <w:w w:val="100"/>
          <w:sz w:val="74"/>
          <w:szCs w:val="74"/>
        </w:rPr>
        <w:t>tekni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k</w:t>
      </w:r>
      <w:r>
        <w:rPr>
          <w:rFonts w:cs="Arial" w:hAnsi="Arial" w:eastAsia="Arial" w:ascii="Arial"/>
          <w:color w:val="123181"/>
          <w:spacing w:val="16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74"/>
          <w:szCs w:val="74"/>
        </w:rPr>
        <w:t>atau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jc w:val="both"/>
        <w:spacing w:before="9" w:lineRule="auto" w:line="242"/>
        <w:ind w:left="540" w:right="17991"/>
      </w:pPr>
      <w:r>
        <w:rPr>
          <w:rFonts w:cs="Arial" w:hAnsi="Arial" w:eastAsia="Arial" w:ascii="Arial"/>
          <w:color w:val="123181"/>
          <w:spacing w:val="76"/>
          <w:w w:val="100"/>
          <w:sz w:val="74"/>
          <w:szCs w:val="74"/>
        </w:rPr>
        <w:t>konse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p</w:t>
      </w:r>
      <w:r>
        <w:rPr>
          <w:rFonts w:cs="Arial" w:hAnsi="Arial" w:eastAsia="Arial" w:ascii="Arial"/>
          <w:color w:val="123181"/>
          <w:spacing w:val="153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8"/>
          <w:w w:val="100"/>
          <w:sz w:val="74"/>
          <w:szCs w:val="7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g</w:t>
      </w:r>
      <w:r>
        <w:rPr>
          <w:rFonts w:cs="Arial" w:hAnsi="Arial" w:eastAsia="Arial" w:ascii="Arial"/>
          <w:color w:val="123181"/>
          <w:spacing w:val="-11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74"/>
          <w:szCs w:val="74"/>
        </w:rPr>
        <w:t>memisahka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n</w:t>
      </w:r>
      <w:r>
        <w:rPr>
          <w:rFonts w:cs="Arial" w:hAnsi="Arial" w:eastAsia="Arial" w:ascii="Arial"/>
          <w:color w:val="123181"/>
          <w:spacing w:val="-130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88"/>
          <w:w w:val="100"/>
          <w:sz w:val="74"/>
          <w:szCs w:val="74"/>
        </w:rPr>
        <w:t>kompone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n</w:t>
      </w:r>
      <w:r>
        <w:rPr>
          <w:rFonts w:cs="Arial" w:hAnsi="Arial" w:eastAsia="Arial" w:ascii="Arial"/>
          <w:color w:val="123181"/>
          <w:spacing w:val="17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sz w:val="74"/>
          <w:szCs w:val="74"/>
        </w:rPr>
        <w:t>utam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a</w:t>
      </w:r>
      <w:r>
        <w:rPr>
          <w:rFonts w:cs="Arial" w:hAnsi="Arial" w:eastAsia="Arial" w:ascii="Arial"/>
          <w:color w:val="123181"/>
          <w:spacing w:val="-28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74"/>
          <w:szCs w:val="74"/>
        </w:rPr>
        <w:t>menjad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i</w:t>
      </w:r>
      <w:r>
        <w:rPr>
          <w:rFonts w:cs="Arial" w:hAnsi="Arial" w:eastAsia="Arial" w:ascii="Arial"/>
          <w:color w:val="123181"/>
          <w:spacing w:val="-130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sz w:val="74"/>
          <w:szCs w:val="74"/>
        </w:rPr>
        <w:t>tig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a</w:t>
      </w:r>
      <w:r>
        <w:rPr>
          <w:rFonts w:cs="Arial" w:hAnsi="Arial" w:eastAsia="Arial" w:ascii="Arial"/>
          <w:color w:val="123181"/>
          <w:spacing w:val="148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sz w:val="74"/>
          <w:szCs w:val="74"/>
        </w:rPr>
        <w:t>bagia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n</w:t>
      </w:r>
      <w:r>
        <w:rPr>
          <w:rFonts w:cs="Arial" w:hAnsi="Arial" w:eastAsia="Arial" w:ascii="Arial"/>
          <w:color w:val="123181"/>
          <w:spacing w:val="150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3"/>
          <w:w w:val="100"/>
          <w:sz w:val="74"/>
          <w:szCs w:val="74"/>
        </w:rPr>
        <w:t>yait</w:t>
      </w:r>
      <w:r>
        <w:rPr>
          <w:rFonts w:cs="Arial" w:hAnsi="Arial" w:eastAsia="Arial" w:ascii="Arial"/>
          <w:color w:val="123181"/>
          <w:spacing w:val="0"/>
          <w:w w:val="100"/>
          <w:sz w:val="74"/>
          <w:szCs w:val="74"/>
        </w:rPr>
        <w:t>u</w:t>
      </w:r>
      <w:r>
        <w:rPr>
          <w:rFonts w:cs="Arial" w:hAnsi="Arial" w:eastAsia="Arial" w:ascii="Arial"/>
          <w:color w:val="123181"/>
          <w:spacing w:val="147"/>
          <w:w w:val="100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8"/>
          <w:w w:val="100"/>
          <w:sz w:val="74"/>
          <w:szCs w:val="74"/>
        </w:rPr>
        <w:t>Model,</w:t>
      </w:r>
      <w:r>
        <w:rPr>
          <w:rFonts w:cs="Arial" w:hAnsi="Arial" w:eastAsia="Arial" w:ascii="Arial"/>
          <w:color w:val="000000"/>
          <w:spacing w:val="0"/>
          <w:w w:val="100"/>
          <w:sz w:val="74"/>
          <w:szCs w:val="74"/>
        </w:rPr>
      </w:r>
    </w:p>
    <w:p>
      <w:pPr>
        <w:rPr>
          <w:rFonts w:cs="Arial" w:hAnsi="Arial" w:eastAsia="Arial" w:ascii="Arial"/>
          <w:sz w:val="74"/>
          <w:szCs w:val="74"/>
        </w:rPr>
        <w:jc w:val="both"/>
        <w:spacing w:lineRule="exact" w:line="820"/>
        <w:ind w:left="540" w:right="20148"/>
      </w:pPr>
      <w:r>
        <w:pict>
          <v:shape type="#_x0000_t75" style="position:absolute;margin-left:0pt;margin-top:585.816pt;width:308.353pt;height:224.184pt;mso-position-horizontal-relative:page;mso-position-vertical-relative:page;z-index:-3275">
            <v:imagedata o:title="" r:id="rId19"/>
          </v:shape>
        </w:pict>
      </w:r>
      <w:r>
        <w:rPr>
          <w:rFonts w:cs="Arial" w:hAnsi="Arial" w:eastAsia="Arial" w:ascii="Arial"/>
          <w:color w:val="123181"/>
          <w:spacing w:val="47"/>
          <w:w w:val="100"/>
          <w:position w:val="-3"/>
          <w:sz w:val="74"/>
          <w:szCs w:val="74"/>
        </w:rPr>
        <w:t>V</w:t>
      </w:r>
      <w:r>
        <w:rPr>
          <w:rFonts w:cs="Arial" w:hAnsi="Arial" w:eastAsia="Arial" w:ascii="Arial"/>
          <w:color w:val="123181"/>
          <w:spacing w:val="60"/>
          <w:w w:val="100"/>
          <w:position w:val="-3"/>
          <w:sz w:val="74"/>
          <w:szCs w:val="74"/>
        </w:rPr>
        <w:t>i</w:t>
      </w:r>
      <w:r>
        <w:rPr>
          <w:rFonts w:cs="Arial" w:hAnsi="Arial" w:eastAsia="Arial" w:ascii="Arial"/>
          <w:color w:val="123181"/>
          <w:spacing w:val="60"/>
          <w:w w:val="100"/>
          <w:position w:val="-3"/>
          <w:sz w:val="74"/>
          <w:szCs w:val="74"/>
        </w:rPr>
        <w:t>e</w:t>
      </w:r>
      <w:r>
        <w:rPr>
          <w:rFonts w:cs="Arial" w:hAnsi="Arial" w:eastAsia="Arial" w:ascii="Arial"/>
          <w:color w:val="123181"/>
          <w:spacing w:val="19"/>
          <w:w w:val="100"/>
          <w:position w:val="-3"/>
          <w:sz w:val="74"/>
          <w:szCs w:val="74"/>
        </w:rPr>
        <w:t>w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74"/>
          <w:szCs w:val="74"/>
        </w:rPr>
        <w:t>,</w:t>
      </w:r>
      <w:r>
        <w:rPr>
          <w:rFonts w:cs="Arial" w:hAnsi="Arial" w:eastAsia="Arial" w:ascii="Arial"/>
          <w:color w:val="123181"/>
          <w:spacing w:val="121"/>
          <w:w w:val="100"/>
          <w:position w:val="-3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position w:val="-3"/>
          <w:sz w:val="74"/>
          <w:szCs w:val="7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74"/>
          <w:szCs w:val="74"/>
        </w:rPr>
        <w:t>n</w:t>
      </w:r>
      <w:r>
        <w:rPr>
          <w:rFonts w:cs="Arial" w:hAnsi="Arial" w:eastAsia="Arial" w:ascii="Arial"/>
          <w:color w:val="123181"/>
          <w:spacing w:val="9"/>
          <w:w w:val="100"/>
          <w:position w:val="-3"/>
          <w:sz w:val="74"/>
          <w:szCs w:val="74"/>
        </w:rPr>
        <w:t> </w:t>
      </w:r>
      <w:r>
        <w:rPr>
          <w:rFonts w:cs="Arial" w:hAnsi="Arial" w:eastAsia="Arial" w:ascii="Arial"/>
          <w:color w:val="123181"/>
          <w:spacing w:val="67"/>
          <w:w w:val="100"/>
          <w:position w:val="-3"/>
          <w:sz w:val="74"/>
          <w:szCs w:val="74"/>
        </w:rPr>
        <w:t>Controlle</w:t>
      </w:r>
      <w:r>
        <w:rPr>
          <w:rFonts w:cs="Arial" w:hAnsi="Arial" w:eastAsia="Arial" w:ascii="Arial"/>
          <w:color w:val="123181"/>
          <w:spacing w:val="26"/>
          <w:w w:val="100"/>
          <w:position w:val="-3"/>
          <w:sz w:val="74"/>
          <w:szCs w:val="7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74"/>
          <w:szCs w:val="7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4"/>
          <w:szCs w:val="7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ahoma" w:hAnsi="Tahoma" w:eastAsia="Tahoma" w:ascii="Tahoma"/>
          <w:sz w:val="56"/>
          <w:szCs w:val="56"/>
        </w:rPr>
        <w:jc w:val="center"/>
        <w:spacing w:lineRule="exact" w:line="640"/>
        <w:ind w:left="10178" w:right="601"/>
      </w:pPr>
      <w:r>
        <w:rPr>
          <w:rFonts w:cs="Tahoma" w:hAnsi="Tahoma" w:eastAsia="Tahoma" w:ascii="Tahoma"/>
          <w:spacing w:val="29"/>
          <w:w w:val="100"/>
          <w:position w:val="-1"/>
          <w:sz w:val="56"/>
          <w:szCs w:val="56"/>
        </w:rPr>
        <w:t>su</w:t>
      </w:r>
      <w:r>
        <w:rPr>
          <w:rFonts w:cs="Tahoma" w:hAnsi="Tahoma" w:eastAsia="Tahoma" w:ascii="Tahoma"/>
          <w:spacing w:val="29"/>
          <w:w w:val="100"/>
          <w:position w:val="-1"/>
          <w:sz w:val="56"/>
          <w:szCs w:val="56"/>
        </w:rPr>
        <w:t>m</w:t>
      </w:r>
      <w:r>
        <w:rPr>
          <w:rFonts w:cs="Tahoma" w:hAnsi="Tahoma" w:eastAsia="Tahoma" w:ascii="Tahoma"/>
          <w:spacing w:val="29"/>
          <w:w w:val="100"/>
          <w:position w:val="-1"/>
          <w:sz w:val="56"/>
          <w:szCs w:val="56"/>
        </w:rPr>
        <w:t>be</w:t>
      </w:r>
      <w:r>
        <w:rPr>
          <w:rFonts w:cs="Tahoma" w:hAnsi="Tahoma" w:eastAsia="Tahoma" w:ascii="Tahoma"/>
          <w:spacing w:val="0"/>
          <w:w w:val="100"/>
          <w:position w:val="-1"/>
          <w:sz w:val="56"/>
          <w:szCs w:val="56"/>
        </w:rPr>
        <w:t>r</w:t>
      </w:r>
      <w:r>
        <w:rPr>
          <w:rFonts w:cs="Tahoma" w:hAnsi="Tahoma" w:eastAsia="Tahoma" w:ascii="Tahoma"/>
          <w:spacing w:val="59"/>
          <w:w w:val="100"/>
          <w:position w:val="-1"/>
          <w:sz w:val="56"/>
          <w:szCs w:val="56"/>
        </w:rPr>
        <w:t> </w:t>
      </w:r>
      <w:r>
        <w:rPr>
          <w:rFonts w:cs="Tahoma" w:hAnsi="Tahoma" w:eastAsia="Tahoma" w:ascii="Tahoma"/>
          <w:spacing w:val="12"/>
          <w:w w:val="100"/>
          <w:position w:val="-1"/>
          <w:sz w:val="56"/>
          <w:szCs w:val="56"/>
        </w:rPr>
        <w:t>gamba</w:t>
      </w:r>
      <w:r>
        <w:rPr>
          <w:rFonts w:cs="Tahoma" w:hAnsi="Tahoma" w:eastAsia="Tahoma" w:ascii="Tahoma"/>
          <w:spacing w:val="13"/>
          <w:w w:val="100"/>
          <w:position w:val="-1"/>
          <w:sz w:val="56"/>
          <w:szCs w:val="56"/>
        </w:rPr>
        <w:t>r</w:t>
      </w:r>
      <w:r>
        <w:rPr>
          <w:rFonts w:cs="Tahoma" w:hAnsi="Tahoma" w:eastAsia="Tahoma" w:ascii="Tahoma"/>
          <w:spacing w:val="0"/>
          <w:w w:val="100"/>
          <w:position w:val="-1"/>
          <w:sz w:val="56"/>
          <w:szCs w:val="56"/>
        </w:rPr>
        <w:t>:</w:t>
      </w:r>
      <w:r>
        <w:rPr>
          <w:rFonts w:cs="Tahoma" w:hAnsi="Tahoma" w:eastAsia="Tahoma" w:ascii="Tahoma"/>
          <w:spacing w:val="-80"/>
          <w:w w:val="100"/>
          <w:position w:val="-1"/>
          <w:sz w:val="56"/>
          <w:szCs w:val="56"/>
        </w:rPr>
        <w:t> 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h</w:t>
      </w:r>
      <w:r>
        <w:rPr>
          <w:rFonts w:cs="Tahoma" w:hAnsi="Tahoma" w:eastAsia="Tahoma" w:ascii="Tahoma"/>
          <w:spacing w:val="10"/>
          <w:w w:val="100"/>
          <w:position w:val="-1"/>
          <w:sz w:val="56"/>
          <w:szCs w:val="56"/>
        </w:rPr>
        <w:t>t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tps:/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/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s3.ama</w:t>
      </w:r>
      <w:r>
        <w:rPr>
          <w:rFonts w:cs="Tahoma" w:hAnsi="Tahoma" w:eastAsia="Tahoma" w:ascii="Tahoma"/>
          <w:spacing w:val="12"/>
          <w:w w:val="100"/>
          <w:position w:val="-1"/>
          <w:sz w:val="56"/>
          <w:szCs w:val="56"/>
        </w:rPr>
        <w:t>z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on</w:t>
      </w:r>
      <w:r>
        <w:rPr>
          <w:rFonts w:cs="Tahoma" w:hAnsi="Tahoma" w:eastAsia="Tahoma" w:ascii="Tahoma"/>
          <w:spacing w:val="11"/>
          <w:w w:val="100"/>
          <w:position w:val="-1"/>
          <w:sz w:val="56"/>
          <w:szCs w:val="56"/>
        </w:rPr>
        <w:t>a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w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s.com/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flati</w:t>
      </w:r>
      <w:r>
        <w:rPr>
          <w:rFonts w:cs="Tahoma" w:hAnsi="Tahoma" w:eastAsia="Tahoma" w:ascii="Tahoma"/>
          <w:spacing w:val="12"/>
          <w:w w:val="100"/>
          <w:position w:val="-1"/>
          <w:sz w:val="56"/>
          <w:szCs w:val="56"/>
        </w:rPr>
        <w:t>r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on-buc</w:t>
      </w:r>
      <w:r>
        <w:rPr>
          <w:rFonts w:cs="Tahoma" w:hAnsi="Tahoma" w:eastAsia="Tahoma" w:ascii="Tahoma"/>
          <w:spacing w:val="9"/>
          <w:w w:val="100"/>
          <w:position w:val="-1"/>
          <w:sz w:val="56"/>
          <w:szCs w:val="56"/>
        </w:rPr>
        <w:t>k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e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t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/</w:t>
      </w:r>
      <w:r>
        <w:rPr>
          <w:rFonts w:cs="Tahoma" w:hAnsi="Tahoma" w:eastAsia="Tahoma" w:ascii="Tahoma"/>
          <w:spacing w:val="11"/>
          <w:w w:val="100"/>
          <w:position w:val="-1"/>
          <w:sz w:val="56"/>
          <w:szCs w:val="56"/>
        </w:rPr>
        <w:t>r</w:t>
      </w:r>
      <w:r>
        <w:rPr>
          <w:rFonts w:cs="Tahoma" w:hAnsi="Tahoma" w:eastAsia="Tahoma" w:ascii="Tahoma"/>
          <w:spacing w:val="14"/>
          <w:w w:val="100"/>
          <w:position w:val="-1"/>
          <w:sz w:val="56"/>
          <w:szCs w:val="56"/>
        </w:rPr>
        <w:t>eadme</w:t>
      </w:r>
      <w:r>
        <w:rPr>
          <w:rFonts w:cs="Tahoma" w:hAnsi="Tahoma" w:eastAsia="Tahoma" w:ascii="Tahoma"/>
          <w:spacing w:val="0"/>
          <w:w w:val="100"/>
          <w:position w:val="-1"/>
          <w:sz w:val="56"/>
          <w:szCs w:val="56"/>
        </w:rPr>
        <w:t>-</w:t>
      </w:r>
      <w:r>
        <w:rPr>
          <w:rFonts w:cs="Tahoma" w:hAnsi="Tahoma" w:eastAsia="Tahoma" w:ascii="Tahoma"/>
          <w:spacing w:val="0"/>
          <w:w w:val="100"/>
          <w:position w:val="0"/>
          <w:sz w:val="56"/>
          <w:szCs w:val="56"/>
        </w:rPr>
      </w:r>
    </w:p>
    <w:p>
      <w:pPr>
        <w:rPr>
          <w:sz w:val="10"/>
          <w:szCs w:val="10"/>
        </w:rPr>
        <w:jc w:val="left"/>
        <w:spacing w:before="4" w:lineRule="exact" w:line="100"/>
      </w:pPr>
      <w:r>
        <w:rPr>
          <w:sz w:val="10"/>
          <w:szCs w:val="10"/>
        </w:rPr>
      </w:r>
    </w:p>
    <w:p>
      <w:pPr>
        <w:rPr>
          <w:rFonts w:cs="Tahoma" w:hAnsi="Tahoma" w:eastAsia="Tahoma" w:ascii="Tahoma"/>
          <w:sz w:val="56"/>
          <w:szCs w:val="56"/>
        </w:rPr>
        <w:jc w:val="center"/>
        <w:ind w:left="15078" w:right="5434"/>
        <w:sectPr>
          <w:pgSz w:w="28800" w:h="16200" w:orient="landscape"/>
          <w:pgMar w:top="1520" w:bottom="0" w:left="0" w:right="40"/>
        </w:sectPr>
      </w:pPr>
      <w:r>
        <w:rPr>
          <w:rFonts w:cs="Tahoma" w:hAnsi="Tahoma" w:eastAsia="Tahoma" w:ascii="Tahoma"/>
          <w:spacing w:val="13"/>
          <w:w w:val="100"/>
          <w:sz w:val="56"/>
          <w:szCs w:val="56"/>
        </w:rPr>
        <w:t>le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s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s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ons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/</w:t>
      </w:r>
      <w:r>
        <w:rPr>
          <w:rFonts w:cs="Tahoma" w:hAnsi="Tahoma" w:eastAsia="Tahoma" w:ascii="Tahoma"/>
          <w:spacing w:val="8"/>
          <w:w w:val="100"/>
          <w:sz w:val="56"/>
          <w:szCs w:val="56"/>
        </w:rPr>
        <w:t>m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v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c_fl</w:t>
      </w:r>
      <w:r>
        <w:rPr>
          <w:rFonts w:cs="Tahoma" w:hAnsi="Tahoma" w:eastAsia="Tahoma" w:ascii="Tahoma"/>
          <w:spacing w:val="14"/>
          <w:w w:val="100"/>
          <w:sz w:val="56"/>
          <w:szCs w:val="56"/>
        </w:rPr>
        <w:t>o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w_upda</w:t>
      </w:r>
      <w:r>
        <w:rPr>
          <w:rFonts w:cs="Tahoma" w:hAnsi="Tahoma" w:eastAsia="Tahoma" w:ascii="Tahoma"/>
          <w:spacing w:val="14"/>
          <w:w w:val="100"/>
          <w:sz w:val="56"/>
          <w:szCs w:val="56"/>
        </w:rPr>
        <w:t>t</w:t>
      </w:r>
      <w:r>
        <w:rPr>
          <w:rFonts w:cs="Tahoma" w:hAnsi="Tahoma" w:eastAsia="Tahoma" w:ascii="Tahoma"/>
          <w:spacing w:val="13"/>
          <w:w w:val="100"/>
          <w:sz w:val="56"/>
          <w:szCs w:val="56"/>
        </w:rPr>
        <w:t>ed.png</w:t>
      </w:r>
      <w:r>
        <w:rPr>
          <w:rFonts w:cs="Tahoma" w:hAnsi="Tahoma" w:eastAsia="Tahoma" w:ascii="Tahoma"/>
          <w:spacing w:val="0"/>
          <w:w w:val="100"/>
          <w:sz w:val="56"/>
          <w:szCs w:val="56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pict>
          <v:shape type="#_x0000_t75" style="position:absolute;margin-left:1263.16pt;margin-top:0pt;width:176.837pt;height:216.015pt;mso-position-horizontal-relative:page;mso-position-vertical-relative:page;z-index:-3271">
            <v:imagedata o:title="" r:id="rId20"/>
          </v:shape>
        </w:pict>
      </w:r>
      <w:r>
        <w:pict>
          <v:group style="position:absolute;margin-left:0pt;margin-top:509.75pt;width:461.261pt;height:300.25pt;mso-position-horizontal-relative:page;mso-position-vertical-relative:page;z-index:-3272" coordorigin="0,10195" coordsize="9225,6005">
            <v:shape type="#_x0000_t75" style="position:absolute;left:0;top:10195;width:6987;height:6005">
              <v:imagedata o:title="" r:id="rId21"/>
            </v:shape>
            <v:shape style="position:absolute;left:7261;top:12828;width:536;height:20" coordorigin="7261,12828" coordsize="536,20" path="m7282,12828l7261,12848,7797,12848,7777,12828,7282,12828xe" filled="t" fillcolor="#F34A86" stroked="f">
              <v:path arrowok="t"/>
              <v:fill/>
            </v:shape>
            <v:shape style="position:absolute;left:7160;top:12848;width:739;height:20" coordorigin="7160,12848" coordsize="739,20" path="m7180,12848l7160,12868,7899,12868,7878,12848,7180,12848xe" filled="t" fillcolor="#F34A86" stroked="f">
              <v:path arrowok="t"/>
              <v:fill/>
            </v:shape>
            <v:shape style="position:absolute;left:7079;top:12868;width:899;height:20" coordorigin="7079,12868" coordsize="899,20" path="m7099,12868l7079,12888,7979,12888,7959,12868,7099,12868xe" filled="t" fillcolor="#F34A86" stroked="f">
              <v:path arrowok="t"/>
              <v:fill/>
            </v:shape>
            <v:shape style="position:absolute;left:7000;top:12888;width:1058;height:20" coordorigin="7000,12888" coordsize="1058,20" path="m7020,12888l7000,12908,8058,12908,8038,12888,7020,12888xe" filled="t" fillcolor="#F34A86" stroked="f">
              <v:path arrowok="t"/>
              <v:fill/>
            </v:shape>
            <v:shape style="position:absolute;left:6942;top:12908;width:1175;height:20" coordorigin="6942,12908" coordsize="1175,20" path="m6961,12908l6942,12928,8117,12928,8097,12908,6961,12908xe" filled="t" fillcolor="#F34A86" stroked="f">
              <v:path arrowok="t"/>
              <v:fill/>
            </v:shape>
            <v:shape style="position:absolute;left:6903;top:12928;width:1252;height:20" coordorigin="6903,12928" coordsize="1252,20" path="m6922,12928l6903,12948,8155,12948,8136,12928,6922,12928xe" filled="t" fillcolor="#F34A86" stroked="f">
              <v:path arrowok="t"/>
              <v:fill/>
            </v:shape>
            <v:shape style="position:absolute;left:6846;top:12948;width:1367;height:20" coordorigin="6846,12948" coordsize="1367,20" path="m6865,12948l6846,12968,8212,12968,8193,12948,6865,12948xe" filled="t" fillcolor="#F34A86" stroked="f">
              <v:path arrowok="t"/>
              <v:fill/>
            </v:shape>
            <v:shape style="position:absolute;left:6808;top:12968;width:1442;height:20" coordorigin="6808,12968" coordsize="1442,20" path="m6827,12968l6808,12988,8250,12988,8231,12968,6827,12968xe" filled="t" fillcolor="#F34A86" stroked="f">
              <v:path arrowok="t"/>
              <v:fill/>
            </v:shape>
            <v:shape style="position:absolute;left:6771;top:12998;width:1516;height:0" coordorigin="6771,12998" coordsize="1516,0" path="m6771,12998l8287,12998e" filled="f" stroked="t" strokeweight="1.1pt" strokecolor="#F34A86">
              <v:path arrowok="t"/>
            </v:shape>
            <v:shape style="position:absolute;left:6716;top:13018;width:1626;height:0" coordorigin="6716,13018" coordsize="1626,0" path="m6716,13018l8342,13018e" filled="f" stroked="t" strokeweight="1.1pt" strokecolor="#F34A86">
              <v:path arrowok="t"/>
            </v:shape>
            <v:shape style="position:absolute;left:6680;top:13038;width:1698;height:0" coordorigin="6680,13038" coordsize="1698,0" path="m6680,13038l8378,13038e" filled="f" stroked="t" strokeweight="1.1pt" strokecolor="#F34A86">
              <v:path arrowok="t"/>
            </v:shape>
            <v:shape style="position:absolute;left:6627;top:13068;width:1804;height:0" coordorigin="6627,13068" coordsize="1804,0" path="m6627,13068l8431,13068e" filled="f" stroked="t" strokeweight="2.1pt" strokecolor="#F34A86">
              <v:path arrowok="t"/>
            </v:shape>
            <v:shape style="position:absolute;left:6592;top:13098;width:1874;height:0" coordorigin="6592,13098" coordsize="1874,0" path="m6592,13098l8466,13098e" filled="f" stroked="t" strokeweight="1.1pt" strokecolor="#F34A86">
              <v:path arrowok="t"/>
            </v:shape>
            <v:shape style="position:absolute;left:6558;top:13118;width:1942;height:0" coordorigin="6558,13118" coordsize="1942,0" path="m6558,13118l8500,13118e" filled="f" stroked="t" strokeweight="1.1pt" strokecolor="#F34A86">
              <v:path arrowok="t"/>
            </v:shape>
            <v:shape style="position:absolute;left:6508;top:13148;width:2042;height:0" coordorigin="6508,13148" coordsize="2042,0" path="m6508,13148l8550,13148e" filled="f" stroked="t" strokeweight="2.1pt" strokecolor="#F34A86">
              <v:path arrowok="t"/>
            </v:shape>
            <v:shape style="position:absolute;left:6459;top:13188;width:2139;height:0" coordorigin="6459,13188" coordsize="2139,0" path="m6459,13188l8599,13188e" filled="f" stroked="t" strokeweight="2.1pt" strokecolor="#F34A86">
              <v:path arrowok="t"/>
            </v:shape>
            <v:shape style="position:absolute;left:6412;top:13228;width:2234;height:0" coordorigin="6412,13228" coordsize="2234,0" path="m6412,13228l8646,13228e" filled="f" stroked="t" strokeweight="2.1pt" strokecolor="#F34A86">
              <v:path arrowok="t"/>
            </v:shape>
            <v:shape style="position:absolute;left:6366;top:13268;width:2325;height:0" coordorigin="6366,13268" coordsize="2325,0" path="m6366,13268l8692,13268e" filled="f" stroked="t" strokeweight="2.1pt" strokecolor="#F34A86">
              <v:path arrowok="t"/>
            </v:shape>
            <v:shape style="position:absolute;left:6308;top:13318;width:2443;height:0" coordorigin="6308,13318" coordsize="2443,0" path="m6308,13318l8750,13318e" filled="f" stroked="t" strokeweight="3.1pt" strokecolor="#F34A86">
              <v:path arrowok="t"/>
            </v:shape>
            <v:shape style="position:absolute;left:6239;top:13348;width:2581;height:80" coordorigin="6239,13348" coordsize="2581,80" path="m8819,13428l8806,13408,8792,13388,8779,13368,8765,13348,6294,13348,6280,13368,6266,13388,6252,13408,6239,13428,8819,13428xe" filled="t" fillcolor="#F34A86" stroked="f">
              <v:path arrowok="t"/>
              <v:fill/>
            </v:shape>
            <v:shape style="position:absolute;left:6175;top:13428;width:2709;height:80" coordorigin="6175,13428" coordsize="2709,80" path="m8884,13508l8871,13488,8858,13468,8846,13448,8833,13428,6226,13428,6213,13448,6200,13468,6187,13488,6175,13508,8884,13508xe" filled="t" fillcolor="#F34A86" stroked="f">
              <v:path arrowok="t"/>
              <v:fill/>
            </v:shape>
            <v:shape style="position:absolute;left:6094;top:13508;width:2871;height:120" coordorigin="6094,13508" coordsize="2871,120" path="m8965,13628l8931,13568,8896,13508,6162,13508,6139,13548,6104,13608,6094,13628,8965,13628xe" filled="t" fillcolor="#F34A86" stroked="f">
              <v:path arrowok="t"/>
              <v:fill/>
            </v:shape>
            <v:shape style="position:absolute;left:5963;top:13628;width:3131;height:260" coordorigin="5963,13628" coordsize="3131,260" path="m9095,13888l9062,13808,9035,13748,9006,13688,8975,13628,6083,13628,6052,13688,6023,13748,5996,13808,5971,13868,5963,13888,9095,13888xe" filled="t" fillcolor="#F34A86" stroked="f">
              <v:path arrowok="t"/>
              <v:fill/>
            </v:shape>
            <v:shape style="position:absolute;left:5843;top:13888;width:3372;height:1420" coordorigin="5843,13888" coordsize="3372,1420" path="m5979,15168l6005,15228,6032,15288,6042,15308,9016,15308,9062,15208,9087,15148,9110,15088,9130,15028,9149,14968,9165,14908,9179,14848,9191,14788,9200,14728,9207,14668,9212,14608,9215,14548,9215,14528,9215,14468,9212,14408,9207,14348,9205,14328,9197,14248,9187,14188,9174,14128,9160,14068,9143,14008,9124,13948,9102,13888,5956,13888,5922,13988,5904,14048,5889,14108,5875,14168,5864,14228,5856,14288,5853,14328,5849,14368,5845,14428,5843,14488,5843,14528,5844,14568,5847,14628,5853,14688,5861,14748,5871,14808,5884,14868,5899,14928,5915,14988,5935,15048,5956,15108,5979,15168xe" filled="t" fillcolor="#F34A86" stroked="f">
              <v:path arrowok="t"/>
              <v:fill/>
            </v:shape>
            <v:shape style="position:absolute;left:6052;top:15308;width:2955;height:160" coordorigin="6052,15308" coordsize="2955,160" path="m9006,15308l6052,15308,6062,15328,6094,15388,6127,15448,6139,15468,8920,15468,8943,15428,8975,15368,9006,15308xe" filled="t" fillcolor="#F34A86" stroked="f">
              <v:path arrowok="t"/>
              <v:fill/>
            </v:shape>
            <v:shape style="position:absolute;left:6150;top:15468;width:2757;height:80" coordorigin="6150,15468" coordsize="2757,80" path="m8908,15468l6150,15468,6162,15488,6175,15508,6187,15528,6200,15548,8858,15548,8871,15528,8884,15508,8896,15488,8908,15468xe" filled="t" fillcolor="#F34A86" stroked="f">
              <v:path arrowok="t"/>
              <v:fill/>
            </v:shape>
            <v:shape style="position:absolute;left:6213;top:15548;width:2633;height:80" coordorigin="6213,15548" coordsize="2633,80" path="m8846,15548l6213,15548,6226,15568,6239,15588,6252,15608,6266,15628,8792,15628,8806,15608,8819,15588,8833,15568,8846,15548xe" filled="t" fillcolor="#F34A86" stroked="f">
              <v:path arrowok="t"/>
              <v:fill/>
            </v:shape>
            <v:shape style="position:absolute;left:6280;top:15658;width:2499;height:0" coordorigin="6280,15658" coordsize="2499,0" path="m6280,15658l8779,15658e" filled="f" stroked="t" strokeweight="3.1pt" strokecolor="#F34A86">
              <v:path arrowok="t"/>
            </v:shape>
            <v:shape style="position:absolute;left:6337;top:15718;width:2385;height:0" coordorigin="6337,15718" coordsize="2385,0" path="m6337,15718l8721,15718e" filled="f" stroked="t" strokeweight="3.1pt" strokecolor="#F34A86">
              <v:path arrowok="t"/>
            </v:shape>
            <v:shape style="position:absolute;left:6397;top:15768;width:2265;height:0" coordorigin="6397,15768" coordsize="2265,0" path="m6397,15768l8662,15768e" filled="f" stroked="t" strokeweight="2.1pt" strokecolor="#F34A86">
              <v:path arrowok="t"/>
            </v:shape>
            <v:shape style="position:absolute;left:6443;top:15808;width:2171;height:0" coordorigin="6443,15808" coordsize="2171,0" path="m6443,15808l8615,15808e" filled="f" stroked="t" strokeweight="2.1pt" strokecolor="#F34A86">
              <v:path arrowok="t"/>
            </v:shape>
            <v:shape style="position:absolute;left:6492;top:15848;width:2075;height:0" coordorigin="6492,15848" coordsize="2075,0" path="m6492,15848l8567,15848e" filled="f" stroked="t" strokeweight="2.1pt" strokecolor="#F34A86">
              <v:path arrowok="t"/>
            </v:shape>
            <v:shape style="position:absolute;left:6541;top:15878;width:1976;height:0" coordorigin="6541,15878" coordsize="1976,0" path="m6541,15878l8517,15878e" filled="f" stroked="t" strokeweight="1.1pt" strokecolor="#F34A86">
              <v:path arrowok="t"/>
            </v:shape>
            <v:shape style="position:absolute;left:6575;top:15898;width:1908;height:0" coordorigin="6575,15898" coordsize="1908,0" path="m6575,15898l8483,15898e" filled="f" stroked="t" strokeweight="1.1pt" strokecolor="#F34A86">
              <v:path arrowok="t"/>
            </v:shape>
            <v:shape style="position:absolute;left:6610;top:15928;width:1839;height:0" coordorigin="6610,15928" coordsize="1839,0" path="m6610,15928l8449,15928e" filled="f" stroked="t" strokeweight="2.1pt" strokecolor="#F34A86">
              <v:path arrowok="t"/>
            </v:shape>
            <v:shape style="position:absolute;left:6662;top:15958;width:1734;height:0" coordorigin="6662,15958" coordsize="1734,0" path="m6662,15958l8396,15958e" filled="f" stroked="t" strokeweight="1.1pt" strokecolor="#F34A86">
              <v:path arrowok="t"/>
            </v:shape>
            <v:shape style="position:absolute;left:6698;top:15978;width:1662;height:0" coordorigin="6698,15978" coordsize="1662,0" path="m6698,15978l8360,15978e" filled="f" stroked="t" strokeweight="1.1pt" strokecolor="#F34A86">
              <v:path arrowok="t"/>
            </v:shape>
            <v:shape style="position:absolute;left:6734;top:15998;width:1590;height:0" coordorigin="6734,15998" coordsize="1590,0" path="m6734,15998l8324,15998e" filled="f" stroked="t" strokeweight="1.1pt" strokecolor="#F34A86">
              <v:path arrowok="t"/>
            </v:shape>
            <v:shape style="position:absolute;left:6771;top:16018;width:1516;height:0" coordorigin="6771,16018" coordsize="1516,0" path="m6771,16018l8287,16018e" filled="f" stroked="t" strokeweight="1.1pt" strokecolor="#F34A86">
              <v:path arrowok="t"/>
            </v:shape>
            <v:shape style="position:absolute;left:6827;top:16028;width:1404;height:20" coordorigin="6827,16028" coordsize="1404,20" path="m8231,16028l6827,16028,6846,16048,8212,16048,8231,16028xe" filled="t" fillcolor="#F34A86" stroked="f">
              <v:path arrowok="t"/>
              <v:fill/>
            </v:shape>
            <v:shape style="position:absolute;left:6865;top:16048;width:1329;height:20" coordorigin="6865,16048" coordsize="1329,20" path="m8193,16048l6865,16048,6884,16068,8174,16068,8193,16048xe" filled="t" fillcolor="#F34A86" stroked="f">
              <v:path arrowok="t"/>
              <v:fill/>
            </v:shape>
            <v:shape style="position:absolute;left:6922;top:16068;width:1214;height:20" coordorigin="6922,16068" coordsize="1214,20" path="m8136,16068l6922,16068,6942,16088,8117,16088,8136,16068xe" filled="t" fillcolor="#F34A86" stroked="f">
              <v:path arrowok="t"/>
              <v:fill/>
            </v:shape>
            <v:shape style="position:absolute;left:6961;top:16088;width:1136;height:20" coordorigin="6961,16088" coordsize="1136,20" path="m8097,16088l6961,16088,6981,16108,8078,16108,8097,16088xe" filled="t" fillcolor="#F34A86" stroked="f">
              <v:path arrowok="t"/>
              <v:fill/>
            </v:shape>
            <v:shape style="position:absolute;left:7040;top:16108;width:979;height:20" coordorigin="7040,16108" coordsize="979,20" path="m8019,16108l7040,16108,7059,16128,7999,16128,8019,16108xe" filled="t" fillcolor="#F34A86" stroked="f">
              <v:path arrowok="t"/>
              <v:fill/>
            </v:shape>
            <v:shape style="position:absolute;left:7099;top:16128;width:860;height:20" coordorigin="7099,16128" coordsize="860,20" path="m7959,16128l7099,16128,7119,16148,7939,16148,7959,16128xe" filled="t" fillcolor="#F34A86" stroked="f">
              <v:path arrowok="t"/>
              <v:fill/>
            </v:shape>
            <v:shape style="position:absolute;left:7180;top:16148;width:698;height:20" coordorigin="7180,16148" coordsize="698,20" path="m7878,16148l7180,16148,7200,16168,7858,16168,7878,16148xe" filled="t" fillcolor="#F34A86" stroked="f">
              <v:path arrowok="t"/>
              <v:fill/>
            </v:shape>
            <v:shape style="position:absolute;left:7323;top:16168;width:413;height:20" coordorigin="7323,16168" coordsize="413,20" path="m7736,16168l7323,16168,7343,16188,7715,16188,7736,16168xe" filled="t" fillcolor="#F34A86" stroked="f">
              <v:path arrowok="t"/>
              <v:fill/>
            </v:shape>
            <w10:wrap type="none"/>
          </v:group>
        </w:pict>
      </w: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142"/>
          <w:szCs w:val="142"/>
        </w:rPr>
        <w:jc w:val="center"/>
        <w:spacing w:lineRule="exact" w:line="1500"/>
        <w:ind w:left="11474" w:right="9124"/>
      </w:pPr>
      <w:r>
        <w:rPr>
          <w:rFonts w:cs="Arial" w:hAnsi="Arial" w:eastAsia="Arial" w:ascii="Arial"/>
          <w:color w:val="123181"/>
          <w:spacing w:val="160"/>
          <w:w w:val="100"/>
          <w:sz w:val="142"/>
          <w:szCs w:val="142"/>
        </w:rPr>
        <w:t>M</w:t>
      </w:r>
      <w:r>
        <w:rPr>
          <w:rFonts w:cs="Arial" w:hAnsi="Arial" w:eastAsia="Arial" w:ascii="Arial"/>
          <w:color w:val="123181"/>
          <w:spacing w:val="40"/>
          <w:w w:val="100"/>
          <w:sz w:val="142"/>
          <w:szCs w:val="142"/>
        </w:rPr>
        <w:t>O</w:t>
      </w:r>
      <w:r>
        <w:rPr>
          <w:rFonts w:cs="Arial" w:hAnsi="Arial" w:eastAsia="Arial" w:ascii="Arial"/>
          <w:color w:val="123181"/>
          <w:spacing w:val="60"/>
          <w:w w:val="100"/>
          <w:sz w:val="142"/>
          <w:szCs w:val="142"/>
        </w:rPr>
        <w:t>D</w:t>
      </w:r>
      <w:r>
        <w:rPr>
          <w:rFonts w:cs="Arial" w:hAnsi="Arial" w:eastAsia="Arial" w:ascii="Arial"/>
          <w:color w:val="123181"/>
          <w:spacing w:val="-20"/>
          <w:w w:val="100"/>
          <w:sz w:val="142"/>
          <w:szCs w:val="14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142"/>
          <w:szCs w:val="14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142"/>
          <w:szCs w:val="142"/>
        </w:rPr>
      </w:r>
    </w:p>
    <w:p>
      <w:pPr>
        <w:rPr>
          <w:sz w:val="17"/>
          <w:szCs w:val="17"/>
        </w:rPr>
        <w:jc w:val="left"/>
        <w:spacing w:before="7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4"/>
          <w:szCs w:val="94"/>
        </w:rPr>
        <w:jc w:val="left"/>
        <w:spacing w:lineRule="auto" w:line="257"/>
        <w:ind w:left="8580" w:right="4651"/>
      </w:pPr>
      <w:r>
        <w:rPr>
          <w:rFonts w:cs="Arial" w:hAnsi="Arial" w:eastAsia="Arial" w:ascii="Arial"/>
          <w:color w:val="123181"/>
          <w:spacing w:val="100"/>
          <w:w w:val="100"/>
          <w:sz w:val="94"/>
          <w:szCs w:val="94"/>
        </w:rPr>
        <w:t>M</w:t>
      </w:r>
      <w:r>
        <w:rPr>
          <w:rFonts w:cs="Arial" w:hAnsi="Arial" w:eastAsia="Arial" w:ascii="Arial"/>
          <w:color w:val="123181"/>
          <w:spacing w:val="100"/>
          <w:w w:val="100"/>
          <w:sz w:val="94"/>
          <w:szCs w:val="94"/>
        </w:rPr>
        <w:t>o</w:t>
      </w:r>
      <w:r>
        <w:rPr>
          <w:rFonts w:cs="Arial" w:hAnsi="Arial" w:eastAsia="Arial" w:ascii="Arial"/>
          <w:color w:val="123181"/>
          <w:spacing w:val="100"/>
          <w:w w:val="100"/>
          <w:sz w:val="94"/>
          <w:szCs w:val="94"/>
        </w:rPr>
        <w:t>d</w:t>
      </w:r>
      <w:r>
        <w:rPr>
          <w:rFonts w:cs="Arial" w:hAnsi="Arial" w:eastAsia="Arial" w:ascii="Arial"/>
          <w:color w:val="123181"/>
          <w:spacing w:val="100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l</w:t>
      </w:r>
      <w:r>
        <w:rPr>
          <w:rFonts w:cs="Arial" w:hAnsi="Arial" w:eastAsia="Arial" w:ascii="Arial"/>
          <w:color w:val="123181"/>
          <w:spacing w:val="201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8"/>
          <w:w w:val="100"/>
          <w:sz w:val="94"/>
          <w:szCs w:val="94"/>
        </w:rPr>
        <w:t>merupaka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96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4"/>
          <w:szCs w:val="94"/>
        </w:rPr>
        <w:t>bagia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-167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5"/>
          <w:w w:val="100"/>
          <w:sz w:val="94"/>
          <w:szCs w:val="94"/>
        </w:rPr>
        <w:t>penangana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-71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8"/>
          <w:w w:val="100"/>
          <w:sz w:val="94"/>
          <w:szCs w:val="9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g</w:t>
      </w:r>
      <w:r>
        <w:rPr>
          <w:rFonts w:cs="Arial" w:hAnsi="Arial" w:eastAsia="Arial" w:ascii="Arial"/>
          <w:color w:val="123181"/>
          <w:spacing w:val="-162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94"/>
          <w:szCs w:val="94"/>
        </w:rPr>
      </w:r>
    </w:p>
    <w:p>
      <w:pPr>
        <w:rPr>
          <w:rFonts w:cs="Arial" w:hAnsi="Arial" w:eastAsia="Arial" w:ascii="Arial"/>
          <w:sz w:val="94"/>
          <w:szCs w:val="94"/>
        </w:rPr>
        <w:jc w:val="both"/>
        <w:spacing w:before="2"/>
        <w:ind w:left="8580" w:right="6703"/>
      </w:pP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b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r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h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u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b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u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g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212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d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g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94"/>
          <w:szCs w:val="94"/>
        </w:rPr>
      </w:r>
    </w:p>
    <w:p>
      <w:pPr>
        <w:rPr>
          <w:rFonts w:cs="Arial" w:hAnsi="Arial" w:eastAsia="Arial" w:ascii="Arial"/>
          <w:sz w:val="94"/>
          <w:szCs w:val="94"/>
        </w:rPr>
        <w:jc w:val="both"/>
        <w:spacing w:before="79" w:lineRule="auto" w:line="257"/>
        <w:ind w:left="8580" w:right="3457"/>
      </w:pPr>
      <w:r>
        <w:pict>
          <v:shape type="#_x0000_t75" style="position:absolute;margin-left:138.365pt;margin-top:117.041pt;width:322.5pt;height:322.5pt;mso-position-horizontal-relative:page;mso-position-vertical-relative:page;z-index:-3270">
            <v:imagedata o:title="" r:id="rId22"/>
          </v:shape>
        </w:pict>
      </w:r>
      <w:r>
        <w:rPr>
          <w:rFonts w:cs="Arial" w:hAnsi="Arial" w:eastAsia="Arial" w:ascii="Arial"/>
          <w:color w:val="123181"/>
          <w:spacing w:val="97"/>
          <w:w w:val="100"/>
          <w:sz w:val="94"/>
          <w:szCs w:val="94"/>
        </w:rPr>
        <w:t>pengolaha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93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79"/>
          <w:w w:val="100"/>
          <w:sz w:val="94"/>
          <w:szCs w:val="94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u</w:t>
      </w:r>
      <w:r>
        <w:rPr>
          <w:rFonts w:cs="Arial" w:hAnsi="Arial" w:eastAsia="Arial" w:ascii="Arial"/>
          <w:color w:val="123181"/>
          <w:spacing w:val="-21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0"/>
          <w:w w:val="100"/>
          <w:sz w:val="94"/>
          <w:szCs w:val="94"/>
        </w:rPr>
        <w:t>manipulas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i</w:t>
      </w:r>
      <w:r>
        <w:rPr>
          <w:rFonts w:cs="Arial" w:hAnsi="Arial" w:eastAsia="Arial" w:ascii="Arial"/>
          <w:color w:val="123181"/>
          <w:spacing w:val="-170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83"/>
          <w:w w:val="100"/>
          <w:sz w:val="94"/>
          <w:szCs w:val="94"/>
        </w:rPr>
        <w:t>databas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165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85"/>
          <w:w w:val="100"/>
          <w:sz w:val="94"/>
          <w:szCs w:val="94"/>
        </w:rPr>
        <w:t>sepert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i</w:t>
      </w:r>
      <w:r>
        <w:rPr>
          <w:rFonts w:cs="Arial" w:hAnsi="Arial" w:eastAsia="Arial" w:ascii="Arial"/>
          <w:color w:val="123181"/>
          <w:spacing w:val="-11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m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g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a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m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b</w:t>
      </w:r>
      <w:r>
        <w:rPr>
          <w:rFonts w:cs="Arial" w:hAnsi="Arial" w:eastAsia="Arial" w:ascii="Arial"/>
          <w:color w:val="123181"/>
          <w:spacing w:val="106"/>
          <w:w w:val="100"/>
          <w:sz w:val="94"/>
          <w:szCs w:val="9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86"/>
          <w:w w:val="100"/>
          <w:sz w:val="94"/>
          <w:szCs w:val="94"/>
        </w:rPr>
        <w:t>dat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a</w:t>
      </w:r>
      <w:r>
        <w:rPr>
          <w:rFonts w:cs="Arial" w:hAnsi="Arial" w:eastAsia="Arial" w:ascii="Arial"/>
          <w:color w:val="123181"/>
          <w:spacing w:val="172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84"/>
          <w:w w:val="100"/>
          <w:sz w:val="94"/>
          <w:szCs w:val="94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i</w:t>
      </w:r>
      <w:r>
        <w:rPr>
          <w:rFonts w:cs="Arial" w:hAnsi="Arial" w:eastAsia="Arial" w:ascii="Arial"/>
          <w:color w:val="123181"/>
          <w:spacing w:val="168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94"/>
          <w:szCs w:val="94"/>
        </w:rPr>
        <w:t>database,</w:t>
      </w:r>
      <w:r>
        <w:rPr>
          <w:rFonts w:cs="Arial" w:hAnsi="Arial" w:eastAsia="Arial" w:ascii="Arial"/>
          <w:color w:val="000000"/>
          <w:spacing w:val="0"/>
          <w:w w:val="100"/>
          <w:sz w:val="94"/>
          <w:szCs w:val="94"/>
        </w:rPr>
      </w:r>
    </w:p>
    <w:p>
      <w:pPr>
        <w:rPr>
          <w:rFonts w:cs="Arial" w:hAnsi="Arial" w:eastAsia="Arial" w:ascii="Arial"/>
          <w:sz w:val="94"/>
          <w:szCs w:val="94"/>
        </w:rPr>
        <w:jc w:val="left"/>
        <w:spacing w:before="2" w:lineRule="auto" w:line="257"/>
        <w:ind w:left="8580" w:right="3860"/>
        <w:sectPr>
          <w:pgSz w:w="28800" w:h="16200" w:orient="landscape"/>
          <w:pgMar w:top="2140" w:bottom="280" w:left="2660" w:right="0"/>
        </w:sectPr>
      </w:pPr>
      <w:r>
        <w:rPr>
          <w:rFonts w:cs="Arial" w:hAnsi="Arial" w:eastAsia="Arial" w:ascii="Arial"/>
          <w:color w:val="123181"/>
          <w:spacing w:val="94"/>
          <w:w w:val="100"/>
          <w:sz w:val="94"/>
          <w:szCs w:val="94"/>
        </w:rPr>
        <w:t>menambahkan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,</w:t>
      </w:r>
      <w:r>
        <w:rPr>
          <w:rFonts w:cs="Arial" w:hAnsi="Arial" w:eastAsia="Arial" w:ascii="Arial"/>
          <w:color w:val="123181"/>
          <w:spacing w:val="188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7"/>
          <w:w w:val="100"/>
          <w:sz w:val="94"/>
          <w:szCs w:val="94"/>
        </w:rPr>
        <w:t>mengubah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,</w:t>
      </w:r>
      <w:r>
        <w:rPr>
          <w:rFonts w:cs="Arial" w:hAnsi="Arial" w:eastAsia="Arial" w:ascii="Arial"/>
          <w:color w:val="123181"/>
          <w:spacing w:val="-164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92"/>
          <w:w w:val="100"/>
          <w:sz w:val="94"/>
          <w:szCs w:val="9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84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m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e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n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g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h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a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p</w:t>
      </w:r>
      <w:r>
        <w:rPr>
          <w:rFonts w:cs="Arial" w:hAnsi="Arial" w:eastAsia="Arial" w:ascii="Arial"/>
          <w:color w:val="123181"/>
          <w:spacing w:val="101"/>
          <w:w w:val="100"/>
          <w:sz w:val="94"/>
          <w:szCs w:val="94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94"/>
          <w:szCs w:val="94"/>
        </w:rPr>
        <w:t>s</w:t>
      </w:r>
      <w:r>
        <w:rPr>
          <w:rFonts w:cs="Arial" w:hAnsi="Arial" w:eastAsia="Arial" w:ascii="Arial"/>
          <w:color w:val="123181"/>
          <w:spacing w:val="6"/>
          <w:w w:val="100"/>
          <w:sz w:val="94"/>
          <w:szCs w:val="94"/>
        </w:rPr>
        <w:t> </w:t>
      </w:r>
      <w:r>
        <w:rPr>
          <w:rFonts w:cs="Arial" w:hAnsi="Arial" w:eastAsia="Arial" w:ascii="Arial"/>
          <w:color w:val="123181"/>
          <w:spacing w:val="71"/>
          <w:w w:val="100"/>
          <w:sz w:val="94"/>
          <w:szCs w:val="94"/>
        </w:rPr>
        <w:t>data.</w:t>
      </w:r>
      <w:r>
        <w:rPr>
          <w:rFonts w:cs="Arial" w:hAnsi="Arial" w:eastAsia="Arial" w:ascii="Arial"/>
          <w:color w:val="000000"/>
          <w:spacing w:val="0"/>
          <w:w w:val="100"/>
          <w:sz w:val="94"/>
          <w:szCs w:val="94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pict>
          <v:shape type="#_x0000_t75" style="position:absolute;margin-left:1263.16pt;margin-top:0.0003pt;width:176.837pt;height:216.015pt;mso-position-horizontal-relative:page;mso-position-vertical-relative:page;z-index:-3268">
            <v:imagedata o:title="" r:id="rId23"/>
          </v:shape>
        </w:pict>
      </w:r>
      <w:r>
        <w:pict>
          <v:group style="position:absolute;margin-left:7.305e-006pt;margin-top:509.751pt;width:461.261pt;height:300.249pt;mso-position-horizontal-relative:page;mso-position-vertical-relative:page;z-index:-3269" coordorigin="0,10195" coordsize="9225,6005">
            <v:shape type="#_x0000_t75" style="position:absolute;left:0;top:10195;width:6987;height:6005">
              <v:imagedata o:title="" r:id="rId24"/>
            </v:shape>
            <v:shape style="position:absolute;left:7261;top:12828;width:536;height:20" coordorigin="7261,12828" coordsize="536,20" path="m7282,12828l7261,12848,7797,12848,7777,12828,7282,12828xe" filled="t" fillcolor="#F34A86" stroked="f">
              <v:path arrowok="t"/>
              <v:fill/>
            </v:shape>
            <v:shape style="position:absolute;left:7160;top:12848;width:739;height:20" coordorigin="7160,12848" coordsize="739,20" path="m7180,12848l7160,12868,7899,12868,7878,12848,7180,12848xe" filled="t" fillcolor="#F34A86" stroked="f">
              <v:path arrowok="t"/>
              <v:fill/>
            </v:shape>
            <v:shape style="position:absolute;left:7079;top:12868;width:899;height:20" coordorigin="7079,12868" coordsize="899,20" path="m7099,12868l7079,12888,7979,12888,7959,12868,7099,12868xe" filled="t" fillcolor="#F34A86" stroked="f">
              <v:path arrowok="t"/>
              <v:fill/>
            </v:shape>
            <v:shape style="position:absolute;left:7000;top:12888;width:1058;height:20" coordorigin="7000,12888" coordsize="1058,20" path="m7020,12888l7000,12908,8058,12908,8038,12888,7020,12888xe" filled="t" fillcolor="#F34A86" stroked="f">
              <v:path arrowok="t"/>
              <v:fill/>
            </v:shape>
            <v:shape style="position:absolute;left:6942;top:12908;width:1175;height:20" coordorigin="6942,12908" coordsize="1175,20" path="m6961,12908l6942,12928,8117,12928,8097,12908,6961,12908xe" filled="t" fillcolor="#F34A86" stroked="f">
              <v:path arrowok="t"/>
              <v:fill/>
            </v:shape>
            <v:shape style="position:absolute;left:6903;top:12928;width:1252;height:20" coordorigin="6903,12928" coordsize="1252,20" path="m6922,12928l6903,12948,8155,12948,8136,12928,6922,12928xe" filled="t" fillcolor="#F34A86" stroked="f">
              <v:path arrowok="t"/>
              <v:fill/>
            </v:shape>
            <v:shape style="position:absolute;left:6846;top:12948;width:1367;height:20" coordorigin="6846,12948" coordsize="1367,20" path="m6865,12948l6846,12968,8212,12968,8193,12948,6865,12948xe" filled="t" fillcolor="#F34A86" stroked="f">
              <v:path arrowok="t"/>
              <v:fill/>
            </v:shape>
            <v:shape style="position:absolute;left:6808;top:12968;width:1442;height:20" coordorigin="6808,12968" coordsize="1442,20" path="m6827,12968l6808,12988,8250,12988,8231,12968,6827,12968xe" filled="t" fillcolor="#F34A86" stroked="f">
              <v:path arrowok="t"/>
              <v:fill/>
            </v:shape>
            <v:shape style="position:absolute;left:6771;top:12988;width:1516;height:20" coordorigin="6771,12988" coordsize="1516,20" path="m6789,12988l6771,13008,8287,13008,8269,12988,6789,12988xe" filled="t" fillcolor="#F34A86" stroked="f">
              <v:path arrowok="t"/>
              <v:fill/>
            </v:shape>
            <v:shape style="position:absolute;left:6716;top:13008;width:1626;height:20" coordorigin="6716,13008" coordsize="1626,20" path="m6734,13008l6716,13028,8342,13028,8324,13008,6734,13008xe" filled="t" fillcolor="#F34A86" stroked="f">
              <v:path arrowok="t"/>
              <v:fill/>
            </v:shape>
            <v:shape style="position:absolute;left:6680;top:13028;width:1698;height:20" coordorigin="6680,13028" coordsize="1698,20" path="m6698,13028l6680,13048,8378,13048,8360,13028,6698,13028xe" filled="t" fillcolor="#F34A86" stroked="f">
              <v:path arrowok="t"/>
              <v:fill/>
            </v:shape>
            <v:shape style="position:absolute;left:6627;top:13048;width:1804;height:40" coordorigin="6627,13048" coordsize="1804,40" path="m6662,13048l6627,13088,8431,13088,8396,13048,6662,13048xe" filled="t" fillcolor="#F34A86" stroked="f">
              <v:path arrowok="t"/>
              <v:fill/>
            </v:shape>
            <v:shape style="position:absolute;left:6592;top:13088;width:1874;height:20" coordorigin="6592,13088" coordsize="1874,20" path="m6610,13088l6592,13108,8466,13108,8449,13088,6610,13088xe" filled="t" fillcolor="#F34A86" stroked="f">
              <v:path arrowok="t"/>
              <v:fill/>
            </v:shape>
            <v:shape style="position:absolute;left:6558;top:13108;width:1942;height:20" coordorigin="6558,13108" coordsize="1942,20" path="m6575,13108l6558,13128,8500,13128,8483,13108,6575,13108xe" filled="t" fillcolor="#F34A86" stroked="f">
              <v:path arrowok="t"/>
              <v:fill/>
            </v:shape>
            <v:shape style="position:absolute;left:6508;top:13128;width:2042;height:40" coordorigin="6508,13128" coordsize="2042,40" path="m8550,13168l8534,13148,8517,13128,6541,13128,6525,13148,6508,13168,8550,13168xe" filled="t" fillcolor="#F34A86" stroked="f">
              <v:path arrowok="t"/>
              <v:fill/>
            </v:shape>
            <v:shape style="position:absolute;left:6459;top:13168;width:2139;height:40" coordorigin="6459,13168" coordsize="2139,40" path="m8599,13208l8583,13188,8567,13168,6492,13168,6475,13188,6459,13208,8599,13208xe" filled="t" fillcolor="#F34A86" stroked="f">
              <v:path arrowok="t"/>
              <v:fill/>
            </v:shape>
            <v:shape style="position:absolute;left:6412;top:13228;width:2234;height:0" coordorigin="6412,13228" coordsize="2234,0" path="m6412,13228l8646,13228e" filled="f" stroked="t" strokeweight="2.1pt" strokecolor="#F34A86">
              <v:path arrowok="t"/>
            </v:shape>
            <v:shape style="position:absolute;left:6366;top:13268;width:2325;height:0" coordorigin="6366,13268" coordsize="2325,0" path="m6366,13268l8692,13268e" filled="f" stroked="t" strokeweight="2.1pt" strokecolor="#F34A86">
              <v:path arrowok="t"/>
            </v:shape>
            <v:shape style="position:absolute;left:6308;top:13318;width:2443;height:0" coordorigin="6308,13318" coordsize="2443,0" path="m6308,13318l8750,13318e" filled="f" stroked="t" strokeweight="3.1pt" strokecolor="#F34A86">
              <v:path arrowok="t"/>
            </v:shape>
            <v:shape style="position:absolute;left:6239;top:13388;width:2581;height:0" coordorigin="6239,13388" coordsize="2581,0" path="m6239,13388l8819,13388e" filled="f" stroked="t" strokeweight="4.1pt" strokecolor="#F34A86">
              <v:path arrowok="t"/>
            </v:shape>
            <v:shape style="position:absolute;left:6175;top:13468;width:2709;height:0" coordorigin="6175,13468" coordsize="2709,0" path="m6175,13468l8884,13468e" filled="f" stroked="t" strokeweight="4.1pt" strokecolor="#F34A86">
              <v:path arrowok="t"/>
            </v:shape>
            <v:shape style="position:absolute;left:6094;top:13508;width:2871;height:120" coordorigin="6094,13508" coordsize="2871,120" path="m8965,13628l8931,13568,8896,13508,6162,13508,6139,13548,6104,13608,6094,13628,8965,13628xe" filled="t" fillcolor="#F34A86" stroked="f">
              <v:path arrowok="t"/>
              <v:fill/>
            </v:shape>
            <v:shape style="position:absolute;left:5963;top:13628;width:3131;height:260" coordorigin="5963,13628" coordsize="3131,260" path="m9095,13888l9062,13808,9035,13748,9006,13688,8975,13628,6083,13628,6052,13688,6023,13748,5996,13808,5971,13868,5963,13888,9095,13888xe" filled="t" fillcolor="#F34A86" stroked="f">
              <v:path arrowok="t"/>
              <v:fill/>
            </v:shape>
            <v:shape style="position:absolute;left:5843;top:13888;width:3372;height:1420" coordorigin="5843,13888" coordsize="3372,1420" path="m5979,15168l6005,15228,6032,15288,6042,15308,9016,15308,9062,15208,9087,15148,9110,15088,9130,15028,9149,14968,9165,14908,9179,14848,9191,14788,9200,14728,9207,14668,9212,14608,9215,14548,9215,14528,9215,14468,9212,14408,9207,14348,9205,14328,9197,14248,9187,14188,9174,14128,9160,14068,9143,14008,9124,13948,9102,13888,5956,13888,5922,13988,5904,14048,5889,14108,5875,14168,5864,14228,5856,14288,5853,14328,5849,14368,5845,14428,5843,14488,5843,14528,5844,14568,5847,14628,5853,14688,5861,14748,5871,14808,5884,14868,5899,14928,5915,14988,5935,15048,5956,15108,5979,15168xe" filled="t" fillcolor="#F34A86" stroked="f">
              <v:path arrowok="t"/>
              <v:fill/>
            </v:shape>
            <v:shape style="position:absolute;left:6052;top:15308;width:2955;height:160" coordorigin="6052,15308" coordsize="2955,160" path="m9006,15308l6052,15308,6062,15328,6094,15388,6127,15448,6139,15468,8920,15468,8943,15428,8975,15368,9006,15308xe" filled="t" fillcolor="#F34A86" stroked="f">
              <v:path arrowok="t"/>
              <v:fill/>
            </v:shape>
            <v:shape style="position:absolute;left:6150;top:15508;width:2757;height:0" coordorigin="6150,15508" coordsize="2757,0" path="m6150,15508l8908,15508e" filled="f" stroked="t" strokeweight="4.1pt" strokecolor="#F34A86">
              <v:path arrowok="t"/>
            </v:shape>
            <v:shape style="position:absolute;left:6213;top:15588;width:2633;height:0" coordorigin="6213,15588" coordsize="2633,0" path="m6213,15588l8846,15588e" filled="f" stroked="t" strokeweight="4.1pt" strokecolor="#F34A86">
              <v:path arrowok="t"/>
            </v:shape>
            <v:shape style="position:absolute;left:6280;top:15658;width:2499;height:0" coordorigin="6280,15658" coordsize="2499,0" path="m6280,15658l8779,15658e" filled="f" stroked="t" strokeweight="3.1pt" strokecolor="#F34A86">
              <v:path arrowok="t"/>
            </v:shape>
            <v:shape style="position:absolute;left:6337;top:15718;width:2385;height:0" coordorigin="6337,15718" coordsize="2385,0" path="m6337,15718l8721,15718e" filled="f" stroked="t" strokeweight="3.1pt" strokecolor="#F34A86">
              <v:path arrowok="t"/>
            </v:shape>
            <v:shape style="position:absolute;left:6397;top:15768;width:2265;height:0" coordorigin="6397,15768" coordsize="2265,0" path="m6397,15768l8662,15768e" filled="f" stroked="t" strokeweight="2.1pt" strokecolor="#F34A86">
              <v:path arrowok="t"/>
            </v:shape>
            <v:shape style="position:absolute;left:6443;top:15808;width:2171;height:0" coordorigin="6443,15808" coordsize="2171,0" path="m6443,15808l8615,15808e" filled="f" stroked="t" strokeweight="2.1pt" strokecolor="#F34A86">
              <v:path arrowok="t"/>
            </v:shape>
            <v:shape style="position:absolute;left:6492;top:15828;width:2075;height:40" coordorigin="6492,15828" coordsize="2075,40" path="m8567,15828l6492,15828,6508,15848,6525,15868,8534,15868,8550,15848,8567,15828xe" filled="t" fillcolor="#F34A86" stroked="f">
              <v:path arrowok="t"/>
              <v:fill/>
            </v:shape>
            <v:shape style="position:absolute;left:6541;top:15868;width:1976;height:20" coordorigin="6541,15868" coordsize="1976,20" path="m8517,15868l6541,15868,6558,15888,8500,15888,8517,15868xe" filled="t" fillcolor="#F34A86" stroked="f">
              <v:path arrowok="t"/>
              <v:fill/>
            </v:shape>
            <v:shape style="position:absolute;left:6575;top:15888;width:1908;height:20" coordorigin="6575,15888" coordsize="1908,20" path="m8483,15888l6575,15888,6592,15908,8466,15908,8483,15888xe" filled="t" fillcolor="#F34A86" stroked="f">
              <v:path arrowok="t"/>
              <v:fill/>
            </v:shape>
            <v:shape style="position:absolute;left:6610;top:15908;width:1839;height:40" coordorigin="6610,15908" coordsize="1839,40" path="m8449,15908l6610,15908,6645,15948,8414,15948,8449,15908xe" filled="t" fillcolor="#F34A86" stroked="f">
              <v:path arrowok="t"/>
              <v:fill/>
            </v:shape>
            <v:shape style="position:absolute;left:6662;top:15948;width:1734;height:20" coordorigin="6662,15948" coordsize="1734,20" path="m8396,15948l6662,15948,6680,15968,8378,15968,8396,15948xe" filled="t" fillcolor="#F34A86" stroked="f">
              <v:path arrowok="t"/>
              <v:fill/>
            </v:shape>
            <v:shape style="position:absolute;left:6698;top:15968;width:1662;height:20" coordorigin="6698,15968" coordsize="1662,20" path="m8360,15968l6698,15968,6716,15988,8342,15988,8360,15968xe" filled="t" fillcolor="#F34A86" stroked="f">
              <v:path arrowok="t"/>
              <v:fill/>
            </v:shape>
            <v:shape style="position:absolute;left:6734;top:15988;width:1590;height:20" coordorigin="6734,15988" coordsize="1590,20" path="m8324,15988l6734,15988,6753,16008,8306,16008,8324,15988xe" filled="t" fillcolor="#F34A86" stroked="f">
              <v:path arrowok="t"/>
              <v:fill/>
            </v:shape>
            <v:shape style="position:absolute;left:6771;top:16008;width:1516;height:20" coordorigin="6771,16008" coordsize="1516,20" path="m8287,16008l6771,16008,6789,16028,8269,16028,8287,16008xe" filled="t" fillcolor="#F34A86" stroked="f">
              <v:path arrowok="t"/>
              <v:fill/>
            </v:shape>
            <v:shape style="position:absolute;left:6827;top:16028;width:1404;height:20" coordorigin="6827,16028" coordsize="1404,20" path="m8231,16028l6827,16028,6846,16048,8212,16048,8231,16028xe" filled="t" fillcolor="#F34A86" stroked="f">
              <v:path arrowok="t"/>
              <v:fill/>
            </v:shape>
            <v:shape style="position:absolute;left:6865;top:16048;width:1329;height:20" coordorigin="6865,16048" coordsize="1329,20" path="m8193,16048l6865,16048,6884,16068,8174,16068,8193,16048xe" filled="t" fillcolor="#F34A86" stroked="f">
              <v:path arrowok="t"/>
              <v:fill/>
            </v:shape>
            <v:shape style="position:absolute;left:6922;top:16068;width:1214;height:20" coordorigin="6922,16068" coordsize="1214,20" path="m8136,16068l6922,16068,6942,16088,8117,16088,8136,16068xe" filled="t" fillcolor="#F34A86" stroked="f">
              <v:path arrowok="t"/>
              <v:fill/>
            </v:shape>
            <v:shape style="position:absolute;left:6961;top:16088;width:1136;height:20" coordorigin="6961,16088" coordsize="1136,20" path="m8097,16088l6961,16088,6981,16108,8078,16108,8097,16088xe" filled="t" fillcolor="#F34A86" stroked="f">
              <v:path arrowok="t"/>
              <v:fill/>
            </v:shape>
            <v:shape style="position:absolute;left:7040;top:16108;width:979;height:20" coordorigin="7040,16108" coordsize="979,20" path="m8019,16108l7040,16108,7059,16128,7999,16128,8019,16108xe" filled="t" fillcolor="#F34A86" stroked="f">
              <v:path arrowok="t"/>
              <v:fill/>
            </v:shape>
            <v:shape style="position:absolute;left:7099;top:16128;width:860;height:20" coordorigin="7099,16128" coordsize="860,20" path="m7959,16128l7099,16128,7119,16148,7939,16148,7959,16128xe" filled="t" fillcolor="#F34A86" stroked="f">
              <v:path arrowok="t"/>
              <v:fill/>
            </v:shape>
            <v:shape style="position:absolute;left:7180;top:16148;width:698;height:20" coordorigin="7180,16148" coordsize="698,20" path="m7878,16148l7180,16148,7200,16168,7858,16168,7878,16148xe" filled="t" fillcolor="#F34A86" stroked="f">
              <v:path arrowok="t"/>
              <v:fill/>
            </v:shape>
            <v:shape style="position:absolute;left:7323;top:16168;width:413;height:20" coordorigin="7323,16168" coordsize="413,20" path="m7736,16168l7323,16168,7343,16188,7715,16188,7736,16168xe" filled="t" fillcolor="#F34A86" stroked="f">
              <v:path arrowok="t"/>
              <v:fill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2"/>
          <w:szCs w:val="142"/>
        </w:rPr>
        <w:jc w:val="center"/>
        <w:spacing w:lineRule="exact" w:line="1500"/>
        <w:ind w:left="12493" w:right="10524"/>
      </w:pPr>
      <w:r>
        <w:rPr>
          <w:rFonts w:cs="Arial" w:hAnsi="Arial" w:eastAsia="Arial" w:ascii="Arial"/>
          <w:color w:val="123181"/>
          <w:spacing w:val="80"/>
          <w:w w:val="100"/>
          <w:sz w:val="142"/>
          <w:szCs w:val="142"/>
        </w:rPr>
        <w:t>V</w:t>
      </w:r>
      <w:r>
        <w:rPr>
          <w:rFonts w:cs="Arial" w:hAnsi="Arial" w:eastAsia="Arial" w:ascii="Arial"/>
          <w:color w:val="123181"/>
          <w:spacing w:val="60"/>
          <w:w w:val="100"/>
          <w:sz w:val="142"/>
          <w:szCs w:val="142"/>
        </w:rPr>
        <w:t>I</w:t>
      </w:r>
      <w:r>
        <w:rPr>
          <w:rFonts w:cs="Arial" w:hAnsi="Arial" w:eastAsia="Arial" w:ascii="Arial"/>
          <w:color w:val="123181"/>
          <w:spacing w:val="-20"/>
          <w:w w:val="100"/>
          <w:sz w:val="142"/>
          <w:szCs w:val="14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142"/>
          <w:szCs w:val="142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142"/>
          <w:szCs w:val="1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ind w:left="8900"/>
      </w:pPr>
      <w:r>
        <w:rPr>
          <w:rFonts w:cs="Arial" w:hAnsi="Arial" w:eastAsia="Arial" w:ascii="Arial"/>
          <w:color w:val="123181"/>
          <w:spacing w:val="70"/>
          <w:sz w:val="90"/>
          <w:szCs w:val="90"/>
        </w:rPr>
        <w:t>V</w:t>
      </w:r>
      <w:r>
        <w:rPr>
          <w:rFonts w:cs="Arial" w:hAnsi="Arial" w:eastAsia="Arial" w:ascii="Arial"/>
          <w:color w:val="123181"/>
          <w:spacing w:val="86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86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w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76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sz w:val="90"/>
          <w:szCs w:val="90"/>
        </w:rPr>
        <w:t>merupaka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62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8"/>
          <w:sz w:val="90"/>
          <w:szCs w:val="90"/>
        </w:rPr>
        <w:t>bagia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73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sz w:val="90"/>
          <w:szCs w:val="90"/>
        </w:rPr>
        <w:t>yan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-156"/>
          <w:sz w:val="90"/>
          <w:szCs w:val="90"/>
        </w:rPr>
        <w:t> </w:t>
      </w:r>
      <w:r>
        <w:rPr>
          <w:rFonts w:cs="Arial" w:hAnsi="Arial" w:eastAsia="Arial" w:ascii="Arial"/>
          <w:color w:val="000000"/>
          <w:spacing w:val="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85"/>
        <w:ind w:left="8900"/>
      </w:pPr>
      <w:r>
        <w:rPr>
          <w:rFonts w:cs="Arial" w:hAnsi="Arial" w:eastAsia="Arial" w:ascii="Arial"/>
          <w:color w:val="123181"/>
          <w:spacing w:val="91"/>
          <w:w w:val="100"/>
          <w:sz w:val="90"/>
          <w:szCs w:val="90"/>
        </w:rPr>
        <w:t>menangan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18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3"/>
          <w:w w:val="100"/>
          <w:sz w:val="90"/>
          <w:szCs w:val="90"/>
        </w:rPr>
        <w:t>halama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67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90"/>
          <w:szCs w:val="90"/>
        </w:rPr>
        <w:t>Use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r</w:t>
      </w:r>
      <w:r>
        <w:rPr>
          <w:rFonts w:cs="Arial" w:hAnsi="Arial" w:eastAsia="Arial" w:ascii="Arial"/>
          <w:color w:val="123181"/>
          <w:spacing w:val="102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1"/>
          <w:w w:val="100"/>
          <w:sz w:val="90"/>
          <w:szCs w:val="90"/>
        </w:rPr>
        <w:t>Interface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85"/>
        <w:ind w:left="8900"/>
      </w:pPr>
      <w:r>
        <w:rPr>
          <w:rFonts w:cs="Arial" w:hAnsi="Arial" w:eastAsia="Arial" w:ascii="Arial"/>
          <w:color w:val="123181"/>
          <w:spacing w:val="71"/>
          <w:w w:val="100"/>
          <w:sz w:val="80"/>
          <w:szCs w:val="80"/>
        </w:rPr>
        <w:t>(</w:t>
      </w:r>
      <w:r>
        <w:rPr>
          <w:rFonts w:cs="Arial" w:hAnsi="Arial" w:eastAsia="Arial" w:ascii="Arial"/>
          <w:color w:val="123181"/>
          <w:spacing w:val="71"/>
          <w:w w:val="100"/>
          <w:sz w:val="90"/>
          <w:szCs w:val="90"/>
        </w:rPr>
        <w:t>UI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)</w:t>
      </w:r>
      <w:r>
        <w:rPr>
          <w:rFonts w:cs="Arial" w:hAnsi="Arial" w:eastAsia="Arial" w:ascii="Arial"/>
          <w:color w:val="123181"/>
          <w:spacing w:val="143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90"/>
          <w:szCs w:val="90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5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3"/>
          <w:w w:val="100"/>
          <w:sz w:val="90"/>
          <w:szCs w:val="90"/>
        </w:rPr>
        <w:t>halama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65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0"/>
          <w:szCs w:val="9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87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c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85"/>
        <w:ind w:left="8900"/>
      </w:pPr>
      <w:r>
        <w:pict>
          <v:shape type="#_x0000_t75" style="position:absolute;margin-left:94.6024pt;margin-top:135.064pt;width:395.25pt;height:322.252pt;mso-position-horizontal-relative:page;mso-position-vertical-relative:page;z-index:-3267">
            <v:imagedata o:title="" r:id="rId25"/>
          </v:shape>
        </w:pict>
      </w:r>
      <w:r>
        <w:rPr>
          <w:rFonts w:cs="Arial" w:hAnsi="Arial" w:eastAsia="Arial" w:ascii="Arial"/>
          <w:color w:val="123181"/>
          <w:spacing w:val="85"/>
          <w:sz w:val="90"/>
          <w:szCs w:val="90"/>
        </w:rPr>
        <w:t>pad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79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57"/>
          <w:sz w:val="90"/>
          <w:szCs w:val="90"/>
        </w:rPr>
        <w:t>use</w:t>
      </w:r>
      <w:r>
        <w:rPr>
          <w:rFonts w:cs="Arial" w:hAnsi="Arial" w:eastAsia="Arial" w:ascii="Arial"/>
          <w:color w:val="123181"/>
          <w:spacing w:val="8"/>
          <w:sz w:val="90"/>
          <w:szCs w:val="90"/>
        </w:rPr>
        <w:t>r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,</w:t>
      </w:r>
      <w:r>
        <w:rPr>
          <w:rFonts w:cs="Arial" w:hAnsi="Arial" w:eastAsia="Arial" w:ascii="Arial"/>
          <w:color w:val="123181"/>
          <w:spacing w:val="114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8"/>
          <w:sz w:val="90"/>
          <w:szCs w:val="90"/>
        </w:rPr>
        <w:t>sehingg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-68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100"/>
          <w:sz w:val="90"/>
          <w:szCs w:val="90"/>
        </w:rPr>
        <w:t>memudahka</w:t>
      </w:r>
      <w:r>
        <w:rPr>
          <w:rFonts w:cs="Arial" w:hAnsi="Arial" w:eastAsia="Arial" w:ascii="Arial"/>
          <w:color w:val="123181"/>
          <w:spacing w:val="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149"/>
          <w:sz w:val="90"/>
          <w:szCs w:val="90"/>
        </w:rPr>
        <w:t> </w:t>
      </w:r>
      <w:r>
        <w:rPr>
          <w:rFonts w:cs="Arial" w:hAnsi="Arial" w:eastAsia="Arial" w:ascii="Arial"/>
          <w:color w:val="000000"/>
          <w:spacing w:val="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85" w:lineRule="auto" w:line="259"/>
        <w:ind w:left="8900" w:right="2559"/>
      </w:pPr>
      <w:r>
        <w:rPr>
          <w:rFonts w:cs="Arial" w:hAnsi="Arial" w:eastAsia="Arial" w:ascii="Arial"/>
          <w:color w:val="123181"/>
          <w:spacing w:val="73"/>
          <w:w w:val="100"/>
          <w:sz w:val="90"/>
          <w:szCs w:val="90"/>
        </w:rPr>
        <w:t>W</w:t>
      </w:r>
      <w:r>
        <w:rPr>
          <w:rFonts w:cs="Arial" w:hAnsi="Arial" w:eastAsia="Arial" w:ascii="Arial"/>
          <w:color w:val="123181"/>
          <w:spacing w:val="89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b</w:t>
      </w:r>
      <w:r>
        <w:rPr>
          <w:rFonts w:cs="Arial" w:hAnsi="Arial" w:eastAsia="Arial" w:ascii="Arial"/>
          <w:color w:val="123181"/>
          <w:spacing w:val="179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78"/>
          <w:w w:val="100"/>
          <w:sz w:val="90"/>
          <w:szCs w:val="90"/>
        </w:rPr>
        <w:t>Designe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r</w:t>
      </w:r>
      <w:r>
        <w:rPr>
          <w:rFonts w:cs="Arial" w:hAnsi="Arial" w:eastAsia="Arial" w:ascii="Arial"/>
          <w:color w:val="123181"/>
          <w:spacing w:val="156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7"/>
          <w:w w:val="100"/>
          <w:sz w:val="90"/>
          <w:szCs w:val="90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7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0"/>
          <w:szCs w:val="90"/>
        </w:rPr>
        <w:t>melakuka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156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p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b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0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20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0"/>
          <w:szCs w:val="90"/>
        </w:rPr>
        <w:t>tampila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87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5"/>
          <w:w w:val="100"/>
          <w:sz w:val="90"/>
          <w:szCs w:val="90"/>
        </w:rPr>
        <w:t>pada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2"/>
        <w:ind w:left="8900"/>
        <w:sectPr>
          <w:pgSz w:w="28800" w:h="16200" w:orient="landscape"/>
          <w:pgMar w:top="2140" w:bottom="280" w:left="1780" w:right="0"/>
        </w:sectPr>
      </w:pPr>
      <w:r>
        <w:rPr>
          <w:rFonts w:cs="Arial" w:hAnsi="Arial" w:eastAsia="Arial" w:ascii="Arial"/>
          <w:color w:val="123181"/>
          <w:spacing w:val="81"/>
          <w:w w:val="100"/>
          <w:sz w:val="90"/>
          <w:szCs w:val="90"/>
        </w:rPr>
        <w:t>website.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pict>
          <v:shape type="#_x0000_t75" style="position:absolute;margin-left:1263.16pt;margin-top:0.0003pt;width:176.837pt;height:216.015pt;mso-position-horizontal-relative:page;mso-position-vertical-relative:page;z-index:-3265">
            <v:imagedata o:title="" r:id="rId26"/>
          </v:shape>
        </w:pict>
      </w:r>
      <w:r>
        <w:pict>
          <v:group style="position:absolute;margin-left:0pt;margin-top:509.751pt;width:461.261pt;height:300.249pt;mso-position-horizontal-relative:page;mso-position-vertical-relative:page;z-index:-3266" coordorigin="0,10195" coordsize="9225,6005">
            <v:shape type="#_x0000_t75" style="position:absolute;left:0;top:10195;width:6987;height:6005">
              <v:imagedata o:title="" r:id="rId27"/>
            </v:shape>
            <v:shape style="position:absolute;left:7261;top:12828;width:536;height:20" coordorigin="7261,12828" coordsize="536,20" path="m7282,12828l7261,12848,7797,12848,7777,12828,7282,12828xe" filled="t" fillcolor="#F34A86" stroked="f">
              <v:path arrowok="t"/>
              <v:fill/>
            </v:shape>
            <v:shape style="position:absolute;left:7160;top:12848;width:739;height:20" coordorigin="7160,12848" coordsize="739,20" path="m7180,12848l7160,12868,7899,12868,7878,12848,7180,12848xe" filled="t" fillcolor="#F34A86" stroked="f">
              <v:path arrowok="t"/>
              <v:fill/>
            </v:shape>
            <v:shape style="position:absolute;left:7079;top:12868;width:899;height:20" coordorigin="7079,12868" coordsize="899,20" path="m7099,12868l7079,12888,7979,12888,7959,12868,7099,12868xe" filled="t" fillcolor="#F34A86" stroked="f">
              <v:path arrowok="t"/>
              <v:fill/>
            </v:shape>
            <v:shape style="position:absolute;left:7000;top:12888;width:1058;height:20" coordorigin="7000,12888" coordsize="1058,20" path="m7020,12888l7000,12908,8058,12908,8038,12888,7020,12888xe" filled="t" fillcolor="#F34A86" stroked="f">
              <v:path arrowok="t"/>
              <v:fill/>
            </v:shape>
            <v:shape style="position:absolute;left:6942;top:12908;width:1175;height:20" coordorigin="6942,12908" coordsize="1175,20" path="m6961,12908l6942,12928,8117,12928,8097,12908,6961,12908xe" filled="t" fillcolor="#F34A86" stroked="f">
              <v:path arrowok="t"/>
              <v:fill/>
            </v:shape>
            <v:shape style="position:absolute;left:6903;top:12928;width:1252;height:20" coordorigin="6903,12928" coordsize="1252,20" path="m6922,12928l6903,12948,8155,12948,8136,12928,6922,12928xe" filled="t" fillcolor="#F34A86" stroked="f">
              <v:path arrowok="t"/>
              <v:fill/>
            </v:shape>
            <v:shape style="position:absolute;left:6846;top:12948;width:1367;height:20" coordorigin="6846,12948" coordsize="1367,20" path="m6865,12948l6846,12968,8212,12968,8193,12948,6865,12948xe" filled="t" fillcolor="#F34A86" stroked="f">
              <v:path arrowok="t"/>
              <v:fill/>
            </v:shape>
            <v:shape style="position:absolute;left:6808;top:12968;width:1442;height:20" coordorigin="6808,12968" coordsize="1442,20" path="m6827,12968l6808,12988,8250,12988,8231,12968,6827,12968xe" filled="t" fillcolor="#F34A86" stroked="f">
              <v:path arrowok="t"/>
              <v:fill/>
            </v:shape>
            <v:shape style="position:absolute;left:6771;top:12988;width:1516;height:20" coordorigin="6771,12988" coordsize="1516,20" path="m6789,12988l6771,13008,8287,13008,8269,12988,6789,12988xe" filled="t" fillcolor="#F34A86" stroked="f">
              <v:path arrowok="t"/>
              <v:fill/>
            </v:shape>
            <v:shape style="position:absolute;left:6716;top:13008;width:1626;height:20" coordorigin="6716,13008" coordsize="1626,20" path="m6734,13008l6716,13028,8342,13028,8324,13008,6734,13008xe" filled="t" fillcolor="#F34A86" stroked="f">
              <v:path arrowok="t"/>
              <v:fill/>
            </v:shape>
            <v:shape style="position:absolute;left:6680;top:13028;width:1698;height:20" coordorigin="6680,13028" coordsize="1698,20" path="m6698,13028l6680,13048,8378,13048,8360,13028,6698,13028xe" filled="t" fillcolor="#F34A86" stroked="f">
              <v:path arrowok="t"/>
              <v:fill/>
            </v:shape>
            <v:shape style="position:absolute;left:6627;top:13048;width:1804;height:40" coordorigin="6627,13048" coordsize="1804,40" path="m6662,13048l6627,13088,8431,13088,8396,13048,6662,13048xe" filled="t" fillcolor="#F34A86" stroked="f">
              <v:path arrowok="t"/>
              <v:fill/>
            </v:shape>
            <v:shape style="position:absolute;left:6592;top:13088;width:1874;height:20" coordorigin="6592,13088" coordsize="1874,20" path="m6610,13088l6592,13108,8466,13108,8449,13088,6610,13088xe" filled="t" fillcolor="#F34A86" stroked="f">
              <v:path arrowok="t"/>
              <v:fill/>
            </v:shape>
            <v:shape style="position:absolute;left:6558;top:13108;width:1942;height:20" coordorigin="6558,13108" coordsize="1942,20" path="m6575,13108l6558,13128,8500,13128,8483,13108,6575,13108xe" filled="t" fillcolor="#F34A86" stroked="f">
              <v:path arrowok="t"/>
              <v:fill/>
            </v:shape>
            <v:shape style="position:absolute;left:6508;top:13128;width:2042;height:40" coordorigin="6508,13128" coordsize="2042,40" path="m8550,13168l8534,13148,8517,13128,6541,13128,6525,13148,6508,13168,8550,13168xe" filled="t" fillcolor="#F34A86" stroked="f">
              <v:path arrowok="t"/>
              <v:fill/>
            </v:shape>
            <v:shape style="position:absolute;left:6459;top:13188;width:2139;height:0" coordorigin="6459,13188" coordsize="2139,0" path="m6459,13188l8599,13188e" filled="f" stroked="t" strokeweight="2.1pt" strokecolor="#F34A86">
              <v:path arrowok="t"/>
            </v:shape>
            <v:shape style="position:absolute;left:6412;top:13228;width:2234;height:0" coordorigin="6412,13228" coordsize="2234,0" path="m6412,13228l8646,13228e" filled="f" stroked="t" strokeweight="2.1pt" strokecolor="#F34A86">
              <v:path arrowok="t"/>
            </v:shape>
            <v:shape style="position:absolute;left:6366;top:13268;width:2325;height:0" coordorigin="6366,13268" coordsize="2325,0" path="m6366,13268l8692,13268e" filled="f" stroked="t" strokeweight="2.1pt" strokecolor="#F34A86">
              <v:path arrowok="t"/>
            </v:shape>
            <v:shape style="position:absolute;left:6308;top:13318;width:2443;height:0" coordorigin="6308,13318" coordsize="2443,0" path="m6308,13318l8750,13318e" filled="f" stroked="t" strokeweight="3.1pt" strokecolor="#F34A86">
              <v:path arrowok="t"/>
            </v:shape>
            <v:shape style="position:absolute;left:6239;top:13388;width:2581;height:0" coordorigin="6239,13388" coordsize="2581,0" path="m6239,13388l8819,13388e" filled="f" stroked="t" strokeweight="4.1pt" strokecolor="#F34A86">
              <v:path arrowok="t"/>
            </v:shape>
            <v:shape style="position:absolute;left:6175;top:13468;width:2709;height:0" coordorigin="6175,13468" coordsize="2709,0" path="m6175,13468l8884,13468e" filled="f" stroked="t" strokeweight="4.1pt" strokecolor="#F34A86">
              <v:path arrowok="t"/>
            </v:shape>
            <v:shape style="position:absolute;left:6094;top:13508;width:2871;height:120" coordorigin="6094,13508" coordsize="2871,120" path="m8965,13628l8931,13568,8896,13508,6162,13508,6139,13548,6104,13608,6094,13628,8965,13628xe" filled="t" fillcolor="#F34A86" stroked="f">
              <v:path arrowok="t"/>
              <v:fill/>
            </v:shape>
            <v:shape style="position:absolute;left:5963;top:13628;width:3131;height:260" coordorigin="5963,13628" coordsize="3131,260" path="m9095,13888l9062,13808,9035,13748,9006,13688,8975,13628,6083,13628,6052,13688,6023,13748,5996,13808,5971,13868,5963,13888,9095,13888xe" filled="t" fillcolor="#F34A86" stroked="f">
              <v:path arrowok="t"/>
              <v:fill/>
            </v:shape>
            <v:shape style="position:absolute;left:5843;top:13888;width:3372;height:1420" coordorigin="5843,13888" coordsize="3372,1420" path="m5979,15168l6005,15228,6032,15288,6042,15308,9016,15308,9062,15208,9087,15148,9110,15088,9130,15028,9149,14968,9165,14908,9179,14848,9191,14788,9200,14728,9207,14668,9212,14608,9215,14548,9215,14528,9215,14468,9212,14408,9207,14348,9205,14328,9197,14248,9187,14188,9174,14128,9160,14068,9143,14008,9124,13948,9102,13888,5956,13888,5922,13988,5904,14048,5889,14108,5875,14168,5864,14228,5856,14288,5853,14328,5849,14368,5845,14428,5843,14488,5843,14528,5844,14568,5847,14628,5853,14688,5861,14748,5871,14808,5884,14868,5899,14928,5915,14988,5935,15048,5956,15108,5979,15168xe" filled="t" fillcolor="#F34A86" stroked="f">
              <v:path arrowok="t"/>
              <v:fill/>
            </v:shape>
            <v:shape style="position:absolute;left:6052;top:15308;width:2955;height:160" coordorigin="6052,15308" coordsize="2955,160" path="m9006,15308l6052,15308,6062,15328,6094,15388,6127,15448,6139,15468,8920,15468,8943,15428,8975,15368,9006,15308xe" filled="t" fillcolor="#F34A86" stroked="f">
              <v:path arrowok="t"/>
              <v:fill/>
            </v:shape>
            <v:shape style="position:absolute;left:6150;top:15508;width:2757;height:0" coordorigin="6150,15508" coordsize="2757,0" path="m6150,15508l8908,15508e" filled="f" stroked="t" strokeweight="4.1pt" strokecolor="#F34A86">
              <v:path arrowok="t"/>
            </v:shape>
            <v:shape style="position:absolute;left:6213;top:15588;width:2633;height:0" coordorigin="6213,15588" coordsize="2633,0" path="m6213,15588l8846,15588e" filled="f" stroked="t" strokeweight="4.1pt" strokecolor="#F34A86">
              <v:path arrowok="t"/>
            </v:shape>
            <v:shape style="position:absolute;left:6280;top:15658;width:2499;height:0" coordorigin="6280,15658" coordsize="2499,0" path="m6280,15658l8779,15658e" filled="f" stroked="t" strokeweight="3.1pt" strokecolor="#F34A86">
              <v:path arrowok="t"/>
            </v:shape>
            <v:shape style="position:absolute;left:6337;top:15718;width:2385;height:0" coordorigin="6337,15718" coordsize="2385,0" path="m6337,15718l8721,15718e" filled="f" stroked="t" strokeweight="3.1pt" strokecolor="#F34A86">
              <v:path arrowok="t"/>
            </v:shape>
            <v:shape style="position:absolute;left:6397;top:15768;width:2265;height:0" coordorigin="6397,15768" coordsize="2265,0" path="m6397,15768l8662,15768e" filled="f" stroked="t" strokeweight="2.1pt" strokecolor="#F34A86">
              <v:path arrowok="t"/>
            </v:shape>
            <v:shape style="position:absolute;left:6443;top:15808;width:2171;height:0" coordorigin="6443,15808" coordsize="2171,0" path="m6443,15808l8615,15808e" filled="f" stroked="t" strokeweight="2.1pt" strokecolor="#F34A86">
              <v:path arrowok="t"/>
            </v:shape>
            <v:shape style="position:absolute;left:6492;top:15848;width:2075;height:0" coordorigin="6492,15848" coordsize="2075,0" path="m6492,15848l8567,15848e" filled="f" stroked="t" strokeweight="2.1pt" strokecolor="#F34A86">
              <v:path arrowok="t"/>
            </v:shape>
            <v:shape style="position:absolute;left:6541;top:15868;width:1976;height:20" coordorigin="6541,15868" coordsize="1976,20" path="m8517,15868l6541,15868,6558,15888,8500,15888,8517,15868xe" filled="t" fillcolor="#F34A86" stroked="f">
              <v:path arrowok="t"/>
              <v:fill/>
            </v:shape>
            <v:shape style="position:absolute;left:6575;top:15888;width:1908;height:20" coordorigin="6575,15888" coordsize="1908,20" path="m8483,15888l6575,15888,6592,15908,8466,15908,8483,15888xe" filled="t" fillcolor="#F34A86" stroked="f">
              <v:path arrowok="t"/>
              <v:fill/>
            </v:shape>
            <v:shape style="position:absolute;left:6610;top:15908;width:1839;height:40" coordorigin="6610,15908" coordsize="1839,40" path="m8449,15908l6610,15908,6645,15948,8414,15948,8449,15908xe" filled="t" fillcolor="#F34A86" stroked="f">
              <v:path arrowok="t"/>
              <v:fill/>
            </v:shape>
            <v:shape style="position:absolute;left:6662;top:15948;width:1734;height:20" coordorigin="6662,15948" coordsize="1734,20" path="m8396,15948l6662,15948,6680,15968,8378,15968,8396,15948xe" filled="t" fillcolor="#F34A86" stroked="f">
              <v:path arrowok="t"/>
              <v:fill/>
            </v:shape>
            <v:shape style="position:absolute;left:6698;top:15968;width:1662;height:20" coordorigin="6698,15968" coordsize="1662,20" path="m8360,15968l6698,15968,6716,15988,8342,15988,8360,15968xe" filled="t" fillcolor="#F34A86" stroked="f">
              <v:path arrowok="t"/>
              <v:fill/>
            </v:shape>
            <v:shape style="position:absolute;left:6734;top:15988;width:1590;height:20" coordorigin="6734,15988" coordsize="1590,20" path="m8324,15988l6734,15988,6753,16008,8306,16008,8324,15988xe" filled="t" fillcolor="#F34A86" stroked="f">
              <v:path arrowok="t"/>
              <v:fill/>
            </v:shape>
            <v:shape style="position:absolute;left:6771;top:16008;width:1516;height:20" coordorigin="6771,16008" coordsize="1516,20" path="m8287,16008l6771,16008,6789,16028,8269,16028,8287,16008xe" filled="t" fillcolor="#F34A86" stroked="f">
              <v:path arrowok="t"/>
              <v:fill/>
            </v:shape>
            <v:shape style="position:absolute;left:6827;top:16028;width:1404;height:20" coordorigin="6827,16028" coordsize="1404,20" path="m8231,16028l6827,16028,6846,16048,8212,16048,8231,16028xe" filled="t" fillcolor="#F34A86" stroked="f">
              <v:path arrowok="t"/>
              <v:fill/>
            </v:shape>
            <v:shape style="position:absolute;left:6865;top:16048;width:1329;height:20" coordorigin="6865,16048" coordsize="1329,20" path="m8193,16048l6865,16048,6884,16068,8174,16068,8193,16048xe" filled="t" fillcolor="#F34A86" stroked="f">
              <v:path arrowok="t"/>
              <v:fill/>
            </v:shape>
            <v:shape style="position:absolute;left:6922;top:16068;width:1214;height:20" coordorigin="6922,16068" coordsize="1214,20" path="m8136,16068l6922,16068,6942,16088,8117,16088,8136,16068xe" filled="t" fillcolor="#F34A86" stroked="f">
              <v:path arrowok="t"/>
              <v:fill/>
            </v:shape>
            <v:shape style="position:absolute;left:6961;top:16088;width:1136;height:20" coordorigin="6961,16088" coordsize="1136,20" path="m8097,16088l6961,16088,6981,16108,8078,16108,8097,16088xe" filled="t" fillcolor="#F34A86" stroked="f">
              <v:path arrowok="t"/>
              <v:fill/>
            </v:shape>
            <v:shape style="position:absolute;left:7040;top:16108;width:979;height:20" coordorigin="7040,16108" coordsize="979,20" path="m8019,16108l7040,16108,7059,16128,7999,16128,8019,16108xe" filled="t" fillcolor="#F34A86" stroked="f">
              <v:path arrowok="t"/>
              <v:fill/>
            </v:shape>
            <v:shape style="position:absolute;left:7099;top:16128;width:860;height:20" coordorigin="7099,16128" coordsize="860,20" path="m7959,16128l7099,16128,7119,16148,7939,16148,7959,16128xe" filled="t" fillcolor="#F34A86" stroked="f">
              <v:path arrowok="t"/>
              <v:fill/>
            </v:shape>
            <v:shape style="position:absolute;left:7180;top:16148;width:698;height:20" coordorigin="7180,16148" coordsize="698,20" path="m7878,16148l7180,16148,7200,16168,7858,16168,7878,16148xe" filled="t" fillcolor="#F34A86" stroked="f">
              <v:path arrowok="t"/>
              <v:fill/>
            </v:shape>
            <v:shape style="position:absolute;left:7323;top:16168;width:413;height:20" coordorigin="7323,16168" coordsize="413,20" path="m7736,16168l7323,16168,7343,16188,7715,16188,7736,16168xe" filled="t" fillcolor="#F34A86" stroked="f">
              <v:path arrowok="t"/>
              <v:fill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42"/>
          <w:szCs w:val="142"/>
        </w:rPr>
        <w:jc w:val="left"/>
        <w:spacing w:lineRule="exact" w:line="1500"/>
        <w:ind w:left="9820"/>
      </w:pPr>
      <w:r>
        <w:pict>
          <v:shape type="#_x0000_t75" style="position:absolute;margin-left:118.011pt;margin-top:134.439pt;width:348pt;height:348pt;mso-position-horizontal-relative:page;mso-position-vertical-relative:page;z-index:-3264">
            <v:imagedata o:title="" r:id="rId28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sz w:val="142"/>
          <w:szCs w:val="142"/>
        </w:rPr>
        <w:t>CO</w:t>
      </w:r>
      <w:r>
        <w:rPr>
          <w:rFonts w:cs="Arial" w:hAnsi="Arial" w:eastAsia="Arial" w:ascii="Arial"/>
          <w:color w:val="123181"/>
          <w:spacing w:val="120"/>
          <w:w w:val="100"/>
          <w:sz w:val="142"/>
          <w:szCs w:val="142"/>
        </w:rPr>
        <w:t>N</w:t>
      </w:r>
      <w:r>
        <w:rPr>
          <w:rFonts w:cs="Arial" w:hAnsi="Arial" w:eastAsia="Arial" w:ascii="Arial"/>
          <w:color w:val="123181"/>
          <w:spacing w:val="60"/>
          <w:w w:val="100"/>
          <w:sz w:val="142"/>
          <w:szCs w:val="142"/>
        </w:rPr>
        <w:t>T</w:t>
      </w:r>
      <w:r>
        <w:rPr>
          <w:rFonts w:cs="Arial" w:hAnsi="Arial" w:eastAsia="Arial" w:ascii="Arial"/>
          <w:color w:val="123181"/>
          <w:spacing w:val="-40"/>
          <w:w w:val="100"/>
          <w:sz w:val="142"/>
          <w:szCs w:val="142"/>
        </w:rPr>
        <w:t>R</w:t>
      </w:r>
      <w:r>
        <w:rPr>
          <w:rFonts w:cs="Arial" w:hAnsi="Arial" w:eastAsia="Arial" w:ascii="Arial"/>
          <w:color w:val="123181"/>
          <w:spacing w:val="40"/>
          <w:w w:val="100"/>
          <w:sz w:val="142"/>
          <w:szCs w:val="142"/>
        </w:rPr>
        <w:t>O</w:t>
      </w:r>
      <w:r>
        <w:rPr>
          <w:rFonts w:cs="Arial" w:hAnsi="Arial" w:eastAsia="Arial" w:ascii="Arial"/>
          <w:color w:val="123181"/>
          <w:spacing w:val="120"/>
          <w:w w:val="100"/>
          <w:sz w:val="142"/>
          <w:szCs w:val="142"/>
        </w:rPr>
        <w:t>L</w:t>
      </w:r>
      <w:r>
        <w:rPr>
          <w:rFonts w:cs="Arial" w:hAnsi="Arial" w:eastAsia="Arial" w:ascii="Arial"/>
          <w:color w:val="123181"/>
          <w:spacing w:val="120"/>
          <w:w w:val="100"/>
          <w:sz w:val="142"/>
          <w:szCs w:val="142"/>
        </w:rPr>
        <w:t>L</w:t>
      </w:r>
      <w:r>
        <w:rPr>
          <w:rFonts w:cs="Arial" w:hAnsi="Arial" w:eastAsia="Arial" w:ascii="Arial"/>
          <w:color w:val="123181"/>
          <w:spacing w:val="-20"/>
          <w:w w:val="100"/>
          <w:sz w:val="142"/>
          <w:szCs w:val="14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142"/>
          <w:szCs w:val="142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142"/>
          <w:szCs w:val="1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auto" w:line="259"/>
        <w:ind w:left="9640" w:right="1520"/>
      </w:pPr>
      <w:r>
        <w:rPr>
          <w:rFonts w:cs="Arial" w:hAnsi="Arial" w:eastAsia="Arial" w:ascii="Arial"/>
          <w:color w:val="123181"/>
          <w:spacing w:val="87"/>
          <w:w w:val="100"/>
          <w:sz w:val="90"/>
          <w:szCs w:val="90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r</w:t>
      </w:r>
      <w:r>
        <w:rPr>
          <w:rFonts w:cs="Arial" w:hAnsi="Arial" w:eastAsia="Arial" w:ascii="Arial"/>
          <w:color w:val="123181"/>
          <w:spacing w:val="17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0"/>
          <w:szCs w:val="90"/>
        </w:rPr>
        <w:t>merupaka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7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k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p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l</w:t>
      </w:r>
      <w:r>
        <w:rPr>
          <w:rFonts w:cs="Arial" w:hAnsi="Arial" w:eastAsia="Arial" w:ascii="Arial"/>
          <w:color w:val="123181"/>
          <w:spacing w:val="104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0"/>
          <w:w w:val="100"/>
          <w:sz w:val="90"/>
          <w:szCs w:val="90"/>
        </w:rPr>
        <w:t>intruks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7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68"/>
          <w:w w:val="100"/>
          <w:sz w:val="90"/>
          <w:szCs w:val="90"/>
        </w:rPr>
        <w:t>aks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-11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3"/>
          <w:w w:val="100"/>
          <w:sz w:val="90"/>
          <w:szCs w:val="9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-156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both"/>
        <w:spacing w:before="2" w:lineRule="auto" w:line="259"/>
        <w:ind w:left="9640" w:right="3240"/>
        <w:sectPr>
          <w:pgSz w:w="28800" w:h="16200" w:orient="landscape"/>
          <w:pgMar w:top="2140" w:bottom="280" w:left="2260" w:right="0"/>
        </w:sectPr>
      </w:pP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h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b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k</w:t>
      </w:r>
      <w:r>
        <w:rPr>
          <w:rFonts w:cs="Arial" w:hAnsi="Arial" w:eastAsia="Arial" w:ascii="Arial"/>
          <w:color w:val="123181"/>
          <w:spacing w:val="108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28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5"/>
          <w:w w:val="100"/>
          <w:sz w:val="90"/>
          <w:szCs w:val="90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8"/>
          <w:w w:val="100"/>
          <w:sz w:val="90"/>
          <w:szCs w:val="90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161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70"/>
          <w:w w:val="100"/>
          <w:sz w:val="90"/>
          <w:szCs w:val="90"/>
        </w:rPr>
        <w:t>V</w:t>
      </w:r>
      <w:r>
        <w:rPr>
          <w:rFonts w:cs="Arial" w:hAnsi="Arial" w:eastAsia="Arial" w:ascii="Arial"/>
          <w:color w:val="123181"/>
          <w:spacing w:val="86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86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w</w:t>
      </w:r>
      <w:r>
        <w:rPr>
          <w:rFonts w:cs="Arial" w:hAnsi="Arial" w:eastAsia="Arial" w:ascii="Arial"/>
          <w:color w:val="123181"/>
          <w:spacing w:val="2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sz w:val="90"/>
          <w:szCs w:val="90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76"/>
          <w:w w:val="100"/>
          <w:sz w:val="90"/>
          <w:szCs w:val="90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3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9"/>
          <w:w w:val="100"/>
          <w:sz w:val="90"/>
          <w:szCs w:val="90"/>
        </w:rPr>
        <w:t>jembata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16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74"/>
          <w:w w:val="100"/>
          <w:sz w:val="90"/>
          <w:szCs w:val="90"/>
        </w:rPr>
        <w:t>antar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148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5"/>
          <w:w w:val="100"/>
          <w:sz w:val="90"/>
          <w:szCs w:val="90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l</w:t>
      </w:r>
      <w:r>
        <w:rPr>
          <w:rFonts w:cs="Arial" w:hAnsi="Arial" w:eastAsia="Arial" w:ascii="Arial"/>
          <w:color w:val="123181"/>
          <w:spacing w:val="190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8"/>
          <w:w w:val="100"/>
          <w:sz w:val="90"/>
          <w:szCs w:val="90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-88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90"/>
          <w:szCs w:val="90"/>
        </w:rPr>
        <w:t>V</w:t>
      </w:r>
      <w:r>
        <w:rPr>
          <w:rFonts w:cs="Arial" w:hAnsi="Arial" w:eastAsia="Arial" w:ascii="Arial"/>
          <w:color w:val="123181"/>
          <w:spacing w:val="71"/>
          <w:w w:val="100"/>
          <w:sz w:val="90"/>
          <w:szCs w:val="90"/>
        </w:rPr>
        <w:t>i</w:t>
      </w:r>
      <w:r>
        <w:rPr>
          <w:rFonts w:cs="Arial" w:hAnsi="Arial" w:eastAsia="Arial" w:ascii="Arial"/>
          <w:color w:val="123181"/>
          <w:spacing w:val="71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sz w:val="90"/>
          <w:szCs w:val="90"/>
        </w:rPr>
        <w:t>w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pict>
          <v:group style="position:absolute;margin-left:1263.16pt;margin-top:0pt;width:176.837pt;height:216.015pt;mso-position-horizontal-relative:page;mso-position-vertical-relative:page;z-index:-3260" coordorigin="25263,0" coordsize="3537,4320">
            <v:shape type="#_x0000_t75" style="position:absolute;left:25263;top:0;width:3537;height:4320">
              <v:imagedata o:title="" r:id="rId29"/>
            </v:shape>
            <v:shape style="position:absolute;left:26556;top:996;width:1248;height:1246" coordorigin="26556,996" coordsize="1248,1246" path="m26598,1844l26623,1900,26630,1914,26637,1926,26645,1940,26653,1952,26661,1966,26698,2014,26739,2060,26750,2070,26761,2082,26772,2092,26784,2102,26796,2110,26833,2138,26886,2170,26899,2176,26913,2184,26955,2202,26970,2206,26984,2212,27043,2228,27058,2230,27073,2234,27134,2242,27226,2242,27287,2234,27302,2230,27317,2228,27376,2212,27390,2206,27405,2202,27447,2184,27461,2176,27501,2154,27552,2120,27564,2110,27576,2102,27588,2092,27599,2082,27610,2070,27652,2026,27690,1978,27699,1966,27707,1952,27715,1940,27723,1926,27744,1886,27768,1830,27772,1814,27777,1800,27781,1786,27785,1770,27789,1756,27799,1696,27804,1634,27804,1604,27799,1542,27789,1482,27785,1468,27781,1452,27777,1438,27772,1424,27762,1394,27737,1338,27730,1324,27723,1312,27715,1298,27707,1286,27699,1272,27662,1224,27621,1178,27610,1168,27599,1156,27588,1146,27576,1136,27564,1128,27527,1100,27474,1068,27461,1062,27447,1054,27405,1036,27390,1032,27376,1026,27302,1006,27226,996,27134,996,27058,1006,26984,1026,26970,1032,26955,1036,26913,1054,26899,1062,26859,1084,26808,1118,26796,1128,26784,1136,26772,1146,26761,1156,26750,1168,26708,1212,26670,1260,26661,1272,26653,1286,26645,1298,26637,1312,26616,1352,26593,1408,26588,1424,26583,1438,26579,1452,26575,1468,26571,1482,26561,1542,26556,1604,26556,1634,26561,1696,26571,1756,26575,1770,26579,1786,26583,1800,26588,1814,26598,1844xe" filled="t" fillcolor="#FFB92E" stroked="f">
              <v:path arrowok="t"/>
              <v:fill/>
            </v:shape>
            <w10:wrap type="none"/>
          </v:group>
        </w:pict>
      </w:r>
      <w:r>
        <w:pict>
          <v:group style="position:absolute;margin-left:0pt;margin-top:49.801pt;width:868.74pt;height:760.199pt;mso-position-horizontal-relative:page;mso-position-vertical-relative:page;z-index:-3261" coordorigin="0,996" coordsize="17375,15204">
            <v:shape type="#_x0000_t75" style="position:absolute;left:785;top:996;width:16590;height:11445">
              <v:imagedata o:title="" r:id="rId30"/>
            </v:shape>
            <v:shape type="#_x0000_t75" style="position:absolute;left:0;top:11845;width:4937;height:4355">
              <v:imagedata o:title="" r:id="rId31"/>
            </v:shape>
            <w10:wrap type="none"/>
          </v:group>
        </w:pict>
      </w:r>
      <w:r>
        <w:pict>
          <v:shape type="#_x0000_t202" style="position:absolute;margin-left:1166.09pt;margin-top:0pt;width:273.905pt;height:216.015pt;mso-position-horizontal-relative:page;mso-position-vertical-relative:page;z-index:-3262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4"/>
                      <w:szCs w:val="24"/>
                    </w:rPr>
                    <w:jc w:val="left"/>
                    <w:spacing w:before="6" w:lineRule="exact" w:line="240"/>
                  </w:pPr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38"/>
                      <w:szCs w:val="138"/>
                    </w:rPr>
                    <w:jc w:val="left"/>
                  </w:pPr>
                  <w:r>
                    <w:rPr>
                      <w:rFonts w:cs="Arial" w:hAnsi="Arial" w:eastAsia="Arial" w:ascii="Arial"/>
                      <w:color w:val="123181"/>
                      <w:spacing w:val="20"/>
                      <w:w w:val="100"/>
                      <w:sz w:val="138"/>
                      <w:szCs w:val="138"/>
                    </w:rPr>
                    <w:t>OOP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38"/>
                      <w:szCs w:val="138"/>
                    </w:rPr>
                  </w:r>
                </w:p>
              </w:txbxContent>
            </v:textbox>
            <w10:wrap type="none"/>
          </v:shape>
        </w:pict>
      </w:r>
      <w:r>
        <w:pict>
          <v:shape type="#_x0000_t202" style="position:absolute;margin-left:39.2398pt;margin-top:49.801pt;width:957.411pt;height:572.25pt;mso-position-horizontal-relative:page;mso-position-vertical-relative:page;z-index:-3263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4"/>
                      <w:szCs w:val="24"/>
                    </w:rPr>
                    <w:jc w:val="left"/>
                    <w:spacing w:before="10" w:lineRule="exact" w:line="240"/>
                  </w:pPr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138"/>
                      <w:szCs w:val="138"/>
                    </w:rPr>
                    <w:jc w:val="right"/>
                  </w:pPr>
                  <w:r>
                    <w:rPr>
                      <w:rFonts w:cs="Arial" w:hAnsi="Arial" w:eastAsia="Arial" w:ascii="Arial"/>
                      <w:color w:val="123181"/>
                      <w:spacing w:val="40"/>
                      <w:w w:val="100"/>
                      <w:sz w:val="138"/>
                      <w:szCs w:val="138"/>
                    </w:rPr>
                    <w:t>MET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sz w:val="138"/>
                      <w:szCs w:val="138"/>
                    </w:rPr>
                  </w:r>
                </w:p>
              </w:txbxContent>
            </v:textbox>
            <w10:wrap type="none"/>
          </v:shape>
        </w:pict>
      </w: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38"/>
          <w:szCs w:val="138"/>
        </w:rPr>
        <w:jc w:val="left"/>
        <w:spacing w:lineRule="exact" w:line="1440"/>
        <w:ind w:left="15688"/>
      </w:pPr>
      <w:r>
        <w:rPr>
          <w:rFonts w:cs="Arial" w:hAnsi="Arial" w:eastAsia="Arial" w:ascii="Arial"/>
          <w:color w:val="123181"/>
          <w:spacing w:val="40"/>
          <w:w w:val="100"/>
          <w:position w:val="-3"/>
          <w:sz w:val="138"/>
          <w:szCs w:val="138"/>
        </w:rPr>
        <w:t>ODE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38"/>
          <w:szCs w:val="13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exact" w:line="980"/>
        <w:ind w:left="12840"/>
      </w:pPr>
      <w:r>
        <w:rPr>
          <w:rFonts w:cs="Arial" w:hAnsi="Arial" w:eastAsia="Arial" w:ascii="Arial"/>
          <w:color w:val="123181"/>
          <w:spacing w:val="88"/>
          <w:position w:val="-1"/>
          <w:sz w:val="90"/>
          <w:szCs w:val="90"/>
        </w:rPr>
        <w:t>CodeIgnite</w:t>
      </w:r>
      <w:r>
        <w:rPr>
          <w:rFonts w:cs="Arial" w:hAnsi="Arial" w:eastAsia="Arial" w:ascii="Arial"/>
          <w:color w:val="123181"/>
          <w:spacing w:val="0"/>
          <w:position w:val="-1"/>
          <w:sz w:val="90"/>
          <w:szCs w:val="90"/>
        </w:rPr>
        <w:t>r</w:t>
      </w:r>
      <w:r>
        <w:rPr>
          <w:rFonts w:cs="Arial" w:hAnsi="Arial" w:eastAsia="Arial" w:ascii="Arial"/>
          <w:color w:val="123181"/>
          <w:spacing w:val="-161"/>
          <w:position w:val="-1"/>
          <w:sz w:val="90"/>
          <w:szCs w:val="90"/>
        </w:rPr>
        <w:t> </w:t>
      </w:r>
      <w:r>
        <w:rPr>
          <w:rFonts w:cs="Arial" w:hAnsi="Arial" w:eastAsia="Arial" w:ascii="Arial"/>
          <w:color w:val="000000"/>
          <w:spacing w:val="0"/>
          <w:position w:val="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85" w:lineRule="auto" w:line="259"/>
        <w:ind w:left="12840" w:right="946"/>
      </w:pP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m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g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u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k</w:t>
      </w:r>
      <w:r>
        <w:rPr>
          <w:rFonts w:cs="Arial" w:hAnsi="Arial" w:eastAsia="Arial" w:ascii="Arial"/>
          <w:color w:val="123181"/>
          <w:spacing w:val="101"/>
          <w:w w:val="100"/>
          <w:sz w:val="90"/>
          <w:szCs w:val="9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86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8"/>
          <w:w w:val="100"/>
          <w:sz w:val="90"/>
          <w:szCs w:val="90"/>
        </w:rPr>
        <w:t>metod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e</w:t>
      </w:r>
      <w:r>
        <w:rPr>
          <w:rFonts w:cs="Arial" w:hAnsi="Arial" w:eastAsia="Arial" w:ascii="Arial"/>
          <w:color w:val="123181"/>
          <w:spacing w:val="-151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96"/>
          <w:w w:val="100"/>
          <w:sz w:val="90"/>
          <w:szCs w:val="90"/>
        </w:rPr>
        <w:t>pemrograma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color w:val="123181"/>
          <w:spacing w:val="191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sz w:val="90"/>
          <w:szCs w:val="90"/>
        </w:rPr>
        <w:t>OOP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2"/>
        <w:ind w:left="12840"/>
      </w:pPr>
      <w:r>
        <w:rPr>
          <w:rFonts w:cs="Arial" w:hAnsi="Arial" w:eastAsia="Arial" w:ascii="Arial"/>
          <w:color w:val="123181"/>
          <w:spacing w:val="89"/>
          <w:w w:val="100"/>
          <w:sz w:val="80"/>
          <w:szCs w:val="80"/>
        </w:rPr>
        <w:t>(</w:t>
      </w:r>
      <w:r>
        <w:rPr>
          <w:rFonts w:cs="Arial" w:hAnsi="Arial" w:eastAsia="Arial" w:ascii="Arial"/>
          <w:color w:val="123181"/>
          <w:spacing w:val="89"/>
          <w:w w:val="100"/>
          <w:sz w:val="90"/>
          <w:szCs w:val="90"/>
        </w:rPr>
        <w:t>Objec</w:t>
      </w:r>
      <w:r>
        <w:rPr>
          <w:rFonts w:cs="Arial" w:hAnsi="Arial" w:eastAsia="Arial" w:ascii="Arial"/>
          <w:color w:val="123181"/>
          <w:spacing w:val="0"/>
          <w:w w:val="100"/>
          <w:sz w:val="90"/>
          <w:szCs w:val="90"/>
        </w:rPr>
        <w:t>t</w:t>
      </w:r>
      <w:r>
        <w:rPr>
          <w:rFonts w:cs="Arial" w:hAnsi="Arial" w:eastAsia="Arial" w:ascii="Arial"/>
          <w:color w:val="123181"/>
          <w:spacing w:val="179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5"/>
          <w:w w:val="100"/>
          <w:sz w:val="90"/>
          <w:szCs w:val="90"/>
        </w:rPr>
        <w:t>Oriented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before="85"/>
        <w:ind w:left="12840"/>
        <w:sectPr>
          <w:pgSz w:w="28800" w:h="16200" w:orient="landscape"/>
          <w:pgMar w:top="780" w:bottom="280" w:left="4220" w:right="0"/>
        </w:sectPr>
      </w:pPr>
      <w:r>
        <w:rPr>
          <w:rFonts w:cs="Arial" w:hAnsi="Arial" w:eastAsia="Arial" w:ascii="Arial"/>
          <w:color w:val="123181"/>
          <w:spacing w:val="89"/>
          <w:w w:val="100"/>
          <w:sz w:val="90"/>
          <w:szCs w:val="90"/>
        </w:rPr>
        <w:t>Programming</w:t>
      </w:r>
      <w:r>
        <w:rPr>
          <w:rFonts w:cs="Arial" w:hAnsi="Arial" w:eastAsia="Arial" w:ascii="Arial"/>
          <w:color w:val="123181"/>
          <w:spacing w:val="89"/>
          <w:w w:val="100"/>
          <w:sz w:val="80"/>
          <w:szCs w:val="80"/>
        </w:rPr>
        <w:t>)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80"/>
          <w:szCs w:val="80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lineRule="exact" w:line="1180"/>
        <w:ind w:left="100"/>
      </w:pPr>
      <w:r>
        <w:rPr>
          <w:rFonts w:cs="Arial" w:hAnsi="Arial" w:eastAsia="Arial" w:ascii="Arial"/>
          <w:color w:val="123181"/>
          <w:spacing w:val="0"/>
          <w:w w:val="100"/>
          <w:position w:val="-1"/>
          <w:sz w:val="106"/>
          <w:szCs w:val="106"/>
        </w:rPr>
        <w:t>PERSIA</w:t>
      </w:r>
      <w:r>
        <w:rPr>
          <w:rFonts w:cs="Arial" w:hAnsi="Arial" w:eastAsia="Arial" w:ascii="Arial"/>
          <w:color w:val="123181"/>
          <w:spacing w:val="-79"/>
          <w:w w:val="100"/>
          <w:position w:val="-1"/>
          <w:sz w:val="106"/>
          <w:szCs w:val="106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6"/>
          <w:szCs w:val="106"/>
        </w:rPr>
        <w:t>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6"/>
          <w:szCs w:val="106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6"/>
          <w:szCs w:val="106"/>
        </w:rPr>
        <w:t>N</w:t>
      </w:r>
      <w:r>
        <w:rPr>
          <w:rFonts w:cs="Arial" w:hAnsi="Arial" w:eastAsia="Arial" w:ascii="Arial"/>
          <w:color w:val="123181"/>
          <w:spacing w:val="-79"/>
          <w:w w:val="100"/>
          <w:position w:val="-1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6"/>
          <w:szCs w:val="106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6"/>
          <w:szCs w:val="106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lineRule="atLeast" w:line="700"/>
        <w:ind w:left="5920" w:right="2340" w:hanging="4360"/>
      </w:pPr>
      <w:r>
        <w:rPr>
          <w:rFonts w:cs="Arial" w:hAnsi="Arial" w:eastAsia="Arial" w:ascii="Arial"/>
          <w:color w:val="123181"/>
          <w:spacing w:val="20"/>
          <w:w w:val="100"/>
          <w:sz w:val="50"/>
          <w:szCs w:val="50"/>
        </w:rPr>
        <w:t>Perangka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t</w:t>
      </w:r>
      <w:r>
        <w:rPr>
          <w:rFonts w:cs="Arial" w:hAnsi="Arial" w:eastAsia="Arial" w:ascii="Arial"/>
          <w:color w:val="123181"/>
          <w:spacing w:val="15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sz w:val="50"/>
          <w:szCs w:val="50"/>
        </w:rPr>
        <w:t>luna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k</w:t>
      </w:r>
      <w:r>
        <w:rPr>
          <w:rFonts w:cs="Arial" w:hAnsi="Arial" w:eastAsia="Arial" w:ascii="Arial"/>
          <w:color w:val="123181"/>
          <w:spacing w:val="22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50"/>
          <w:szCs w:val="5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g</w:t>
      </w:r>
      <w:r>
        <w:rPr>
          <w:rFonts w:cs="Arial" w:hAnsi="Arial" w:eastAsia="Arial" w:ascii="Arial"/>
          <w:color w:val="123181"/>
          <w:spacing w:val="24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50"/>
          <w:szCs w:val="50"/>
        </w:rPr>
        <w:t>haru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s</w:t>
      </w:r>
      <w:r>
        <w:rPr>
          <w:rFonts w:cs="Arial" w:hAnsi="Arial" w:eastAsia="Arial" w:ascii="Arial"/>
          <w:color w:val="123181"/>
          <w:spacing w:val="13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50"/>
          <w:szCs w:val="50"/>
        </w:rPr>
        <w:t>dipersiapka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n</w:t>
      </w:r>
      <w:r>
        <w:rPr>
          <w:rFonts w:cs="Arial" w:hAnsi="Arial" w:eastAsia="Arial" w:ascii="Arial"/>
          <w:color w:val="123181"/>
          <w:spacing w:val="19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50"/>
          <w:szCs w:val="50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k</w:t>
      </w:r>
      <w:r>
        <w:rPr>
          <w:rFonts w:cs="Arial" w:hAnsi="Arial" w:eastAsia="Arial" w:ascii="Arial"/>
          <w:color w:val="123181"/>
          <w:spacing w:val="29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32"/>
          <w:w w:val="100"/>
          <w:sz w:val="50"/>
          <w:szCs w:val="50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n</w:t>
      </w:r>
      <w:r>
        <w:rPr>
          <w:rFonts w:cs="Arial" w:hAnsi="Arial" w:eastAsia="Arial" w:ascii="Arial"/>
          <w:color w:val="123181"/>
          <w:spacing w:val="27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50"/>
          <w:szCs w:val="50"/>
        </w:rPr>
        <w:t>CodeIgnite</w:t>
      </w:r>
      <w:r>
        <w:rPr>
          <w:rFonts w:cs="Arial" w:hAnsi="Arial" w:eastAsia="Arial" w:ascii="Arial"/>
          <w:color w:val="123181"/>
          <w:spacing w:val="-5"/>
          <w:w w:val="100"/>
          <w:sz w:val="50"/>
          <w:szCs w:val="5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17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sz w:val="50"/>
          <w:szCs w:val="50"/>
        </w:rPr>
        <w:t>kalia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n</w:t>
      </w:r>
      <w:r>
        <w:rPr>
          <w:rFonts w:cs="Arial" w:hAnsi="Arial" w:eastAsia="Arial" w:ascii="Arial"/>
          <w:color w:val="123181"/>
          <w:spacing w:val="16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50"/>
          <w:szCs w:val="50"/>
        </w:rPr>
        <w:t>bisa</w:t>
      </w:r>
      <w:r>
        <w:rPr>
          <w:rFonts w:cs="Arial" w:hAnsi="Arial" w:eastAsia="Arial" w:ascii="Arial"/>
          <w:color w:val="123181"/>
          <w:spacing w:val="17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32"/>
          <w:w w:val="100"/>
          <w:sz w:val="50"/>
          <w:szCs w:val="50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n</w:t>
      </w:r>
      <w:r>
        <w:rPr>
          <w:rFonts w:cs="Arial" w:hAnsi="Arial" w:eastAsia="Arial" w:ascii="Arial"/>
          <w:color w:val="123181"/>
          <w:spacing w:val="26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sz w:val="50"/>
          <w:szCs w:val="50"/>
        </w:rPr>
        <w:t>sala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h</w:t>
      </w:r>
      <w:r>
        <w:rPr>
          <w:rFonts w:cs="Arial" w:hAnsi="Arial" w:eastAsia="Arial" w:ascii="Arial"/>
          <w:color w:val="123181"/>
          <w:spacing w:val="8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50"/>
          <w:szCs w:val="50"/>
        </w:rPr>
        <w:t>sat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u</w:t>
      </w:r>
      <w:r>
        <w:rPr>
          <w:rFonts w:cs="Arial" w:hAnsi="Arial" w:eastAsia="Arial" w:ascii="Arial"/>
          <w:color w:val="123181"/>
          <w:spacing w:val="11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sz w:val="50"/>
          <w:szCs w:val="50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i</w:t>
      </w:r>
      <w:r>
        <w:rPr>
          <w:rFonts w:cs="Arial" w:hAnsi="Arial" w:eastAsia="Arial" w:ascii="Arial"/>
          <w:color w:val="123181"/>
          <w:spacing w:val="15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50"/>
          <w:szCs w:val="50"/>
        </w:rPr>
        <w:t>kategor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i</w:t>
      </w:r>
      <w:r>
        <w:rPr>
          <w:rFonts w:cs="Arial" w:hAnsi="Arial" w:eastAsia="Arial" w:ascii="Arial"/>
          <w:color w:val="123181"/>
          <w:spacing w:val="19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32"/>
          <w:w w:val="100"/>
          <w:sz w:val="50"/>
          <w:szCs w:val="50"/>
        </w:rPr>
        <w:t>dibawa</w:t>
      </w:r>
      <w:r>
        <w:rPr>
          <w:rFonts w:cs="Arial" w:hAnsi="Arial" w:eastAsia="Arial" w:ascii="Arial"/>
          <w:color w:val="123181"/>
          <w:spacing w:val="0"/>
          <w:w w:val="100"/>
          <w:sz w:val="50"/>
          <w:szCs w:val="50"/>
        </w:rPr>
        <w:t>h</w:t>
      </w:r>
      <w:r>
        <w:rPr>
          <w:rFonts w:cs="Arial" w:hAnsi="Arial" w:eastAsia="Arial" w:ascii="Arial"/>
          <w:color w:val="123181"/>
          <w:spacing w:val="26"/>
          <w:w w:val="100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50"/>
          <w:szCs w:val="50"/>
        </w:rPr>
        <w:t>ini:</w:t>
      </w:r>
      <w:r>
        <w:rPr>
          <w:rFonts w:cs="Arial" w:hAnsi="Arial" w:eastAsia="Arial" w:ascii="Arial"/>
          <w:color w:val="000000"/>
          <w:spacing w:val="0"/>
          <w:w w:val="10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4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8"/>
          <w:szCs w:val="58"/>
        </w:rPr>
        <w:jc w:val="left"/>
        <w:spacing w:lineRule="exact" w:line="640"/>
        <w:ind w:left="4400"/>
      </w:pPr>
      <w:r>
        <w:rPr>
          <w:rFonts w:cs="Arial" w:hAnsi="Arial" w:eastAsia="Arial" w:ascii="Arial"/>
          <w:color w:val="123181"/>
          <w:spacing w:val="37"/>
          <w:w w:val="100"/>
          <w:position w:val="-1"/>
          <w:sz w:val="58"/>
          <w:szCs w:val="58"/>
        </w:rPr>
        <w:t>ID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8"/>
          <w:szCs w:val="58"/>
        </w:rPr>
        <w:t>E</w:t>
      </w:r>
      <w:r>
        <w:rPr>
          <w:rFonts w:cs="Arial" w:hAnsi="Arial" w:eastAsia="Arial" w:ascii="Arial"/>
          <w:color w:val="123181"/>
          <w:spacing w:val="89"/>
          <w:w w:val="100"/>
          <w:position w:val="-1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 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46"/>
          <w:w w:val="100"/>
          <w:position w:val="-1"/>
          <w:sz w:val="58"/>
          <w:szCs w:val="58"/>
        </w:rPr>
        <w:t>TEX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8"/>
          <w:szCs w:val="58"/>
        </w:rPr>
        <w:t>T</w:t>
      </w:r>
      <w:r>
        <w:rPr>
          <w:rFonts w:cs="Arial" w:hAnsi="Arial" w:eastAsia="Arial" w:ascii="Arial"/>
          <w:color w:val="123181"/>
          <w:spacing w:val="89"/>
          <w:w w:val="100"/>
          <w:position w:val="-1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8"/>
          <w:szCs w:val="58"/>
        </w:rPr>
        <w:t>EDI</w:t>
      </w:r>
      <w:r>
        <w:rPr>
          <w:rFonts w:cs="Arial" w:hAnsi="Arial" w:eastAsia="Arial" w:ascii="Arial"/>
          <w:color w:val="123181"/>
          <w:spacing w:val="32"/>
          <w:w w:val="100"/>
          <w:position w:val="-1"/>
          <w:sz w:val="58"/>
          <w:szCs w:val="58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8"/>
          <w:szCs w:val="58"/>
        </w:rPr>
        <w:t>O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8"/>
          <w:szCs w:val="58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8"/>
          <w:szCs w:val="58"/>
        </w:rPr>
        <w:t>                           </w:t>
      </w:r>
      <w:r>
        <w:rPr>
          <w:rFonts w:cs="Arial" w:hAnsi="Arial" w:eastAsia="Arial" w:ascii="Arial"/>
          <w:color w:val="123181"/>
          <w:spacing w:val="142"/>
          <w:w w:val="100"/>
          <w:position w:val="-1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position w:val="-1"/>
          <w:sz w:val="58"/>
          <w:szCs w:val="58"/>
        </w:rPr>
        <w:t>WE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8"/>
          <w:szCs w:val="58"/>
        </w:rPr>
        <w:t>B</w:t>
      </w:r>
      <w:r>
        <w:rPr>
          <w:rFonts w:cs="Arial" w:hAnsi="Arial" w:eastAsia="Arial" w:ascii="Arial"/>
          <w:color w:val="123181"/>
          <w:spacing w:val="94"/>
          <w:w w:val="100"/>
          <w:position w:val="-1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58"/>
          <w:szCs w:val="58"/>
        </w:rPr>
        <w:t>SE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58"/>
          <w:szCs w:val="58"/>
        </w:rPr>
        <w:t>R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58"/>
          <w:szCs w:val="58"/>
        </w:rPr>
        <w:t>VER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8"/>
          <w:szCs w:val="58"/>
        </w:rPr>
      </w:r>
    </w:p>
    <w:p>
      <w:pPr>
        <w:rPr>
          <w:sz w:val="14"/>
          <w:szCs w:val="14"/>
        </w:rPr>
        <w:jc w:val="left"/>
        <w:spacing w:before="8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lineRule="exact" w:line="560"/>
        <w:ind w:left="4400"/>
      </w:pPr>
      <w:r>
        <w:rPr>
          <w:rFonts w:cs="Arial" w:hAnsi="Arial" w:eastAsia="Arial" w:ascii="Arial"/>
          <w:color w:val="123181"/>
          <w:spacing w:val="23"/>
          <w:w w:val="100"/>
          <w:position w:val="-2"/>
          <w:sz w:val="50"/>
          <w:szCs w:val="50"/>
        </w:rPr>
        <w:t>Sublim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e</w:t>
      </w:r>
      <w:r>
        <w:rPr>
          <w:rFonts w:cs="Arial" w:hAnsi="Arial" w:eastAsia="Arial" w:ascii="Arial"/>
          <w:color w:val="123181"/>
          <w:spacing w:val="37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-44"/>
          <w:w w:val="100"/>
          <w:position w:val="-2"/>
          <w:sz w:val="50"/>
          <w:szCs w:val="50"/>
        </w:rPr>
        <w:t>T</w:t>
      </w:r>
      <w:r>
        <w:rPr>
          <w:rFonts w:cs="Arial" w:hAnsi="Arial" w:eastAsia="Arial" w:ascii="Arial"/>
          <w:color w:val="123181"/>
          <w:spacing w:val="12"/>
          <w:w w:val="100"/>
          <w:position w:val="-2"/>
          <w:sz w:val="50"/>
          <w:szCs w:val="50"/>
        </w:rPr>
        <w:t>e</w:t>
      </w:r>
      <w:r>
        <w:rPr>
          <w:rFonts w:cs="Arial" w:hAnsi="Arial" w:eastAsia="Arial" w:ascii="Arial"/>
          <w:color w:val="123181"/>
          <w:spacing w:val="12"/>
          <w:w w:val="100"/>
          <w:position w:val="-2"/>
          <w:sz w:val="50"/>
          <w:szCs w:val="50"/>
        </w:rPr>
        <w:t>x</w:t>
      </w:r>
      <w:r>
        <w:rPr>
          <w:rFonts w:cs="Arial" w:hAnsi="Arial" w:eastAsia="Arial" w:ascii="Arial"/>
          <w:color w:val="123181"/>
          <w:spacing w:val="12"/>
          <w:w w:val="100"/>
          <w:position w:val="-2"/>
          <w:sz w:val="50"/>
          <w:szCs w:val="50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-3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position w:val="-2"/>
          <w:sz w:val="50"/>
          <w:szCs w:val="50"/>
        </w:rPr>
        <w:t>Atom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-30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position w:val="-2"/>
          <w:sz w:val="50"/>
          <w:szCs w:val="50"/>
        </w:rPr>
        <w:t>Brackets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9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2"/>
          <w:sz w:val="50"/>
          <w:szCs w:val="50"/>
        </w:rPr>
        <w:t>VSCod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          </w:t>
      </w:r>
      <w:r>
        <w:rPr>
          <w:rFonts w:cs="Arial" w:hAnsi="Arial" w:eastAsia="Arial" w:ascii="Arial"/>
          <w:color w:val="123181"/>
          <w:spacing w:val="123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50"/>
          <w:szCs w:val="50"/>
        </w:rPr>
        <w:t>Xampp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40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50"/>
          <w:szCs w:val="50"/>
        </w:rPr>
        <w:t>Mamp,</w:t>
      </w:r>
      <w:r>
        <w:rPr>
          <w:rFonts w:cs="Arial" w:hAnsi="Arial" w:eastAsia="Arial" w:ascii="Arial"/>
          <w:color w:val="123181"/>
          <w:spacing w:val="6"/>
          <w:w w:val="100"/>
          <w:position w:val="-2"/>
          <w:sz w:val="50"/>
          <w:szCs w:val="50"/>
        </w:rPr>
        <w:t>W</w:t>
      </w:r>
      <w:r>
        <w:rPr>
          <w:rFonts w:cs="Arial" w:hAnsi="Arial" w:eastAsia="Arial" w:ascii="Arial"/>
          <w:color w:val="123181"/>
          <w:spacing w:val="25"/>
          <w:w w:val="100"/>
          <w:position w:val="-2"/>
          <w:sz w:val="50"/>
          <w:szCs w:val="50"/>
        </w:rPr>
        <w:t>a</w:t>
      </w:r>
      <w:r>
        <w:rPr>
          <w:rFonts w:cs="Arial" w:hAnsi="Arial" w:eastAsia="Arial" w:ascii="Arial"/>
          <w:color w:val="123181"/>
          <w:spacing w:val="25"/>
          <w:w w:val="100"/>
          <w:position w:val="-2"/>
          <w:sz w:val="50"/>
          <w:szCs w:val="50"/>
        </w:rPr>
        <w:t>m</w:t>
      </w:r>
      <w:r>
        <w:rPr>
          <w:rFonts w:cs="Arial" w:hAnsi="Arial" w:eastAsia="Arial" w:ascii="Arial"/>
          <w:color w:val="123181"/>
          <w:spacing w:val="25"/>
          <w:w w:val="100"/>
          <w:position w:val="-2"/>
          <w:sz w:val="50"/>
          <w:szCs w:val="50"/>
        </w:rPr>
        <w:t>p</w:t>
      </w:r>
      <w:r>
        <w:rPr>
          <w:rFonts w:cs="Arial" w:hAnsi="Arial" w:eastAsia="Arial" w:ascii="Arial"/>
          <w:color w:val="123181"/>
          <w:spacing w:val="25"/>
          <w:w w:val="100"/>
          <w:position w:val="-2"/>
          <w:sz w:val="50"/>
          <w:szCs w:val="50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22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2"/>
          <w:sz w:val="50"/>
          <w:szCs w:val="50"/>
        </w:rPr>
        <w:t>Apache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-54"/>
          <w:w w:val="100"/>
          <w:position w:val="-2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2"/>
          <w:sz w:val="50"/>
          <w:szCs w:val="50"/>
        </w:rPr>
        <w:t>Nginx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09"/>
      </w:pPr>
      <w:r>
        <w:pict>
          <v:shape type="#_x0000_t75" style="position:absolute;margin-left:874.766pt;margin-top:-2e-005pt;width:99.7499pt;height:99.7499pt;mso-position-horizontal-relative:page;mso-position-vertical-relative:paragraph;z-index:-3257">
            <v:imagedata o:title="" r:id="rId32"/>
          </v:shape>
        </w:pict>
      </w:r>
      <w:r>
        <w:pict>
          <v:shape type="#_x0000_t75" style="position:absolute;margin-left:1006.26pt;margin-top:374.38pt;width:97.4999pt;height:97.4999pt;mso-position-horizontal-relative:page;mso-position-vertical-relative:page;z-index:-3256">
            <v:imagedata o:title="" r:id="rId33"/>
          </v:shape>
        </w:pict>
      </w:r>
      <w:r>
        <w:pict>
          <v:shape type="#_x0000_t75" style="position:absolute;margin-left:1130.11pt;margin-top:372.967pt;width:100.5pt;height:100.5pt;mso-position-horizontal-relative:page;mso-position-vertical-relative:page;z-index:-3255">
            <v:imagedata o:title="" r:id="rId34"/>
          </v:shape>
        </w:pict>
      </w:r>
      <w:r>
        <w:pict>
          <v:shape type="#_x0000_t75" style="position:absolute;margin-left:1253.05pt;margin-top:370.344pt;width:105.75pt;height:105.628pt;mso-position-horizontal-relative:page;mso-position-vertical-relative:page;z-index:-3254">
            <v:imagedata o:title="" r:id="rId35"/>
          </v:shape>
        </w:pict>
      </w:r>
      <w:r>
        <w:pict>
          <v:shape type="#_x0000_t75" style="position:absolute;margin-left:474.163pt;margin-top:1.2646pt;width:100.5pt;height:100.5pt;mso-position-horizontal-relative:page;mso-position-vertical-relative:paragraph;z-index:-3253">
            <v:imagedata o:title="" r:id="rId36"/>
          </v:shape>
        </w:pict>
      </w:r>
      <w:r>
        <w:pict>
          <v:shape type="#_x0000_t75" style="position:absolute;margin-left:592.106pt;margin-top:1.5057pt;width:102pt;height:102pt;mso-position-horizontal-relative:page;mso-position-vertical-relative:paragraph;z-index:-3252">
            <v:imagedata o:title="" r:id="rId37"/>
          </v:shape>
        </w:pict>
      </w:r>
      <w:r>
        <w:pict>
          <v:shape type="#_x0000_t75" style="position:absolute;margin-left:708.776pt;margin-top:0.2412pt;width:101.25pt;height:101.25pt;mso-position-horizontal-relative:page;mso-position-vertical-relative:paragraph;z-index:-3251">
            <v:imagedata o:title="" r:id="rId38"/>
          </v:shape>
        </w:pict>
      </w:r>
      <w:r>
        <w:pict>
          <v:shape type="#_x0000_t75" style="width:102pt;height:102pt">
            <v:imagedata o:title="" r:id="rId39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2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pgSz w:w="28800" w:h="16200" w:orient="landscape"/>
          <w:pgMar w:top="280" w:bottom="280" w:left="2320" w:right="152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8"/>
          <w:szCs w:val="58"/>
        </w:rPr>
        <w:jc w:val="left"/>
        <w:spacing w:lineRule="exact" w:line="640"/>
        <w:ind w:left="4240"/>
      </w:pPr>
      <w:r>
        <w:rPr>
          <w:rFonts w:cs="Arial" w:hAnsi="Arial" w:eastAsia="Arial" w:ascii="Arial"/>
          <w:color w:val="123181"/>
          <w:spacing w:val="49"/>
          <w:w w:val="100"/>
          <w:position w:val="-2"/>
          <w:sz w:val="58"/>
          <w:szCs w:val="58"/>
        </w:rPr>
        <w:t>D</w:t>
      </w:r>
      <w:r>
        <w:rPr>
          <w:rFonts w:cs="Arial" w:hAnsi="Arial" w:eastAsia="Arial" w:ascii="Arial"/>
          <w:color w:val="123181"/>
          <w:spacing w:val="6"/>
          <w:w w:val="100"/>
          <w:position w:val="-2"/>
          <w:sz w:val="58"/>
          <w:szCs w:val="58"/>
        </w:rPr>
        <w:t>A</w:t>
      </w:r>
      <w:r>
        <w:rPr>
          <w:rFonts w:cs="Arial" w:hAnsi="Arial" w:eastAsia="Arial" w:ascii="Arial"/>
          <w:color w:val="123181"/>
          <w:spacing w:val="6"/>
          <w:w w:val="100"/>
          <w:position w:val="-2"/>
          <w:sz w:val="58"/>
          <w:szCs w:val="58"/>
        </w:rPr>
        <w:t>T</w:t>
      </w:r>
      <w:r>
        <w:rPr>
          <w:rFonts w:cs="Arial" w:hAnsi="Arial" w:eastAsia="Arial" w:ascii="Arial"/>
          <w:color w:val="123181"/>
          <w:spacing w:val="49"/>
          <w:w w:val="100"/>
          <w:position w:val="-2"/>
          <w:sz w:val="58"/>
          <w:szCs w:val="58"/>
        </w:rPr>
        <w:t>ABAS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8"/>
          <w:szCs w:val="58"/>
        </w:rPr>
        <w:t>E</w:t>
      </w:r>
      <w:r>
        <w:rPr>
          <w:rFonts w:cs="Arial" w:hAnsi="Arial" w:eastAsia="Arial" w:ascii="Arial"/>
          <w:color w:val="123181"/>
          <w:spacing w:val="89"/>
          <w:w w:val="100"/>
          <w:position w:val="-2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2"/>
          <w:sz w:val="58"/>
          <w:szCs w:val="58"/>
        </w:rPr>
        <w:t>SE</w:t>
      </w:r>
      <w:r>
        <w:rPr>
          <w:rFonts w:cs="Arial" w:hAnsi="Arial" w:eastAsia="Arial" w:ascii="Arial"/>
          <w:color w:val="123181"/>
          <w:spacing w:val="15"/>
          <w:w w:val="100"/>
          <w:position w:val="-2"/>
          <w:sz w:val="58"/>
          <w:szCs w:val="58"/>
        </w:rPr>
        <w:t>R</w:t>
      </w:r>
      <w:r>
        <w:rPr>
          <w:rFonts w:cs="Arial" w:hAnsi="Arial" w:eastAsia="Arial" w:ascii="Arial"/>
          <w:color w:val="123181"/>
          <w:spacing w:val="26"/>
          <w:w w:val="100"/>
          <w:position w:val="-2"/>
          <w:sz w:val="58"/>
          <w:szCs w:val="58"/>
        </w:rPr>
        <w:t>VER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8"/>
          <w:szCs w:val="58"/>
        </w:rPr>
      </w:r>
    </w:p>
    <w:p>
      <w:pPr>
        <w:rPr>
          <w:rFonts w:cs="Arial" w:hAnsi="Arial" w:eastAsia="Arial" w:ascii="Arial"/>
          <w:sz w:val="58"/>
          <w:szCs w:val="58"/>
        </w:rPr>
        <w:jc w:val="left"/>
        <w:spacing w:lineRule="exact" w:line="640"/>
        <w:ind w:left="5"/>
        <w:sectPr>
          <w:type w:val="continuous"/>
          <w:pgSz w:w="28800" w:h="16200" w:orient="landscape"/>
          <w:pgMar w:top="420" w:bottom="280" w:left="2320" w:right="1520"/>
          <w:cols w:num="2" w:equalWidth="off">
            <w:col w:w="13881" w:space="1294"/>
            <w:col w:w="9785"/>
          </w:cols>
        </w:sectPr>
      </w:pPr>
      <w:r>
        <w:br w:type="column"/>
      </w:r>
      <w:r>
        <w:rPr>
          <w:rFonts w:cs="Arial" w:hAnsi="Arial" w:eastAsia="Arial" w:ascii="Arial"/>
          <w:color w:val="123181"/>
          <w:spacing w:val="55"/>
          <w:position w:val="-2"/>
          <w:sz w:val="58"/>
          <w:szCs w:val="58"/>
        </w:rPr>
        <w:t>B</w:t>
      </w:r>
      <w:r>
        <w:rPr>
          <w:rFonts w:cs="Arial" w:hAnsi="Arial" w:eastAsia="Arial" w:ascii="Arial"/>
          <w:color w:val="123181"/>
          <w:spacing w:val="21"/>
          <w:position w:val="-2"/>
          <w:sz w:val="58"/>
          <w:szCs w:val="58"/>
        </w:rPr>
        <w:t>R</w:t>
      </w:r>
      <w:r>
        <w:rPr>
          <w:rFonts w:cs="Arial" w:hAnsi="Arial" w:eastAsia="Arial" w:ascii="Arial"/>
          <w:color w:val="123181"/>
          <w:spacing w:val="55"/>
          <w:position w:val="-2"/>
          <w:sz w:val="58"/>
          <w:szCs w:val="58"/>
        </w:rPr>
        <w:t>O</w:t>
      </w:r>
      <w:r>
        <w:rPr>
          <w:rFonts w:cs="Arial" w:hAnsi="Arial" w:eastAsia="Arial" w:ascii="Arial"/>
          <w:color w:val="123181"/>
          <w:spacing w:val="0"/>
          <w:position w:val="-2"/>
          <w:sz w:val="58"/>
          <w:szCs w:val="58"/>
        </w:rPr>
        <w:t>W</w:t>
      </w:r>
      <w:r>
        <w:rPr>
          <w:rFonts w:cs="Arial" w:hAnsi="Arial" w:eastAsia="Arial" w:ascii="Arial"/>
          <w:color w:val="123181"/>
          <w:spacing w:val="-69"/>
          <w:position w:val="-2"/>
          <w:sz w:val="58"/>
          <w:szCs w:val="58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position w:val="-2"/>
          <w:sz w:val="58"/>
          <w:szCs w:val="58"/>
        </w:rPr>
        <w:t>S</w:t>
      </w:r>
      <w:r>
        <w:rPr>
          <w:rFonts w:cs="Arial" w:hAnsi="Arial" w:eastAsia="Arial" w:ascii="Arial"/>
          <w:color w:val="123181"/>
          <w:spacing w:val="30"/>
          <w:w w:val="100"/>
          <w:position w:val="-2"/>
          <w:sz w:val="58"/>
          <w:szCs w:val="58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8"/>
          <w:szCs w:val="58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8"/>
          <w:szCs w:val="5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5" w:lineRule="exact" w:line="240"/>
        <w:sectPr>
          <w:type w:val="continuous"/>
          <w:pgSz w:w="28800" w:h="16200" w:orient="landscape"/>
          <w:pgMar w:top="420" w:bottom="280" w:left="2320" w:right="1520"/>
        </w:sectPr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lineRule="exact" w:line="560"/>
        <w:ind w:left="4240" w:right="-95"/>
      </w:pPr>
      <w:r>
        <w:rPr>
          <w:rFonts w:cs="Arial" w:hAnsi="Arial" w:eastAsia="Arial" w:ascii="Arial"/>
          <w:color w:val="123181"/>
          <w:spacing w:val="20"/>
          <w:w w:val="100"/>
          <w:position w:val="-1"/>
          <w:sz w:val="50"/>
          <w:szCs w:val="50"/>
        </w:rPr>
        <w:t>Mysql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position w:val="-1"/>
          <w:sz w:val="50"/>
          <w:szCs w:val="50"/>
        </w:rPr>
        <w:t>MongoDB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-15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position w:val="-1"/>
          <w:sz w:val="50"/>
          <w:szCs w:val="50"/>
        </w:rPr>
        <w:t>NoSQL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0"/>
          <w:szCs w:val="50"/>
        </w:rPr>
      </w:r>
    </w:p>
    <w:p>
      <w:pPr>
        <w:rPr>
          <w:rFonts w:cs="Arial" w:hAnsi="Arial" w:eastAsia="Arial" w:ascii="Arial"/>
          <w:sz w:val="50"/>
          <w:szCs w:val="50"/>
        </w:rPr>
        <w:jc w:val="left"/>
        <w:spacing w:lineRule="exact" w:line="560"/>
        <w:sectPr>
          <w:type w:val="continuous"/>
          <w:pgSz w:w="28800" w:h="16200" w:orient="landscape"/>
          <w:pgMar w:top="420" w:bottom="280" w:left="2320" w:right="1520"/>
          <w:cols w:num="2" w:equalWidth="off">
            <w:col w:w="10325" w:space="4855"/>
            <w:col w:w="9780"/>
          </w:cols>
        </w:sectPr>
      </w:pPr>
      <w:r>
        <w:br w:type="column"/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50"/>
          <w:szCs w:val="50"/>
        </w:rPr>
        <w:t>Googl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e</w:t>
      </w:r>
      <w:r>
        <w:rPr>
          <w:rFonts w:cs="Arial" w:hAnsi="Arial" w:eastAsia="Arial" w:ascii="Arial"/>
          <w:color w:val="123181"/>
          <w:spacing w:val="49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50"/>
          <w:szCs w:val="50"/>
        </w:rPr>
        <w:t>Chrome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,</w:t>
      </w:r>
      <w:r>
        <w:rPr>
          <w:rFonts w:cs="Arial" w:hAnsi="Arial" w:eastAsia="Arial" w:ascii="Arial"/>
          <w:color w:val="123181"/>
          <w:spacing w:val="38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50"/>
          <w:szCs w:val="50"/>
        </w:rPr>
        <w:t>Mozzil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0"/>
          <w:szCs w:val="50"/>
        </w:rPr>
        <w:t>a</w:t>
      </w:r>
      <w:r>
        <w:rPr>
          <w:rFonts w:cs="Arial" w:hAnsi="Arial" w:eastAsia="Arial" w:ascii="Arial"/>
          <w:color w:val="123181"/>
          <w:spacing w:val="-51"/>
          <w:w w:val="100"/>
          <w:position w:val="-1"/>
          <w:sz w:val="50"/>
          <w:szCs w:val="50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50"/>
          <w:szCs w:val="50"/>
        </w:rPr>
        <w:t>Firefox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0"/>
          <w:szCs w:val="5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1346.97pt;margin-top:15.0469pt;width:77.924pt;height:77.9537pt;mso-position-horizontal-relative:page;mso-position-vertical-relative:page;z-index:-3258" coordorigin="26939,301" coordsize="1558,1559">
            <v:shape style="position:absolute;left:26939;top:301;width:1558;height:1559" coordorigin="26939,301" coordsize="1558,1559" path="m26945,1178l26948,1197,26963,1272,26985,1344,27015,1415,27051,1483,27093,1546,27142,1605,27197,1659,27255,1707,27320,1750,27336,1759,27353,1769,27370,1777,27386,1785,27405,1794,27422,1802,27439,1807,27457,1814,27476,1821,27494,1826,27513,1833,27531,1837,27550,1842,27569,1846,27587,1848,27606,1852,27682,1859,27701,1860,27720,1860,27797,1856,27891,1841,27965,1820,28036,1792,28053,1783,28071,1776,28104,1758,28200,1694,28229,1670,28242,1656,28257,1643,28310,1589,28377,1495,28423,1411,28452,1341,28475,1268,28479,1249,28483,1231,28487,1212,28490,1193,28492,1175,28494,1154,28496,1136,28496,1116,28497,1097,28498,1079,28498,1060,28496,1040,28495,1021,28491,983,28482,926,28463,852,28437,780,28404,711,28365,646,28319,585,28268,528,28196,465,28133,421,28118,412,28083,392,28015,360,27943,334,27925,330,27905,323,27887,319,27869,316,27830,309,27754,302,27736,302,27716,301,27697,302,27659,303,27640,306,27621,307,27564,316,27546,321,27527,325,27490,335,27472,342,27454,347,27400,368,27384,377,27366,385,27349,394,27222,479,27207,491,27194,505,27179,517,27139,558,27127,574,27114,587,27091,617,27080,634,27069,649,27039,698,27031,716,27021,732,27005,767,26997,784,26991,803,26978,838,26958,912,26954,931,26950,948,26947,967,26945,988,26943,1006,26941,1024,26940,1044,26939,1064,26939,1083,26940,1102,26945,1178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0.0904769pt;margin-top:332.43pt;width:288.666pt;height:477.57pt;mso-position-horizontal-relative:page;mso-position-vertical-relative:page;z-index:-3259" coordorigin="2,6649" coordsize="5773,9551">
            <v:shape type="#_x0000_t75" style="position:absolute;left:2;top:6649;width:5773;height:9556">
              <v:imagedata o:title="" r:id="rId40"/>
            </v:shape>
            <v:shape style="position:absolute;left:925;top:8567;width:1299;height:890" coordorigin="925,8567" coordsize="1299,890" path="m2225,8584l2194,8581,2131,8574,2067,8569,2035,8567,981,9275,961,9336,943,9397,934,9427,925,9457,2225,8584xe" filled="t" fillcolor="#FFB92E" stroked="f">
              <v:path arrowok="t"/>
              <v:fill/>
            </v:shape>
            <v:shape style="position:absolute;left:864;top:8571;width:2474;height:2473" coordorigin="864,8571" coordsize="2474,2473" path="m3336,9717l3326,9675,3326,9651,3326,9627,3314,9587,3313,9563,3300,9524,3298,9501,3295,9479,3280,9441,3276,9420,3260,9382,3255,9362,3237,9325,3231,9305,3213,9269,3205,9251,3185,9216,3176,9197,3156,9163,3145,9146,3123,9113,3112,9096,3089,9064,3076,9048,3051,9016,3038,9002,3012,8971,2997,8957,2970,8927,2953,8914,2925,8884,2908,8872,2878,8843,2860,8832,2829,8804,2809,8793,2789,8783,2757,8757,2735,8747,2702,8721,2679,8712,2656,8704,2621,8679,2596,8672,2571,8664,2546,8657,2509,8634,2428,8616,2344,8600,2315,8596,2274,8575,2244,8571,906,9470,898,9499,902,9545,895,9573,877,9658,864,9739,871,9782,868,9808,866,9834,864,9860,873,9901,872,9926,872,9950,883,9991,884,10015,896,10055,898,10077,901,10100,915,10139,918,10160,934,10198,938,10219,955,10256,961,10276,978,10313,986,10332,1005,10367,1013,10386,1033,10420,1043,10438,1064,10472,1075,10489,1098,10522,1110,10538,1133,10570,1147,10585,1172,10616,1186,10631,1213,10661,1228,10675,1256,10704,1273,10717,1302,10746,1320,10758,1350,10786,1369,10797,1389,10808,1421,10835,1442,10845,1474,10871,1497,10880,1519,10889,1554,10914,1578,10922,1602,10930,1627,10937,1663,10961,1689,10968,1716,10974,1742,10980,1770,10986,1809,11008,1895,11022,1954,11030,2016,11037,2078,11044,3258,10251,3276,10191,3292,10132,3307,10073,3326,9988,3321,9944,3326,9916,3330,9889,3334,9862,3338,9836,3330,9793,3332,9767,3334,9742,3336,9717xe" filled="t" fillcolor="#FFB92E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0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4409"/>
      </w:pPr>
      <w:r>
        <w:pict>
          <v:shape type="#_x0000_t75" style="position:absolute;margin-left:481.389pt;margin-top:-5.65605pt;width:92.9999pt;height:110.25pt;mso-position-horizontal-relative:page;mso-position-vertical-relative:paragraph;z-index:-3250">
            <v:imagedata o:title="" r:id="rId41"/>
          </v:shape>
        </w:pict>
      </w:r>
      <w:r>
        <w:pict>
          <v:shape type="#_x0000_t75" style="position:absolute;margin-left:611.809pt;margin-top:-9.00212pt;width:114pt;height:103.5pt;mso-position-horizontal-relative:page;mso-position-vertical-relative:paragraph;z-index:-3249">
            <v:imagedata o:title="" r:id="rId42"/>
          </v:shape>
        </w:pict>
      </w:r>
      <w:r>
        <w:pict>
          <v:shape type="#_x0000_t75" style="position:absolute;margin-left:874.766pt;margin-top:661.286pt;width:100.5pt;height:97.7003pt;mso-position-horizontal-relative:page;mso-position-vertical-relative:page;z-index:-3248">
            <v:imagedata o:title="" r:id="rId43"/>
          </v:shape>
        </w:pict>
      </w:r>
      <w:r>
        <w:pict>
          <v:shape type="#_x0000_t75" style="position:absolute;margin-left:1023.38pt;margin-top:669.168pt;width:80.2499pt;height:83.2499pt;mso-position-horizontal-relative:page;mso-position-vertical-relative:page;z-index:-3247">
            <v:imagedata o:title="" r:id="rId44"/>
          </v:shape>
        </w:pict>
      </w:r>
      <w:r>
        <w:pict>
          <v:shape type="#_x0000_t75" style="width:120.75pt;height:98.9999pt">
            <v:imagedata o:title="" r:id="rId4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2" w:lineRule="exact" w:line="100"/>
        <w:sectPr>
          <w:type w:val="continuous"/>
          <w:pgSz w:w="28800" w:h="16200" w:orient="landscape"/>
          <w:pgMar w:top="420" w:bottom="280" w:left="2320" w:right="1520"/>
        </w:sectPr>
      </w:pPr>
      <w:r>
        <w:rPr>
          <w:sz w:val="11"/>
          <w:szCs w:val="11"/>
        </w:rPr>
      </w:r>
    </w:p>
    <w:p>
      <w:pPr>
        <w:rPr>
          <w:sz w:val="18"/>
          <w:szCs w:val="18"/>
        </w:rPr>
        <w:jc w:val="left"/>
        <w:spacing w:before="4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eamViewer15" w:hAnsi="TeamViewer15" w:eastAsia="TeamViewer15" w:ascii="TeamViewer15"/>
          <w:sz w:val="56"/>
          <w:szCs w:val="56"/>
        </w:rPr>
        <w:jc w:val="left"/>
        <w:ind w:left="1435"/>
      </w:pPr>
      <w:r>
        <w:pict>
          <v:shape type="#_x0000_t75" style="position:absolute;margin-left:54.375pt;margin-top:34.913pt;width:95.625pt;height:108.75pt;mso-position-horizontal-relative:page;mso-position-vertical-relative:paragraph;z-index:-3242">
            <v:imagedata o:title="" r:id="rId46"/>
          </v:shape>
        </w:pict>
      </w:r>
      <w:r>
        <w:rPr>
          <w:rFonts w:cs="TeamViewer15" w:hAnsi="TeamViewer15" w:eastAsia="TeamViewer15" w:ascii="TeamViewer15"/>
          <w:b/>
          <w:color w:val="040404"/>
          <w:w w:val="202"/>
          <w:sz w:val="56"/>
          <w:szCs w:val="56"/>
        </w:rPr>
        <w:t>P</w:t>
      </w:r>
      <w:r>
        <w:rPr>
          <w:rFonts w:cs="TeamViewer15" w:hAnsi="TeamViewer15" w:eastAsia="TeamViewer15" w:ascii="TeamViewer15"/>
          <w:b/>
          <w:color w:val="040404"/>
          <w:w w:val="49"/>
          <w:sz w:val="56"/>
          <w:szCs w:val="56"/>
        </w:rPr>
        <w:t>H</w:t>
      </w:r>
      <w:r>
        <w:rPr>
          <w:rFonts w:cs="TeamViewer15" w:hAnsi="TeamViewer15" w:eastAsia="TeamViewer15" w:ascii="TeamViewer15"/>
          <w:b/>
          <w:color w:val="040404"/>
          <w:w w:val="227"/>
          <w:sz w:val="56"/>
          <w:szCs w:val="56"/>
        </w:rPr>
        <w:t>P</w:t>
      </w:r>
      <w:r>
        <w:rPr>
          <w:rFonts w:cs="TeamViewer15" w:hAnsi="TeamViewer15" w:eastAsia="TeamViewer15" w:ascii="TeamViewer15"/>
          <w:color w:val="000000"/>
          <w:w w:val="100"/>
          <w:sz w:val="56"/>
          <w:szCs w:val="56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lineRule="exact" w:line="1180"/>
        <w:ind w:left="4180"/>
      </w:pPr>
      <w:r>
        <w:br w:type="column"/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6"/>
          <w:szCs w:val="106"/>
        </w:rPr>
        <w:t>VERSI</w:t>
      </w:r>
      <w:r>
        <w:rPr>
          <w:rFonts w:cs="Arial" w:hAnsi="Arial" w:eastAsia="Arial" w:ascii="Arial"/>
          <w:color w:val="123181"/>
          <w:spacing w:val="-59"/>
          <w:w w:val="100"/>
          <w:position w:val="-1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6"/>
          <w:szCs w:val="106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6"/>
          <w:szCs w:val="10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3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60"/>
          <w:szCs w:val="60"/>
        </w:rPr>
        <w:jc w:val="center"/>
        <w:ind w:left="-72" w:right="-72"/>
      </w:pPr>
      <w:r>
        <w:rPr>
          <w:rFonts w:cs="Arial" w:hAnsi="Arial" w:eastAsia="Arial" w:ascii="Arial"/>
          <w:spacing w:val="31"/>
          <w:w w:val="100"/>
          <w:sz w:val="60"/>
          <w:szCs w:val="60"/>
        </w:rPr>
        <w:t>Jik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a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19"/>
          <w:w w:val="100"/>
          <w:sz w:val="60"/>
          <w:szCs w:val="60"/>
        </w:rPr>
        <w:t>vers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1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PHP</w:t>
      </w:r>
      <w:r>
        <w:rPr>
          <w:rFonts w:cs="Arial" w:hAnsi="Arial" w:eastAsia="Arial" w:ascii="Arial"/>
          <w:spacing w:val="-1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2"/>
          <w:w w:val="100"/>
          <w:sz w:val="60"/>
          <w:szCs w:val="60"/>
        </w:rPr>
        <w:t>dibawa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3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19"/>
          <w:w w:val="100"/>
          <w:sz w:val="60"/>
          <w:szCs w:val="60"/>
        </w:rPr>
        <w:t>5.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6</w:t>
      </w:r>
      <w:r>
        <w:rPr>
          <w:rFonts w:cs="Arial" w:hAnsi="Arial" w:eastAsia="Arial" w:ascii="Arial"/>
          <w:spacing w:val="1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9"/>
          <w:w w:val="100"/>
          <w:sz w:val="60"/>
          <w:szCs w:val="60"/>
        </w:rPr>
        <w:t>gunaka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4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123181"/>
          <w:spacing w:val="35"/>
          <w:w w:val="100"/>
          <w:sz w:val="60"/>
          <w:szCs w:val="60"/>
        </w:rPr>
        <w:t>CodeIgnite</w:t>
      </w:r>
      <w:r>
        <w:rPr>
          <w:rFonts w:cs="Arial" w:hAnsi="Arial" w:eastAsia="Arial" w:ascii="Arial"/>
          <w:color w:val="123181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color w:val="123181"/>
          <w:spacing w:val="29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60"/>
          <w:szCs w:val="60"/>
        </w:rPr>
        <w:t>vers</w:t>
      </w:r>
      <w:r>
        <w:rPr>
          <w:rFonts w:cs="Arial" w:hAnsi="Arial" w:eastAsia="Arial" w:ascii="Arial"/>
          <w:color w:val="123181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color w:val="123181"/>
          <w:spacing w:val="13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60"/>
          <w:szCs w:val="60"/>
        </w:rPr>
        <w:t>2</w:t>
      </w:r>
      <w:r>
        <w:rPr>
          <w:rFonts w:cs="Arial" w:hAnsi="Arial" w:eastAsia="Arial" w:ascii="Arial"/>
          <w:color w:val="000000"/>
          <w:spacing w:val="29"/>
          <w:w w:val="100"/>
          <w:sz w:val="60"/>
          <w:szCs w:val="60"/>
        </w:rPr>
        <w:t>,da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color w:val="000000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39"/>
          <w:w w:val="100"/>
          <w:sz w:val="60"/>
          <w:szCs w:val="60"/>
        </w:rPr>
        <w:t>gunakan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60"/>
          <w:szCs w:val="60"/>
        </w:rPr>
        <w:jc w:val="center"/>
        <w:ind w:left="3795" w:right="3664"/>
      </w:pPr>
      <w:r>
        <w:rPr>
          <w:rFonts w:cs="Arial" w:hAnsi="Arial" w:eastAsia="Arial" w:ascii="Arial"/>
          <w:color w:val="008000"/>
          <w:spacing w:val="35"/>
          <w:w w:val="100"/>
          <w:sz w:val="60"/>
          <w:szCs w:val="60"/>
        </w:rPr>
        <w:t>CodeIgnite</w:t>
      </w:r>
      <w:r>
        <w:rPr>
          <w:rFonts w:cs="Arial" w:hAnsi="Arial" w:eastAsia="Arial" w:ascii="Arial"/>
          <w:color w:val="008000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color w:val="008000"/>
          <w:spacing w:val="28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8000"/>
          <w:spacing w:val="19"/>
          <w:w w:val="100"/>
          <w:sz w:val="60"/>
          <w:szCs w:val="60"/>
        </w:rPr>
        <w:t>vers</w:t>
      </w:r>
      <w:r>
        <w:rPr>
          <w:rFonts w:cs="Arial" w:hAnsi="Arial" w:eastAsia="Arial" w:ascii="Arial"/>
          <w:color w:val="008000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color w:val="008000"/>
          <w:spacing w:val="13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8000"/>
          <w:spacing w:val="0"/>
          <w:w w:val="100"/>
          <w:sz w:val="60"/>
          <w:szCs w:val="60"/>
        </w:rPr>
        <w:t>3</w:t>
      </w:r>
      <w:r>
        <w:rPr>
          <w:rFonts w:cs="Arial" w:hAnsi="Arial" w:eastAsia="Arial" w:ascii="Arial"/>
          <w:color w:val="008000"/>
          <w:spacing w:val="26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23"/>
          <w:w w:val="100"/>
          <w:sz w:val="60"/>
          <w:szCs w:val="60"/>
        </w:rPr>
        <w:t>jik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a</w:t>
      </w:r>
      <w:r>
        <w:rPr>
          <w:rFonts w:cs="Arial" w:hAnsi="Arial" w:eastAsia="Arial" w:ascii="Arial"/>
          <w:color w:val="000000"/>
          <w:spacing w:val="17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19"/>
          <w:w w:val="100"/>
          <w:sz w:val="60"/>
          <w:szCs w:val="60"/>
        </w:rPr>
        <w:t>vers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color w:val="000000"/>
          <w:spacing w:val="13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PHP</w:t>
      </w:r>
      <w:r>
        <w:rPr>
          <w:rFonts w:cs="Arial" w:hAnsi="Arial" w:eastAsia="Arial" w:ascii="Arial"/>
          <w:color w:val="000000"/>
          <w:spacing w:val="-16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25"/>
          <w:w w:val="100"/>
          <w:sz w:val="60"/>
          <w:szCs w:val="60"/>
        </w:rPr>
        <w:t>diata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color w:val="000000"/>
          <w:spacing w:val="19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10"/>
          <w:w w:val="100"/>
          <w:sz w:val="60"/>
          <w:szCs w:val="60"/>
        </w:rPr>
        <w:t>5.6.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5"/>
          <w:szCs w:val="55"/>
        </w:rPr>
        <w:jc w:val="left"/>
        <w:spacing w:lineRule="exact" w:line="620"/>
        <w:ind w:left="758"/>
      </w:pPr>
      <w:r>
        <w:rPr>
          <w:rFonts w:cs="Arial" w:hAnsi="Arial" w:eastAsia="Arial" w:ascii="Arial"/>
          <w:b/>
          <w:i/>
          <w:color w:val="484548"/>
          <w:w w:val="79"/>
          <w:position w:val="-2"/>
          <w:sz w:val="55"/>
          <w:szCs w:val="55"/>
        </w:rPr>
        <w:t>C</w:t>
      </w:r>
      <w:r>
        <w:rPr>
          <w:rFonts w:cs="Arial" w:hAnsi="Arial" w:eastAsia="Arial" w:ascii="Arial"/>
          <w:b/>
          <w:i/>
          <w:color w:val="484548"/>
          <w:w w:val="102"/>
          <w:position w:val="-2"/>
          <w:sz w:val="55"/>
          <w:szCs w:val="55"/>
        </w:rPr>
        <w:t>o</w:t>
      </w:r>
      <w:r>
        <w:rPr>
          <w:rFonts w:cs="Arial" w:hAnsi="Arial" w:eastAsia="Arial" w:ascii="Arial"/>
          <w:b/>
          <w:i/>
          <w:color w:val="484548"/>
          <w:w w:val="114"/>
          <w:position w:val="-2"/>
          <w:sz w:val="55"/>
          <w:szCs w:val="55"/>
        </w:rPr>
        <w:t>d</w:t>
      </w:r>
      <w:r>
        <w:rPr>
          <w:rFonts w:cs="Arial" w:hAnsi="Arial" w:eastAsia="Arial" w:ascii="Arial"/>
          <w:b/>
          <w:i/>
          <w:color w:val="484548"/>
          <w:w w:val="103"/>
          <w:position w:val="-2"/>
          <w:sz w:val="55"/>
          <w:szCs w:val="55"/>
        </w:rPr>
        <w:t>e</w:t>
      </w:r>
      <w:r>
        <w:rPr>
          <w:rFonts w:cs="Arial" w:hAnsi="Arial" w:eastAsia="Arial" w:ascii="Arial"/>
          <w:b/>
          <w:i/>
          <w:color w:val="484548"/>
          <w:w w:val="187"/>
          <w:position w:val="-2"/>
          <w:sz w:val="55"/>
          <w:szCs w:val="55"/>
        </w:rPr>
        <w:t>i</w:t>
      </w:r>
      <w:r>
        <w:rPr>
          <w:rFonts w:cs="Arial" w:hAnsi="Arial" w:eastAsia="Arial" w:ascii="Arial"/>
          <w:b/>
          <w:i/>
          <w:color w:val="484548"/>
          <w:w w:val="100"/>
          <w:position w:val="-2"/>
          <w:sz w:val="55"/>
          <w:szCs w:val="55"/>
        </w:rPr>
        <w:t>g</w:t>
      </w:r>
      <w:r>
        <w:rPr>
          <w:rFonts w:cs="Arial" w:hAnsi="Arial" w:eastAsia="Arial" w:ascii="Arial"/>
          <w:b/>
          <w:i/>
          <w:color w:val="484548"/>
          <w:w w:val="102"/>
          <w:position w:val="-2"/>
          <w:sz w:val="55"/>
          <w:szCs w:val="55"/>
        </w:rPr>
        <w:t>n</w:t>
      </w:r>
      <w:r>
        <w:rPr>
          <w:rFonts w:cs="Arial" w:hAnsi="Arial" w:eastAsia="Arial" w:ascii="Arial"/>
          <w:b/>
          <w:i/>
          <w:color w:val="484548"/>
          <w:w w:val="137"/>
          <w:position w:val="-2"/>
          <w:sz w:val="55"/>
          <w:szCs w:val="55"/>
        </w:rPr>
        <w:t>i</w:t>
      </w:r>
      <w:r>
        <w:rPr>
          <w:rFonts w:cs="Arial" w:hAnsi="Arial" w:eastAsia="Arial" w:ascii="Arial"/>
          <w:b/>
          <w:i/>
          <w:color w:val="484548"/>
          <w:w w:val="143"/>
          <w:position w:val="-2"/>
          <w:sz w:val="55"/>
          <w:szCs w:val="55"/>
        </w:rPr>
        <w:t>t</w:t>
      </w:r>
      <w:r>
        <w:rPr>
          <w:rFonts w:cs="Arial" w:hAnsi="Arial" w:eastAsia="Arial" w:ascii="Arial"/>
          <w:b/>
          <w:i/>
          <w:color w:val="484548"/>
          <w:w w:val="103"/>
          <w:position w:val="-2"/>
          <w:sz w:val="55"/>
          <w:szCs w:val="55"/>
        </w:rPr>
        <w:t>e</w:t>
      </w:r>
      <w:r>
        <w:rPr>
          <w:rFonts w:cs="Arial" w:hAnsi="Arial" w:eastAsia="Arial" w:ascii="Arial"/>
          <w:b/>
          <w:i/>
          <w:color w:val="484548"/>
          <w:w w:val="126"/>
          <w:position w:val="-2"/>
          <w:sz w:val="55"/>
          <w:szCs w:val="55"/>
        </w:rPr>
        <w:t>r</w:t>
      </w:r>
      <w:r>
        <w:rPr>
          <w:rFonts w:cs="Arial" w:hAnsi="Arial" w:eastAsia="Arial" w:ascii="Arial"/>
          <w:b/>
          <w:i/>
          <w:color w:val="484548"/>
          <w:spacing w:val="-2"/>
          <w:w w:val="100"/>
          <w:position w:val="-2"/>
          <w:sz w:val="55"/>
          <w:szCs w:val="55"/>
        </w:rPr>
        <w:t> </w:t>
      </w:r>
      <w:r>
        <w:rPr>
          <w:rFonts w:cs="Arial" w:hAnsi="Arial" w:eastAsia="Arial" w:ascii="Arial"/>
          <w:b/>
          <w:i/>
          <w:color w:val="484548"/>
          <w:spacing w:val="0"/>
          <w:w w:val="100"/>
          <w:position w:val="-2"/>
          <w:sz w:val="55"/>
          <w:szCs w:val="55"/>
        </w:rPr>
        <w:t>Z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5"/>
          <w:szCs w:val="55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eamViewer15" w:hAnsi="TeamViewer15" w:eastAsia="TeamViewer15" w:ascii="TeamViewer15"/>
          <w:sz w:val="49"/>
          <w:szCs w:val="49"/>
        </w:rPr>
        <w:jc w:val="left"/>
        <w:ind w:left="38"/>
      </w:pPr>
      <w:r>
        <w:pict>
          <v:shape type="#_x0000_t75" style="position:absolute;margin-left:972.375pt;margin-top:182.604pt;width:219pt;height:34.875pt;mso-position-horizontal-relative:page;mso-position-vertical-relative:paragraph;z-index:-3243">
            <v:imagedata o:title="" r:id="rId47"/>
          </v:shape>
        </w:pict>
      </w:r>
      <w:r>
        <w:rPr>
          <w:rFonts w:cs="TeamViewer15" w:hAnsi="TeamViewer15" w:eastAsia="TeamViewer15" w:ascii="TeamViewer15"/>
          <w:b/>
          <w:color w:val="040404"/>
          <w:w w:val="243"/>
          <w:sz w:val="49"/>
          <w:szCs w:val="49"/>
        </w:rPr>
        <w:t>P</w:t>
      </w:r>
      <w:r>
        <w:rPr>
          <w:rFonts w:cs="TeamViewer15" w:hAnsi="TeamViewer15" w:eastAsia="TeamViewer15" w:ascii="TeamViewer15"/>
          <w:b/>
          <w:color w:val="040404"/>
          <w:w w:val="77"/>
          <w:sz w:val="49"/>
          <w:szCs w:val="49"/>
        </w:rPr>
        <w:t>H</w:t>
      </w:r>
      <w:r>
        <w:rPr>
          <w:rFonts w:cs="TeamViewer15" w:hAnsi="TeamViewer15" w:eastAsia="TeamViewer15" w:ascii="TeamViewer15"/>
          <w:b/>
          <w:color w:val="040404"/>
          <w:w w:val="315"/>
          <w:sz w:val="49"/>
          <w:szCs w:val="49"/>
        </w:rPr>
        <w:t>P</w:t>
      </w:r>
      <w:r>
        <w:rPr>
          <w:rFonts w:cs="TeamViewer15" w:hAnsi="TeamViewer15" w:eastAsia="TeamViewer15" w:ascii="TeamViewer15"/>
          <w:color w:val="000000"/>
          <w:w w:val="100"/>
          <w:sz w:val="49"/>
          <w:szCs w:val="49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44"/>
          <w:szCs w:val="144"/>
        </w:rPr>
        <w:jc w:val="left"/>
        <w:sectPr>
          <w:pgSz w:w="28800" w:h="16200" w:orient="landscape"/>
          <w:pgMar w:top="280" w:bottom="0" w:left="200" w:right="100"/>
          <w:cols w:num="3" w:equalWidth="off">
            <w:col w:w="2800" w:space="1199"/>
            <w:col w:w="20296" w:space="1904"/>
            <w:col w:w="2301"/>
          </w:cols>
        </w:sectPr>
      </w:pPr>
      <w:r>
        <w:rPr>
          <w:rFonts w:cs="Arial" w:hAnsi="Arial" w:eastAsia="Arial" w:ascii="Arial"/>
          <w:color w:val="EBF4FB"/>
          <w:spacing w:val="0"/>
          <w:w w:val="126"/>
          <w:sz w:val="144"/>
          <w:szCs w:val="144"/>
        </w:rPr>
        <w:t>7</w:t>
      </w:r>
      <w:r>
        <w:rPr>
          <w:rFonts w:cs="Arial" w:hAnsi="Arial" w:eastAsia="Arial" w:ascii="Arial"/>
          <w:color w:val="000000"/>
          <w:spacing w:val="0"/>
          <w:w w:val="100"/>
          <w:sz w:val="144"/>
          <w:szCs w:val="14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  <w:sectPr>
          <w:type w:val="continuous"/>
          <w:pgSz w:w="28800" w:h="16200" w:orient="landscape"/>
          <w:pgMar w:top="420" w:bottom="280" w:left="200" w:right="100"/>
        </w:sectPr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1"/>
          <w:szCs w:val="41"/>
        </w:rPr>
        <w:jc w:val="left"/>
        <w:spacing w:before="6" w:lineRule="auto" w:line="323"/>
        <w:ind w:left="115" w:right="734"/>
      </w:pP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C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</w:t>
      </w:r>
      <w:r>
        <w:rPr>
          <w:rFonts w:cs="Arial" w:hAnsi="Arial" w:eastAsia="Arial" w:ascii="Arial"/>
          <w:color w:val="6E3D6E"/>
          <w:spacing w:val="0"/>
          <w:w w:val="107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g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n</w:t>
      </w:r>
      <w:r>
        <w:rPr>
          <w:rFonts w:cs="Arial" w:hAnsi="Arial" w:eastAsia="Arial" w:ascii="Arial"/>
          <w:color w:val="4C4C7E"/>
          <w:spacing w:val="0"/>
          <w:w w:val="107"/>
          <w:sz w:val="41"/>
          <w:szCs w:val="41"/>
        </w:rPr>
        <w:t>i</w:t>
      </w:r>
      <w:r>
        <w:rPr>
          <w:rFonts w:cs="Arial" w:hAnsi="Arial" w:eastAsia="Arial" w:ascii="Arial"/>
          <w:color w:val="757078"/>
          <w:spacing w:val="0"/>
          <w:w w:val="107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</w:t>
      </w:r>
      <w:r>
        <w:rPr>
          <w:rFonts w:cs="Arial" w:hAnsi="Arial" w:eastAsia="Arial" w:ascii="Arial"/>
          <w:color w:val="4C4C7E"/>
          <w:spacing w:val="0"/>
          <w:w w:val="107"/>
          <w:sz w:val="41"/>
          <w:szCs w:val="41"/>
        </w:rPr>
        <w:t>r</w:t>
      </w:r>
      <w:r>
        <w:rPr>
          <w:rFonts w:cs="Arial" w:hAnsi="Arial" w:eastAsia="Arial" w:ascii="Arial"/>
          <w:color w:val="4C4C7E"/>
          <w:spacing w:val="6"/>
          <w:w w:val="10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2</w:t>
      </w:r>
      <w:r>
        <w:rPr>
          <w:rFonts w:cs="Arial" w:hAnsi="Arial" w:eastAsia="Arial" w:ascii="Arial"/>
          <w:color w:val="99A4AA"/>
          <w:spacing w:val="0"/>
          <w:w w:val="100"/>
          <w:sz w:val="41"/>
          <w:szCs w:val="41"/>
        </w:rPr>
        <w:t>.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2</w:t>
      </w:r>
      <w:r>
        <w:rPr>
          <w:rFonts w:cs="Arial" w:hAnsi="Arial" w:eastAsia="Arial" w:ascii="Arial"/>
          <w:color w:val="9D8079"/>
          <w:spacing w:val="0"/>
          <w:w w:val="100"/>
          <w:sz w:val="41"/>
          <w:szCs w:val="41"/>
        </w:rPr>
        <w:t>.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6</w:t>
      </w:r>
      <w:r>
        <w:rPr>
          <w:rFonts w:cs="Arial" w:hAnsi="Arial" w:eastAsia="Arial" w:ascii="Arial"/>
          <w:color w:val="757078"/>
          <w:spacing w:val="83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5277A3"/>
          <w:spacing w:val="0"/>
          <w:w w:val="31"/>
          <w:sz w:val="43"/>
          <w:szCs w:val="43"/>
        </w:rPr>
        <w:t>r</w:t>
      </w:r>
      <w:r>
        <w:rPr>
          <w:rFonts w:cs="Arial" w:hAnsi="Arial" w:eastAsia="Arial" w:ascii="Arial"/>
          <w:color w:val="625A66"/>
          <w:spacing w:val="0"/>
          <w:w w:val="101"/>
          <w:sz w:val="43"/>
          <w:szCs w:val="43"/>
        </w:rPr>
        <w:t>s</w:t>
      </w:r>
      <w:r>
        <w:rPr>
          <w:rFonts w:cs="Arial" w:hAnsi="Arial" w:eastAsia="Arial" w:ascii="Arial"/>
          <w:color w:val="625A66"/>
          <w:spacing w:val="23"/>
          <w:w w:val="100"/>
          <w:sz w:val="43"/>
          <w:szCs w:val="43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54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9D8079"/>
          <w:spacing w:val="0"/>
          <w:w w:val="59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11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g</w:t>
      </w:r>
      <w:r>
        <w:rPr>
          <w:rFonts w:cs="Arial" w:hAnsi="Arial" w:eastAsia="Arial" w:ascii="Arial"/>
          <w:color w:val="625A66"/>
          <w:spacing w:val="0"/>
          <w:w w:val="114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c</w:t>
      </w:r>
      <w:r>
        <w:rPr>
          <w:rFonts w:cs="Arial" w:hAnsi="Arial" w:eastAsia="Arial" w:ascii="Arial"/>
          <w:color w:val="625A66"/>
          <w:spacing w:val="0"/>
          <w:w w:val="119"/>
          <w:sz w:val="41"/>
          <w:szCs w:val="41"/>
        </w:rPr>
        <w:t>y</w:t>
      </w:r>
      <w:r>
        <w:rPr>
          <w:rFonts w:cs="Arial" w:hAnsi="Arial" w:eastAsia="Arial" w:ascii="Arial"/>
          <w:color w:val="625A66"/>
          <w:spacing w:val="14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v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4C4C7E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8E5053"/>
          <w:spacing w:val="0"/>
          <w:w w:val="100"/>
          <w:sz w:val="41"/>
          <w:szCs w:val="41"/>
        </w:rPr>
        <w:t>i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n</w:t>
      </w:r>
      <w:r>
        <w:rPr>
          <w:rFonts w:cs="Arial" w:hAnsi="Arial" w:eastAsia="Arial" w:ascii="Arial"/>
          <w:color w:val="757078"/>
          <w:spacing w:val="83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12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12"/>
          <w:sz w:val="41"/>
          <w:szCs w:val="41"/>
        </w:rPr>
        <w:t>f</w:t>
      </w:r>
      <w:r>
        <w:rPr>
          <w:rFonts w:cs="Arial" w:hAnsi="Arial" w:eastAsia="Arial" w:ascii="Arial"/>
          <w:color w:val="625A66"/>
          <w:spacing w:val="-22"/>
          <w:w w:val="112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39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4C4C7E"/>
          <w:spacing w:val="0"/>
          <w:w w:val="100"/>
          <w:sz w:val="41"/>
          <w:szCs w:val="41"/>
        </w:rPr>
        <w:t>f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m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w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o</w:t>
      </w:r>
      <w:r>
        <w:rPr>
          <w:rFonts w:cs="Arial" w:hAnsi="Arial" w:eastAsia="Arial" w:ascii="Arial"/>
          <w:color w:val="4C4C7E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k</w:t>
      </w:r>
      <w:r>
        <w:rPr>
          <w:rFonts w:cs="Arial" w:hAnsi="Arial" w:eastAsia="Arial" w:ascii="Arial"/>
          <w:color w:val="AA9C8E"/>
          <w:spacing w:val="0"/>
          <w:w w:val="100"/>
          <w:sz w:val="41"/>
          <w:szCs w:val="41"/>
        </w:rPr>
        <w:t>.</w:t>
      </w:r>
      <w:r>
        <w:rPr>
          <w:rFonts w:cs="Arial" w:hAnsi="Arial" w:eastAsia="Arial" w:ascii="Arial"/>
          <w:color w:val="AA9C8E"/>
          <w:spacing w:val="0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AA9C8E"/>
          <w:spacing w:val="21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4C4C7E"/>
          <w:spacing w:val="0"/>
          <w:w w:val="101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36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4"/>
          <w:sz w:val="41"/>
          <w:szCs w:val="41"/>
        </w:rPr>
        <w:t>2</w:t>
      </w:r>
      <w:r>
        <w:rPr>
          <w:rFonts w:cs="Arial" w:hAnsi="Arial" w:eastAsia="Arial" w:ascii="Arial"/>
          <w:color w:val="A38AA1"/>
          <w:spacing w:val="0"/>
          <w:w w:val="81"/>
          <w:sz w:val="41"/>
          <w:szCs w:val="41"/>
        </w:rPr>
        <w:t>.</w:t>
      </w:r>
      <w:r>
        <w:rPr>
          <w:rFonts w:cs="Arial" w:hAnsi="Arial" w:eastAsia="Arial" w:ascii="Arial"/>
          <w:color w:val="625A66"/>
          <w:spacing w:val="0"/>
          <w:w w:val="127"/>
          <w:sz w:val="41"/>
          <w:szCs w:val="41"/>
        </w:rPr>
        <w:t>x</w:t>
      </w:r>
      <w:r>
        <w:rPr>
          <w:rFonts w:cs="Arial" w:hAnsi="Arial" w:eastAsia="Arial" w:ascii="Arial"/>
          <w:color w:val="625A66"/>
          <w:spacing w:val="0"/>
          <w:w w:val="12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b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an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c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h</w:t>
      </w:r>
      <w:r>
        <w:rPr>
          <w:rFonts w:cs="Arial" w:hAnsi="Arial" w:eastAsia="Arial" w:ascii="Arial"/>
          <w:color w:val="757078"/>
          <w:spacing w:val="75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wa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51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1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18"/>
          <w:sz w:val="41"/>
          <w:szCs w:val="41"/>
        </w:rPr>
        <w:t>r</w:t>
      </w:r>
      <w:r>
        <w:rPr>
          <w:rFonts w:cs="Arial" w:hAnsi="Arial" w:eastAsia="Arial" w:ascii="Arial"/>
          <w:color w:val="4C4C7E"/>
          <w:spacing w:val="0"/>
          <w:w w:val="67"/>
          <w:sz w:val="41"/>
          <w:szCs w:val="41"/>
        </w:rPr>
        <w:t>i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g</w:t>
      </w:r>
      <w:r>
        <w:rPr>
          <w:rFonts w:cs="Arial" w:hAnsi="Arial" w:eastAsia="Arial" w:ascii="Arial"/>
          <w:color w:val="9D8079"/>
          <w:spacing w:val="0"/>
          <w:w w:val="118"/>
          <w:sz w:val="41"/>
          <w:szCs w:val="41"/>
        </w:rPr>
        <w:t>i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21"/>
          <w:sz w:val="41"/>
          <w:szCs w:val="41"/>
        </w:rPr>
        <w:t>a</w:t>
      </w:r>
      <w:r>
        <w:rPr>
          <w:rFonts w:cs="Arial" w:hAnsi="Arial" w:eastAsia="Arial" w:ascii="Arial"/>
          <w:color w:val="757078"/>
          <w:spacing w:val="0"/>
          <w:w w:val="54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19"/>
          <w:sz w:val="41"/>
          <w:szCs w:val="41"/>
        </w:rPr>
        <w:t>y</w:t>
      </w:r>
      <w:r>
        <w:rPr>
          <w:rFonts w:cs="Arial" w:hAnsi="Arial" w:eastAsia="Arial" w:ascii="Arial"/>
          <w:color w:val="625A66"/>
          <w:spacing w:val="29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9D8079"/>
          <w:spacing w:val="0"/>
          <w:w w:val="100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89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J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u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ry</w:t>
      </w:r>
      <w:r>
        <w:rPr>
          <w:rFonts w:cs="Arial" w:hAnsi="Arial" w:eastAsia="Arial" w:ascii="Arial"/>
          <w:color w:val="625A66"/>
          <w:spacing w:val="111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1"/>
          <w:sz w:val="41"/>
          <w:szCs w:val="41"/>
        </w:rPr>
        <w:t>2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0</w:t>
      </w:r>
      <w:r>
        <w:rPr>
          <w:rFonts w:cs="Arial" w:hAnsi="Arial" w:eastAsia="Arial" w:ascii="Arial"/>
          <w:color w:val="757078"/>
          <w:spacing w:val="0"/>
          <w:w w:val="84"/>
          <w:sz w:val="41"/>
          <w:szCs w:val="41"/>
        </w:rPr>
        <w:t>1</w:t>
      </w:r>
      <w:r>
        <w:rPr>
          <w:rFonts w:cs="Arial" w:hAnsi="Arial" w:eastAsia="Arial" w:ascii="Arial"/>
          <w:color w:val="625A66"/>
          <w:spacing w:val="0"/>
          <w:w w:val="91"/>
          <w:sz w:val="41"/>
          <w:szCs w:val="41"/>
        </w:rPr>
        <w:t>1</w:t>
      </w:r>
      <w:r>
        <w:rPr>
          <w:rFonts w:cs="Arial" w:hAnsi="Arial" w:eastAsia="Arial" w:ascii="Arial"/>
          <w:color w:val="9D8079"/>
          <w:spacing w:val="0"/>
          <w:w w:val="135"/>
          <w:sz w:val="41"/>
          <w:szCs w:val="41"/>
        </w:rPr>
        <w:t>:</w:t>
      </w:r>
      <w:r>
        <w:rPr>
          <w:rFonts w:cs="Arial" w:hAnsi="Arial" w:eastAsia="Arial" w:ascii="Arial"/>
          <w:color w:val="9D8079"/>
          <w:spacing w:val="51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47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484548"/>
          <w:spacing w:val="0"/>
          <w:w w:val="100"/>
          <w:sz w:val="41"/>
          <w:szCs w:val="41"/>
        </w:rPr>
        <w:t>t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69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D809F"/>
          <w:spacing w:val="0"/>
          <w:w w:val="50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4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0"/>
          <w:w w:val="121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14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v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</w:t>
      </w:r>
      <w:r>
        <w:rPr>
          <w:rFonts w:cs="Arial" w:hAnsi="Arial" w:eastAsia="Arial" w:ascii="Arial"/>
          <w:color w:val="4C4C7E"/>
          <w:spacing w:val="0"/>
          <w:w w:val="118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93"/>
          <w:sz w:val="41"/>
          <w:szCs w:val="41"/>
        </w:rPr>
        <w:t>s</w:t>
      </w:r>
      <w:r>
        <w:rPr>
          <w:rFonts w:cs="Arial" w:hAnsi="Arial" w:eastAsia="Arial" w:ascii="Arial"/>
          <w:color w:val="8E5053"/>
          <w:spacing w:val="0"/>
          <w:w w:val="101"/>
          <w:sz w:val="41"/>
          <w:szCs w:val="41"/>
        </w:rPr>
        <w:t>i</w:t>
      </w:r>
      <w:r>
        <w:rPr>
          <w:rFonts w:cs="Arial" w:hAnsi="Arial" w:eastAsia="Arial" w:ascii="Arial"/>
          <w:color w:val="625A66"/>
          <w:spacing w:val="0"/>
          <w:w w:val="114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41"/>
          <w:szCs w:val="41"/>
        </w:rPr>
      </w:r>
    </w:p>
    <w:p>
      <w:pPr>
        <w:rPr>
          <w:rFonts w:cs="Arial" w:hAnsi="Arial" w:eastAsia="Arial" w:ascii="Arial"/>
          <w:sz w:val="41"/>
          <w:szCs w:val="41"/>
        </w:rPr>
        <w:jc w:val="left"/>
        <w:spacing w:before="30" w:lineRule="exact" w:line="380"/>
        <w:ind w:left="115" w:right="-81"/>
      </w:pPr>
      <w:r>
        <w:rPr>
          <w:rFonts w:cs="Arial" w:hAnsi="Arial" w:eastAsia="Arial" w:ascii="Arial"/>
          <w:color w:val="757078"/>
          <w:w w:val="84"/>
          <w:position w:val="-7"/>
          <w:sz w:val="41"/>
          <w:szCs w:val="41"/>
        </w:rPr>
        <w:t>{</w:t>
      </w:r>
      <w:r>
        <w:rPr>
          <w:rFonts w:cs="Arial" w:hAnsi="Arial" w:eastAsia="Arial" w:ascii="Arial"/>
          <w:color w:val="625A66"/>
          <w:w w:val="97"/>
          <w:position w:val="-7"/>
          <w:sz w:val="41"/>
          <w:szCs w:val="41"/>
        </w:rPr>
        <w:t>2</w:t>
      </w:r>
      <w:r>
        <w:rPr>
          <w:rFonts w:cs="Arial" w:hAnsi="Arial" w:eastAsia="Arial" w:ascii="Arial"/>
          <w:color w:val="907095"/>
          <w:w w:val="94"/>
          <w:position w:val="-7"/>
          <w:sz w:val="41"/>
          <w:szCs w:val="41"/>
        </w:rPr>
        <w:t>.</w:t>
      </w:r>
      <w:r>
        <w:rPr>
          <w:rFonts w:cs="Arial" w:hAnsi="Arial" w:eastAsia="Arial" w:ascii="Arial"/>
          <w:color w:val="625A66"/>
          <w:w w:val="121"/>
          <w:position w:val="-7"/>
          <w:sz w:val="41"/>
          <w:szCs w:val="41"/>
        </w:rPr>
        <w:t>2</w:t>
      </w:r>
      <w:r>
        <w:rPr>
          <w:rFonts w:cs="Arial" w:hAnsi="Arial" w:eastAsia="Arial" w:ascii="Arial"/>
          <w:color w:val="8E5053"/>
          <w:w w:val="81"/>
          <w:position w:val="-7"/>
          <w:sz w:val="41"/>
          <w:szCs w:val="41"/>
        </w:rPr>
        <w:t>.</w:t>
      </w:r>
      <w:r>
        <w:rPr>
          <w:rFonts w:cs="Arial" w:hAnsi="Arial" w:eastAsia="Arial" w:ascii="Arial"/>
          <w:color w:val="625A66"/>
          <w:w w:val="118"/>
          <w:position w:val="-7"/>
          <w:sz w:val="41"/>
          <w:szCs w:val="41"/>
        </w:rPr>
        <w:t>6</w:t>
      </w:r>
      <w:r>
        <w:rPr>
          <w:rFonts w:cs="Arial" w:hAnsi="Arial" w:eastAsia="Arial" w:ascii="Arial"/>
          <w:color w:val="757078"/>
          <w:w w:val="112"/>
          <w:position w:val="-7"/>
          <w:sz w:val="41"/>
          <w:szCs w:val="41"/>
        </w:rPr>
        <w:t>)</w:t>
      </w:r>
      <w:r>
        <w:rPr>
          <w:rFonts w:cs="Arial" w:hAnsi="Arial" w:eastAsia="Arial" w:ascii="Arial"/>
          <w:color w:val="757078"/>
          <w:spacing w:val="44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78"/>
          <w:position w:val="-7"/>
          <w:sz w:val="41"/>
          <w:szCs w:val="41"/>
        </w:rPr>
        <w:t>c</w:t>
      </w:r>
      <w:r>
        <w:rPr>
          <w:rFonts w:cs="Arial" w:hAnsi="Arial" w:eastAsia="Arial" w:ascii="Arial"/>
          <w:color w:val="625A66"/>
          <w:spacing w:val="0"/>
          <w:w w:val="111"/>
          <w:position w:val="-7"/>
          <w:sz w:val="41"/>
          <w:szCs w:val="41"/>
        </w:rPr>
        <w:t>a</w:t>
      </w:r>
      <w:r>
        <w:rPr>
          <w:rFonts w:cs="Arial" w:hAnsi="Arial" w:eastAsia="Arial" w:ascii="Arial"/>
          <w:color w:val="757078"/>
          <w:spacing w:val="0"/>
          <w:w w:val="103"/>
          <w:position w:val="-7"/>
          <w:sz w:val="41"/>
          <w:szCs w:val="41"/>
        </w:rPr>
        <w:t>m</w:t>
      </w:r>
      <w:r>
        <w:rPr>
          <w:rFonts w:cs="Arial" w:hAnsi="Arial" w:eastAsia="Arial" w:ascii="Arial"/>
          <w:color w:val="625A66"/>
          <w:spacing w:val="0"/>
          <w:w w:val="111"/>
          <w:position w:val="-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36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3"/>
          <w:position w:val="-7"/>
          <w:sz w:val="41"/>
          <w:szCs w:val="41"/>
        </w:rPr>
        <w:t>ou</w:t>
      </w:r>
      <w:r>
        <w:rPr>
          <w:rFonts w:cs="Arial" w:hAnsi="Arial" w:eastAsia="Arial" w:ascii="Arial"/>
          <w:color w:val="757078"/>
          <w:spacing w:val="0"/>
          <w:w w:val="103"/>
          <w:position w:val="-7"/>
          <w:sz w:val="41"/>
          <w:szCs w:val="41"/>
        </w:rPr>
        <w:t>t</w:t>
      </w:r>
      <w:r>
        <w:rPr>
          <w:rFonts w:cs="Arial" w:hAnsi="Arial" w:eastAsia="Arial" w:ascii="Arial"/>
          <w:color w:val="757078"/>
          <w:spacing w:val="0"/>
          <w:w w:val="103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757078"/>
          <w:spacing w:val="14"/>
          <w:w w:val="103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80"/>
          <w:position w:val="-7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74"/>
          <w:w w:val="8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4"/>
          <w:position w:val="-7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04"/>
          <w:position w:val="-7"/>
          <w:sz w:val="41"/>
          <w:szCs w:val="41"/>
        </w:rPr>
        <w:t>c</w:t>
      </w:r>
      <w:r>
        <w:rPr>
          <w:rFonts w:cs="Arial" w:hAnsi="Arial" w:eastAsia="Arial" w:ascii="Arial"/>
          <w:color w:val="625A66"/>
          <w:spacing w:val="0"/>
          <w:w w:val="135"/>
          <w:position w:val="-7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97"/>
          <w:position w:val="-7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07"/>
          <w:position w:val="-7"/>
          <w:sz w:val="41"/>
          <w:szCs w:val="41"/>
        </w:rPr>
        <w:t>be</w:t>
      </w:r>
      <w:r>
        <w:rPr>
          <w:rFonts w:cs="Arial" w:hAnsi="Arial" w:eastAsia="Arial" w:ascii="Arial"/>
          <w:color w:val="4C4C7E"/>
          <w:spacing w:val="0"/>
          <w:w w:val="123"/>
          <w:position w:val="-7"/>
          <w:sz w:val="41"/>
          <w:szCs w:val="41"/>
        </w:rPr>
        <w:t>r</w:t>
      </w:r>
      <w:r>
        <w:rPr>
          <w:rFonts w:cs="Arial" w:hAnsi="Arial" w:eastAsia="Arial" w:ascii="Arial"/>
          <w:color w:val="4C4C7E"/>
          <w:spacing w:val="0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4C4C7E"/>
          <w:spacing w:val="-25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1"/>
          <w:position w:val="-7"/>
          <w:sz w:val="41"/>
          <w:szCs w:val="41"/>
        </w:rPr>
        <w:t>2</w:t>
      </w:r>
      <w:r>
        <w:rPr>
          <w:rFonts w:cs="Arial" w:hAnsi="Arial" w:eastAsia="Arial" w:ascii="Arial"/>
          <w:color w:val="625A66"/>
          <w:spacing w:val="0"/>
          <w:w w:val="107"/>
          <w:position w:val="-7"/>
          <w:sz w:val="41"/>
          <w:szCs w:val="41"/>
        </w:rPr>
        <w:t>0</w:t>
      </w:r>
      <w:r>
        <w:rPr>
          <w:rFonts w:cs="Arial" w:hAnsi="Arial" w:eastAsia="Arial" w:ascii="Arial"/>
          <w:color w:val="625A66"/>
          <w:spacing w:val="0"/>
          <w:w w:val="77"/>
          <w:position w:val="-7"/>
          <w:sz w:val="41"/>
          <w:szCs w:val="41"/>
        </w:rPr>
        <w:t>1</w:t>
      </w:r>
      <w:r>
        <w:rPr>
          <w:rFonts w:cs="Arial" w:hAnsi="Arial" w:eastAsia="Arial" w:ascii="Arial"/>
          <w:color w:val="625A66"/>
          <w:spacing w:val="0"/>
          <w:w w:val="138"/>
          <w:position w:val="-7"/>
          <w:sz w:val="41"/>
          <w:szCs w:val="41"/>
        </w:rPr>
        <w:t>5</w:t>
      </w:r>
      <w:r>
        <w:rPr>
          <w:rFonts w:cs="Arial" w:hAnsi="Arial" w:eastAsia="Arial" w:ascii="Arial"/>
          <w:color w:val="907095"/>
          <w:spacing w:val="0"/>
          <w:w w:val="74"/>
          <w:position w:val="-7"/>
          <w:sz w:val="41"/>
          <w:szCs w:val="41"/>
        </w:rPr>
        <w:t>.</w:t>
      </w:r>
      <w:r>
        <w:rPr>
          <w:rFonts w:cs="Arial" w:hAnsi="Arial" w:eastAsia="Arial" w:ascii="Arial"/>
          <w:color w:val="907095"/>
          <w:spacing w:val="0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907095"/>
          <w:spacing w:val="-55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6"/>
          <w:position w:val="-7"/>
          <w:sz w:val="41"/>
          <w:szCs w:val="41"/>
        </w:rPr>
        <w:t>C</w:t>
      </w:r>
      <w:r>
        <w:rPr>
          <w:rFonts w:cs="Arial" w:hAnsi="Arial" w:eastAsia="Arial" w:ascii="Arial"/>
          <w:color w:val="625A66"/>
          <w:spacing w:val="0"/>
          <w:w w:val="107"/>
          <w:position w:val="-7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07"/>
          <w:position w:val="-7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0"/>
          <w:w w:val="107"/>
          <w:position w:val="-7"/>
          <w:sz w:val="41"/>
          <w:szCs w:val="41"/>
        </w:rPr>
        <w:t>e</w:t>
      </w:r>
      <w:r>
        <w:rPr>
          <w:rFonts w:cs="Arial" w:hAnsi="Arial" w:eastAsia="Arial" w:ascii="Arial"/>
          <w:color w:val="8E5053"/>
          <w:spacing w:val="0"/>
          <w:w w:val="101"/>
          <w:position w:val="-7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18"/>
          <w:position w:val="-7"/>
          <w:sz w:val="41"/>
          <w:szCs w:val="41"/>
        </w:rPr>
        <w:t>g</w:t>
      </w:r>
      <w:r>
        <w:rPr>
          <w:rFonts w:cs="Arial" w:hAnsi="Arial" w:eastAsia="Arial" w:ascii="Arial"/>
          <w:color w:val="625A66"/>
          <w:spacing w:val="0"/>
          <w:w w:val="104"/>
          <w:position w:val="-7"/>
          <w:sz w:val="41"/>
          <w:szCs w:val="41"/>
        </w:rPr>
        <w:t>n</w:t>
      </w:r>
      <w:r>
        <w:rPr>
          <w:rFonts w:cs="Arial" w:hAnsi="Arial" w:eastAsia="Arial" w:ascii="Arial"/>
          <w:color w:val="8E5053"/>
          <w:spacing w:val="0"/>
          <w:w w:val="101"/>
          <w:position w:val="-7"/>
          <w:sz w:val="41"/>
          <w:szCs w:val="41"/>
        </w:rPr>
        <w:t>i</w:t>
      </w:r>
      <w:r>
        <w:rPr>
          <w:rFonts w:cs="Arial" w:hAnsi="Arial" w:eastAsia="Arial" w:ascii="Arial"/>
          <w:color w:val="4C4C7E"/>
          <w:spacing w:val="0"/>
          <w:w w:val="135"/>
          <w:position w:val="-7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1"/>
          <w:position w:val="-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118"/>
          <w:position w:val="-7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6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2</w:t>
      </w:r>
      <w:r>
        <w:rPr>
          <w:rFonts w:cs="Arial" w:hAnsi="Arial" w:eastAsia="Arial" w:ascii="Arial"/>
          <w:color w:val="625A66"/>
          <w:spacing w:val="29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42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-7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c</w:t>
      </w:r>
      <w:r>
        <w:rPr>
          <w:rFonts w:cs="Arial" w:hAnsi="Arial" w:eastAsia="Arial" w:ascii="Arial"/>
          <w:color w:val="757078"/>
          <w:spacing w:val="0"/>
          <w:w w:val="100"/>
          <w:position w:val="-7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position w:val="-7"/>
          <w:sz w:val="41"/>
          <w:szCs w:val="41"/>
        </w:rPr>
        <w:t>ed</w:t>
      </w:r>
      <w:r>
        <w:rPr>
          <w:rFonts w:cs="Arial" w:hAnsi="Arial" w:eastAsia="Arial" w:ascii="Arial"/>
          <w:color w:val="625A66"/>
          <w:spacing w:val="112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5277A3"/>
          <w:spacing w:val="0"/>
          <w:w w:val="50"/>
          <w:position w:val="-7"/>
          <w:sz w:val="41"/>
          <w:szCs w:val="41"/>
        </w:rPr>
        <w:t>i</w:t>
      </w:r>
      <w:r>
        <w:rPr>
          <w:rFonts w:cs="Arial" w:hAnsi="Arial" w:eastAsia="Arial" w:ascii="Arial"/>
          <w:color w:val="757078"/>
          <w:spacing w:val="0"/>
          <w:w w:val="121"/>
          <w:position w:val="-7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4"/>
          <w:position w:val="-7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44"/>
          <w:w w:val="100"/>
          <w:position w:val="-7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87"/>
          <w:position w:val="-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97"/>
          <w:position w:val="-7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07"/>
          <w:position w:val="-7"/>
          <w:sz w:val="41"/>
          <w:szCs w:val="41"/>
        </w:rPr>
        <w:t>d</w:t>
      </w:r>
      <w:r>
        <w:rPr>
          <w:rFonts w:cs="Arial" w:hAnsi="Arial" w:eastAsia="Arial" w:ascii="Arial"/>
          <w:color w:val="484548"/>
          <w:spacing w:val="0"/>
          <w:w w:val="118"/>
          <w:position w:val="-7"/>
          <w:sz w:val="41"/>
          <w:szCs w:val="41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1"/>
          <w:szCs w:val="41"/>
        </w:rPr>
      </w:r>
    </w:p>
    <w:p>
      <w:pPr>
        <w:rPr>
          <w:sz w:val="22"/>
          <w:szCs w:val="22"/>
        </w:rPr>
        <w:jc w:val="left"/>
        <w:spacing w:before="8" w:lineRule="exact" w:line="220"/>
      </w:pPr>
      <w:r>
        <w:br w:type="column"/>
      </w: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45"/>
          <w:szCs w:val="45"/>
        </w:rPr>
        <w:jc w:val="left"/>
        <w:spacing w:lineRule="auto" w:line="324"/>
        <w:ind w:right="27" w:firstLine="23"/>
        <w:sectPr>
          <w:type w:val="continuous"/>
          <w:pgSz w:w="28800" w:h="16200" w:orient="landscape"/>
          <w:pgMar w:top="420" w:bottom="280" w:left="200" w:right="100"/>
          <w:cols w:num="2" w:equalWidth="off">
            <w:col w:w="13248" w:space="757"/>
            <w:col w:w="14495"/>
          </w:cols>
        </w:sectPr>
      </w:pP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C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o</w:t>
      </w:r>
      <w:r>
        <w:rPr>
          <w:rFonts w:cs="Arial" w:hAnsi="Arial" w:eastAsia="Arial" w:ascii="Arial"/>
          <w:color w:val="757078"/>
          <w:spacing w:val="0"/>
          <w:w w:val="106"/>
          <w:sz w:val="45"/>
          <w:szCs w:val="45"/>
        </w:rPr>
        <w:t>d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e</w:t>
      </w:r>
      <w:r>
        <w:rPr>
          <w:rFonts w:cs="Arial" w:hAnsi="Arial" w:eastAsia="Arial" w:ascii="Arial"/>
          <w:color w:val="868A94"/>
          <w:spacing w:val="0"/>
          <w:w w:val="106"/>
          <w:sz w:val="45"/>
          <w:szCs w:val="45"/>
        </w:rPr>
        <w:t>l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q</w:t>
      </w:r>
      <w:r>
        <w:rPr>
          <w:rFonts w:cs="Arial" w:hAnsi="Arial" w:eastAsia="Arial" w:ascii="Arial"/>
          <w:color w:val="757078"/>
          <w:spacing w:val="0"/>
          <w:w w:val="106"/>
          <w:sz w:val="45"/>
          <w:szCs w:val="45"/>
        </w:rPr>
        <w:t>n</w:t>
      </w:r>
      <w:r>
        <w:rPr>
          <w:rFonts w:cs="Arial" w:hAnsi="Arial" w:eastAsia="Arial" w:ascii="Arial"/>
          <w:color w:val="9D8079"/>
          <w:spacing w:val="0"/>
          <w:w w:val="106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e</w:t>
      </w:r>
      <w:r>
        <w:rPr>
          <w:rFonts w:cs="Arial" w:hAnsi="Arial" w:eastAsia="Arial" w:ascii="Arial"/>
          <w:color w:val="9D8079"/>
          <w:spacing w:val="0"/>
          <w:w w:val="106"/>
          <w:sz w:val="45"/>
          <w:szCs w:val="45"/>
        </w:rPr>
        <w:t>r</w:t>
      </w:r>
      <w:r>
        <w:rPr>
          <w:rFonts w:cs="Arial" w:hAnsi="Arial" w:eastAsia="Arial" w:ascii="Arial"/>
          <w:color w:val="9D8079"/>
          <w:spacing w:val="46"/>
          <w:w w:val="106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89"/>
          <w:sz w:val="45"/>
          <w:szCs w:val="45"/>
        </w:rPr>
        <w:t>3</w:t>
      </w:r>
      <w:r>
        <w:rPr>
          <w:rFonts w:cs="Arial" w:hAnsi="Arial" w:eastAsia="Arial" w:ascii="Arial"/>
          <w:color w:val="9D8079"/>
          <w:spacing w:val="0"/>
          <w:w w:val="72"/>
          <w:sz w:val="45"/>
          <w:szCs w:val="45"/>
        </w:rPr>
        <w:t>.</w:t>
      </w:r>
      <w:r>
        <w:rPr>
          <w:rFonts w:cs="Arial" w:hAnsi="Arial" w:eastAsia="Arial" w:ascii="Arial"/>
          <w:color w:val="625A66"/>
          <w:spacing w:val="0"/>
          <w:w w:val="95"/>
          <w:sz w:val="45"/>
          <w:szCs w:val="45"/>
        </w:rPr>
        <w:t>1</w:t>
      </w:r>
      <w:r>
        <w:rPr>
          <w:rFonts w:cs="Arial" w:hAnsi="Arial" w:eastAsia="Arial" w:ascii="Arial"/>
          <w:color w:val="868A94"/>
          <w:spacing w:val="0"/>
          <w:w w:val="150"/>
          <w:sz w:val="45"/>
          <w:szCs w:val="45"/>
        </w:rPr>
        <w:t>.</w:t>
      </w:r>
      <w:r>
        <w:rPr>
          <w:rFonts w:cs="Arial" w:hAnsi="Arial" w:eastAsia="Arial" w:ascii="Arial"/>
          <w:color w:val="625A66"/>
          <w:spacing w:val="0"/>
          <w:w w:val="86"/>
          <w:sz w:val="45"/>
          <w:szCs w:val="45"/>
        </w:rPr>
        <w:t>1</w:t>
      </w:r>
      <w:r>
        <w:rPr>
          <w:rFonts w:cs="Arial" w:hAnsi="Arial" w:eastAsia="Arial" w:ascii="Arial"/>
          <w:color w:val="625A66"/>
          <w:spacing w:val="0"/>
          <w:w w:val="92"/>
          <w:sz w:val="45"/>
          <w:szCs w:val="45"/>
        </w:rPr>
        <w:t>1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6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4C4C7E"/>
          <w:spacing w:val="0"/>
          <w:w w:val="45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9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4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63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86"/>
          <w:sz w:val="45"/>
          <w:szCs w:val="45"/>
        </w:rPr>
        <w:t>c</w:t>
      </w:r>
      <w:r>
        <w:rPr>
          <w:rFonts w:cs="Arial" w:hAnsi="Arial" w:eastAsia="Arial" w:ascii="Arial"/>
          <w:color w:val="757078"/>
          <w:spacing w:val="0"/>
          <w:w w:val="104"/>
          <w:sz w:val="45"/>
          <w:szCs w:val="45"/>
        </w:rPr>
        <w:t>u</w:t>
      </w:r>
      <w:r>
        <w:rPr>
          <w:rFonts w:cs="Arial" w:hAnsi="Arial" w:eastAsia="Arial" w:ascii="Arial"/>
          <w:color w:val="9D8079"/>
          <w:spacing w:val="0"/>
          <w:w w:val="125"/>
          <w:sz w:val="45"/>
          <w:szCs w:val="45"/>
        </w:rPr>
        <w:t>r</w:t>
      </w:r>
      <w:r>
        <w:rPr>
          <w:rFonts w:cs="Arial" w:hAnsi="Arial" w:eastAsia="Arial" w:ascii="Arial"/>
          <w:color w:val="757078"/>
          <w:spacing w:val="0"/>
          <w:w w:val="115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98"/>
          <w:sz w:val="45"/>
          <w:szCs w:val="45"/>
        </w:rPr>
        <w:t>en</w:t>
      </w:r>
      <w:r>
        <w:rPr>
          <w:rFonts w:cs="Arial" w:hAnsi="Arial" w:eastAsia="Arial" w:ascii="Arial"/>
          <w:color w:val="625A66"/>
          <w:spacing w:val="0"/>
          <w:w w:val="138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18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96"/>
          <w:sz w:val="45"/>
          <w:szCs w:val="45"/>
        </w:rPr>
        <w:t>v</w:t>
      </w:r>
      <w:r>
        <w:rPr>
          <w:rFonts w:cs="Arial" w:hAnsi="Arial" w:eastAsia="Arial" w:ascii="Arial"/>
          <w:color w:val="625A66"/>
          <w:spacing w:val="0"/>
          <w:w w:val="104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3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93"/>
          <w:sz w:val="45"/>
          <w:szCs w:val="45"/>
        </w:rPr>
        <w:t>s</w:t>
      </w:r>
      <w:r>
        <w:rPr>
          <w:rFonts w:cs="Arial" w:hAnsi="Arial" w:eastAsia="Arial" w:ascii="Arial"/>
          <w:color w:val="4C4C7E"/>
          <w:spacing w:val="0"/>
          <w:w w:val="97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  </w:t>
      </w:r>
      <w:r>
        <w:rPr>
          <w:rFonts w:cs="Arial" w:hAnsi="Arial" w:eastAsia="Arial" w:ascii="Arial"/>
          <w:color w:val="625A66"/>
          <w:spacing w:val="-56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f</w:t>
      </w:r>
      <w:r>
        <w:rPr>
          <w:rFonts w:cs="Arial" w:hAnsi="Arial" w:eastAsia="Arial" w:ascii="Arial"/>
          <w:color w:val="625A66"/>
          <w:spacing w:val="2"/>
          <w:w w:val="107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58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 </w:t>
      </w:r>
      <w:r>
        <w:rPr>
          <w:rFonts w:cs="Arial" w:hAnsi="Arial" w:eastAsia="Arial" w:ascii="Arial"/>
          <w:color w:val="625A66"/>
          <w:spacing w:val="64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105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1"/>
          <w:sz w:val="45"/>
          <w:szCs w:val="45"/>
        </w:rPr>
        <w:t>o</w:t>
      </w:r>
      <w:r>
        <w:rPr>
          <w:rFonts w:cs="Arial" w:hAnsi="Arial" w:eastAsia="Arial" w:ascii="Arial"/>
          <w:color w:val="757078"/>
          <w:spacing w:val="0"/>
          <w:w w:val="106"/>
          <w:sz w:val="45"/>
          <w:szCs w:val="45"/>
        </w:rPr>
        <w:t>rk</w:t>
      </w:r>
      <w:r>
        <w:rPr>
          <w:rFonts w:cs="Arial" w:hAnsi="Arial" w:eastAsia="Arial" w:ascii="Arial"/>
          <w:color w:val="AA9C8E"/>
          <w:spacing w:val="0"/>
          <w:w w:val="78"/>
          <w:sz w:val="45"/>
          <w:szCs w:val="45"/>
        </w:rPr>
        <w:t>,</w:t>
      </w:r>
      <w:r>
        <w:rPr>
          <w:rFonts w:cs="Arial" w:hAnsi="Arial" w:eastAsia="Arial" w:ascii="Arial"/>
          <w:color w:val="AA9C8E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AA9C8E"/>
          <w:spacing w:val="-32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4C4C7E"/>
          <w:spacing w:val="0"/>
          <w:w w:val="45"/>
          <w:sz w:val="45"/>
          <w:szCs w:val="45"/>
        </w:rPr>
        <w:t>i</w:t>
      </w:r>
      <w:r>
        <w:rPr>
          <w:rFonts w:cs="Arial" w:hAnsi="Arial" w:eastAsia="Arial" w:ascii="Arial"/>
          <w:color w:val="757078"/>
          <w:spacing w:val="0"/>
          <w:w w:val="107"/>
          <w:sz w:val="45"/>
          <w:szCs w:val="45"/>
        </w:rPr>
        <w:t>n</w:t>
      </w:r>
      <w:r>
        <w:rPr>
          <w:rFonts w:cs="Arial" w:hAnsi="Arial" w:eastAsia="Arial" w:ascii="Arial"/>
          <w:color w:val="757078"/>
          <w:spacing w:val="0"/>
          <w:w w:val="120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4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1"/>
          <w:sz w:val="45"/>
          <w:szCs w:val="45"/>
        </w:rPr>
        <w:t>n</w:t>
      </w:r>
      <w:r>
        <w:rPr>
          <w:rFonts w:cs="Arial" w:hAnsi="Arial" w:eastAsia="Arial" w:ascii="Arial"/>
          <w:color w:val="757078"/>
          <w:spacing w:val="0"/>
          <w:w w:val="107"/>
          <w:sz w:val="45"/>
          <w:szCs w:val="45"/>
        </w:rPr>
        <w:t>d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07"/>
          <w:sz w:val="45"/>
          <w:szCs w:val="45"/>
        </w:rPr>
        <w:t>d</w:t>
      </w:r>
      <w:r>
        <w:rPr>
          <w:rFonts w:cs="Arial" w:hAnsi="Arial" w:eastAsia="Arial" w:ascii="Arial"/>
          <w:color w:val="757078"/>
          <w:spacing w:val="0"/>
          <w:w w:val="107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f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75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74"/>
          <w:sz w:val="45"/>
          <w:szCs w:val="45"/>
        </w:rPr>
        <w:t>u</w:t>
      </w:r>
      <w:r>
        <w:rPr>
          <w:rFonts w:cs="Arial" w:hAnsi="Arial" w:eastAsia="Arial" w:ascii="Arial"/>
          <w:color w:val="625A66"/>
          <w:spacing w:val="0"/>
          <w:w w:val="120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0"/>
          <w:w w:val="11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  </w:t>
      </w:r>
      <w:r>
        <w:rPr>
          <w:rFonts w:cs="Arial" w:hAnsi="Arial" w:eastAsia="Arial" w:ascii="Arial"/>
          <w:color w:val="625A66"/>
          <w:spacing w:val="34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4C4C7E"/>
          <w:spacing w:val="0"/>
          <w:w w:val="45"/>
          <w:sz w:val="45"/>
          <w:szCs w:val="45"/>
        </w:rPr>
        <w:t>i</w:t>
      </w:r>
      <w:r>
        <w:rPr>
          <w:rFonts w:cs="Arial" w:hAnsi="Arial" w:eastAsia="Arial" w:ascii="Arial"/>
          <w:color w:val="757078"/>
          <w:spacing w:val="0"/>
          <w:w w:val="114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98"/>
          <w:sz w:val="45"/>
          <w:szCs w:val="45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-62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P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H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P</w:t>
      </w:r>
      <w:r>
        <w:rPr>
          <w:rFonts w:cs="Arial" w:hAnsi="Arial" w:eastAsia="Arial" w:ascii="Arial"/>
          <w:color w:val="757078"/>
          <w:spacing w:val="73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5</w:t>
      </w:r>
      <w:r>
        <w:rPr>
          <w:rFonts w:cs="Arial" w:hAnsi="Arial" w:eastAsia="Arial" w:ascii="Arial"/>
          <w:color w:val="868A94"/>
          <w:spacing w:val="0"/>
          <w:w w:val="100"/>
          <w:sz w:val="45"/>
          <w:szCs w:val="45"/>
        </w:rPr>
        <w:t>.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6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+</w:t>
      </w:r>
      <w:r>
        <w:rPr>
          <w:rFonts w:cs="Arial" w:hAnsi="Arial" w:eastAsia="Arial" w:ascii="Arial"/>
          <w:color w:val="9D8079"/>
          <w:spacing w:val="0"/>
          <w:w w:val="100"/>
          <w:sz w:val="45"/>
          <w:szCs w:val="45"/>
        </w:rPr>
        <w:t>.</w:t>
      </w:r>
      <w:r>
        <w:rPr>
          <w:rFonts w:cs="Arial" w:hAnsi="Arial" w:eastAsia="Arial" w:ascii="Arial"/>
          <w:color w:val="9D8079"/>
          <w:spacing w:val="48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4C4C7E"/>
          <w:spacing w:val="0"/>
          <w:w w:val="10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  </w:t>
      </w:r>
      <w:r>
        <w:rPr>
          <w:rFonts w:cs="Arial" w:hAnsi="Arial" w:eastAsia="Arial" w:ascii="Arial"/>
          <w:color w:val="625A66"/>
          <w:spacing w:val="122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v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59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b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n</w:t>
      </w:r>
      <w:r>
        <w:rPr>
          <w:rFonts w:cs="Arial" w:hAnsi="Arial" w:eastAsia="Arial" w:ascii="Arial"/>
          <w:color w:val="757078"/>
          <w:spacing w:val="58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9"/>
          <w:szCs w:val="49"/>
        </w:rPr>
        <w:t>a</w:t>
      </w:r>
      <w:r>
        <w:rPr>
          <w:rFonts w:cs="Arial" w:hAnsi="Arial" w:eastAsia="Arial" w:ascii="Arial"/>
          <w:color w:val="625A66"/>
          <w:spacing w:val="24"/>
          <w:w w:val="100"/>
          <w:sz w:val="49"/>
          <w:szCs w:val="4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u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m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b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87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9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9"/>
          <w:sz w:val="45"/>
          <w:szCs w:val="45"/>
        </w:rPr>
        <w:t>f</w:t>
      </w:r>
      <w:r>
        <w:rPr>
          <w:rFonts w:cs="Arial" w:hAnsi="Arial" w:eastAsia="Arial" w:ascii="Arial"/>
          <w:color w:val="625A66"/>
          <w:spacing w:val="0"/>
          <w:w w:val="109"/>
          <w:sz w:val="45"/>
          <w:szCs w:val="45"/>
        </w:rPr>
        <w:t> </w:t>
      </w:r>
      <w:r>
        <w:rPr>
          <w:rFonts w:cs="Arial" w:hAnsi="Arial" w:eastAsia="Arial" w:ascii="Arial"/>
          <w:color w:val="868A94"/>
          <w:spacing w:val="0"/>
          <w:w w:val="11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92"/>
          <w:sz w:val="45"/>
          <w:szCs w:val="45"/>
        </w:rPr>
        <w:t>e</w:t>
      </w:r>
      <w:r>
        <w:rPr>
          <w:rFonts w:cs="Arial" w:hAnsi="Arial" w:eastAsia="Arial" w:ascii="Arial"/>
          <w:color w:val="86666A"/>
          <w:spacing w:val="0"/>
          <w:w w:val="110"/>
          <w:sz w:val="45"/>
          <w:szCs w:val="45"/>
        </w:rPr>
        <w:t>fi</w:t>
      </w:r>
      <w:r>
        <w:rPr>
          <w:rFonts w:cs="Arial" w:hAnsi="Arial" w:eastAsia="Arial" w:ascii="Arial"/>
          <w:color w:val="625A66"/>
          <w:spacing w:val="0"/>
          <w:w w:val="98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19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04"/>
          <w:sz w:val="45"/>
          <w:szCs w:val="45"/>
        </w:rPr>
        <w:t>m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98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44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93"/>
          <w:sz w:val="45"/>
          <w:szCs w:val="45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5"/>
          <w:szCs w:val="45"/>
        </w:rPr>
      </w:r>
    </w:p>
    <w:p>
      <w:pPr>
        <w:rPr>
          <w:rFonts w:cs="Arial" w:hAnsi="Arial" w:eastAsia="Arial" w:ascii="Arial"/>
          <w:sz w:val="41"/>
          <w:szCs w:val="41"/>
        </w:rPr>
        <w:jc w:val="left"/>
        <w:spacing w:before="89" w:lineRule="atLeast" w:line="620"/>
        <w:ind w:left="115" w:right="89"/>
      </w:pPr>
      <w:r>
        <w:pict>
          <v:shape type="#_x0000_t202" style="position:absolute;margin-left:465.375pt;margin-top:29.1579pt;width:7.875pt;height:8.3pt;mso-position-horizontal-relative:page;mso-position-vertical-relative:paragraph;z-index:-3235" filled="f" stroked="f">
            <v:textbox inset="0,0,0,0">
              <w:txbxContent>
                <w:p>
                  <w:pPr>
                    <w:rPr>
                      <w:rFonts w:cs="Times New Roman" w:hAnsi="Times New Roman" w:eastAsia="Times New Roman" w:ascii="Times New Roman"/>
                      <w:sz w:val="17"/>
                      <w:szCs w:val="17"/>
                    </w:rPr>
                    <w:jc w:val="left"/>
                    <w:spacing w:lineRule="exact" w:line="160"/>
                    <w:ind w:right="-45"/>
                  </w:pPr>
                  <w:r>
                    <w:rPr>
                      <w:rFonts w:cs="Times New Roman" w:hAnsi="Times New Roman" w:eastAsia="Times New Roman" w:ascii="Times New Roman"/>
                      <w:color w:val="99A4AA"/>
                      <w:spacing w:val="0"/>
                      <w:w w:val="196"/>
                      <w:sz w:val="17"/>
                      <w:szCs w:val="17"/>
                    </w:rPr>
                    <w:t>1</w:t>
                  </w:r>
                  <w:r>
                    <w:rPr>
                      <w:rFonts w:cs="Times New Roman" w:hAnsi="Times New Roman" w:eastAsia="Times New Roman" w:ascii="Times New Roman"/>
                      <w:color w:val="000000"/>
                      <w:spacing w:val="0"/>
                      <w:w w:val="100"/>
                      <w:sz w:val="17"/>
                      <w:szCs w:val="17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625A66"/>
          <w:w w:val="91"/>
          <w:sz w:val="41"/>
          <w:szCs w:val="41"/>
        </w:rPr>
        <w:t>o</w:t>
      </w:r>
      <w:r>
        <w:rPr>
          <w:rFonts w:cs="Arial" w:hAnsi="Arial" w:eastAsia="Arial" w:ascii="Arial"/>
          <w:color w:val="4C4C7E"/>
          <w:w w:val="135"/>
          <w:sz w:val="41"/>
          <w:szCs w:val="41"/>
        </w:rPr>
        <w:t>f</w:t>
      </w:r>
      <w:r>
        <w:rPr>
          <w:rFonts w:cs="Arial" w:hAnsi="Arial" w:eastAsia="Arial" w:ascii="Arial"/>
          <w:color w:val="625A66"/>
          <w:w w:val="84"/>
          <w:sz w:val="41"/>
          <w:szCs w:val="41"/>
        </w:rPr>
        <w:t>-</w:t>
      </w:r>
      <w:r>
        <w:rPr>
          <w:rFonts w:cs="Arial" w:hAnsi="Arial" w:eastAsia="Arial" w:ascii="Arial"/>
          <w:color w:val="8E5053"/>
          <w:w w:val="92"/>
          <w:sz w:val="41"/>
          <w:szCs w:val="41"/>
        </w:rPr>
        <w:t>l</w:t>
      </w:r>
      <w:r>
        <w:rPr>
          <w:rFonts w:cs="Arial" w:hAnsi="Arial" w:eastAsia="Arial" w:ascii="Arial"/>
          <w:color w:val="6D809F"/>
          <w:w w:val="118"/>
          <w:sz w:val="41"/>
          <w:szCs w:val="41"/>
        </w:rPr>
        <w:t>i</w:t>
      </w:r>
      <w:r>
        <w:rPr>
          <w:rFonts w:cs="Arial" w:hAnsi="Arial" w:eastAsia="Arial" w:ascii="Arial"/>
          <w:color w:val="757078"/>
          <w:w w:val="142"/>
          <w:sz w:val="41"/>
          <w:szCs w:val="41"/>
        </w:rPr>
        <w:t>f</w:t>
      </w:r>
      <w:r>
        <w:rPr>
          <w:rFonts w:cs="Arial" w:hAnsi="Arial" w:eastAsia="Arial" w:ascii="Arial"/>
          <w:color w:val="625A66"/>
          <w:w w:val="8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29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f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757078"/>
          <w:spacing w:val="57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u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ppo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rt</w:t>
      </w:r>
      <w:r>
        <w:rPr>
          <w:rFonts w:cs="Arial" w:hAnsi="Arial" w:eastAsia="Arial" w:ascii="Arial"/>
          <w:color w:val="625A66"/>
          <w:spacing w:val="75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70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757078"/>
          <w:spacing w:val="0"/>
          <w:w w:val="87"/>
          <w:sz w:val="41"/>
          <w:szCs w:val="41"/>
        </w:rPr>
        <w:t>u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p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0"/>
          <w:w w:val="114"/>
          <w:sz w:val="41"/>
          <w:szCs w:val="41"/>
        </w:rPr>
        <w:t>a</w:t>
      </w:r>
      <w:r>
        <w:rPr>
          <w:rFonts w:cs="Arial" w:hAnsi="Arial" w:eastAsia="Arial" w:ascii="Arial"/>
          <w:color w:val="4C4C7E"/>
          <w:spacing w:val="0"/>
          <w:w w:val="128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104"/>
          <w:sz w:val="41"/>
          <w:szCs w:val="41"/>
        </w:rPr>
        <w:t>s</w:t>
      </w:r>
      <w:r>
        <w:rPr>
          <w:rFonts w:cs="Arial" w:hAnsi="Arial" w:eastAsia="Arial" w:ascii="Arial"/>
          <w:color w:val="9D8079"/>
          <w:spacing w:val="0"/>
          <w:w w:val="81"/>
          <w:sz w:val="41"/>
          <w:szCs w:val="41"/>
        </w:rPr>
        <w:t>.</w:t>
      </w:r>
      <w:r>
        <w:rPr>
          <w:rFonts w:cs="Arial" w:hAnsi="Arial" w:eastAsia="Arial" w:ascii="Arial"/>
          <w:color w:val="9D8079"/>
          <w:spacing w:val="0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9D8079"/>
          <w:spacing w:val="-55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46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87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42"/>
          <w:sz w:val="41"/>
          <w:szCs w:val="41"/>
        </w:rPr>
        <w:t>f</w:t>
      </w:r>
      <w:r>
        <w:rPr>
          <w:rFonts w:cs="Arial" w:hAnsi="Arial" w:eastAsia="Arial" w:ascii="Arial"/>
          <w:color w:val="757078"/>
          <w:spacing w:val="14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89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08"/>
          <w:sz w:val="41"/>
          <w:szCs w:val="41"/>
        </w:rPr>
        <w:t>c</w:t>
      </w:r>
      <w:r>
        <w:rPr>
          <w:rFonts w:cs="Arial" w:hAnsi="Arial" w:eastAsia="Arial" w:ascii="Arial"/>
          <w:color w:val="757078"/>
          <w:spacing w:val="0"/>
          <w:w w:val="121"/>
          <w:sz w:val="41"/>
          <w:szCs w:val="41"/>
        </w:rPr>
        <w:t>t</w:t>
      </w:r>
      <w:r>
        <w:rPr>
          <w:rFonts w:cs="Arial" w:hAnsi="Arial" w:eastAsia="Arial" w:ascii="Arial"/>
          <w:color w:val="757078"/>
          <w:spacing w:val="0"/>
          <w:w w:val="104"/>
          <w:sz w:val="41"/>
          <w:szCs w:val="41"/>
        </w:rPr>
        <w:t>o</w:t>
      </w:r>
      <w:r>
        <w:rPr>
          <w:rFonts w:cs="Arial" w:hAnsi="Arial" w:eastAsia="Arial" w:ascii="Arial"/>
          <w:color w:val="757078"/>
          <w:spacing w:val="0"/>
          <w:w w:val="107"/>
          <w:sz w:val="41"/>
          <w:szCs w:val="41"/>
        </w:rPr>
        <w:t>b</w:t>
      </w:r>
      <w:r>
        <w:rPr>
          <w:rFonts w:cs="Arial" w:hAnsi="Arial" w:eastAsia="Arial" w:ascii="Arial"/>
          <w:color w:val="625A66"/>
          <w:spacing w:val="0"/>
          <w:w w:val="104"/>
          <w:sz w:val="41"/>
          <w:szCs w:val="41"/>
        </w:rPr>
        <w:t>e</w:t>
      </w:r>
      <w:r>
        <w:rPr>
          <w:rFonts w:cs="Arial" w:hAnsi="Arial" w:eastAsia="Arial" w:ascii="Arial"/>
          <w:color w:val="757078"/>
          <w:spacing w:val="0"/>
          <w:w w:val="129"/>
          <w:sz w:val="41"/>
          <w:szCs w:val="41"/>
        </w:rPr>
        <w:t>r</w:t>
      </w:r>
      <w:r>
        <w:rPr>
          <w:rFonts w:cs="Arial" w:hAnsi="Arial" w:eastAsia="Arial" w:ascii="Arial"/>
          <w:color w:val="757078"/>
          <w:spacing w:val="6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1"/>
          <w:sz w:val="41"/>
          <w:szCs w:val="41"/>
        </w:rPr>
        <w:t>3</w:t>
      </w:r>
      <w:r>
        <w:rPr>
          <w:rFonts w:cs="Arial" w:hAnsi="Arial" w:eastAsia="Arial" w:ascii="Arial"/>
          <w:color w:val="757078"/>
          <w:spacing w:val="0"/>
          <w:w w:val="84"/>
          <w:sz w:val="41"/>
          <w:szCs w:val="41"/>
        </w:rPr>
        <w:t>1</w:t>
      </w:r>
      <w:r>
        <w:rPr>
          <w:rFonts w:cs="Arial" w:hAnsi="Arial" w:eastAsia="Arial" w:ascii="Arial"/>
          <w:color w:val="757078"/>
          <w:spacing w:val="0"/>
          <w:w w:val="84"/>
          <w:sz w:val="41"/>
          <w:szCs w:val="41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u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p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d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s</w:t>
      </w:r>
      <w:r>
        <w:rPr>
          <w:rFonts w:cs="Arial" w:hAnsi="Arial" w:eastAsia="Arial" w:ascii="Arial"/>
          <w:color w:val="625A66"/>
          <w:spacing w:val="81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41"/>
          <w:szCs w:val="41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e</w:t>
      </w:r>
      <w:r>
        <w:rPr>
          <w:rFonts w:cs="Arial" w:hAnsi="Arial" w:eastAsia="Arial" w:ascii="Arial"/>
          <w:color w:val="625A66"/>
          <w:spacing w:val="56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91"/>
          <w:sz w:val="41"/>
          <w:szCs w:val="41"/>
        </w:rPr>
        <w:t>p</w:t>
      </w:r>
      <w:r>
        <w:rPr>
          <w:rFonts w:cs="Arial" w:hAnsi="Arial" w:eastAsia="Arial" w:ascii="Arial"/>
          <w:color w:val="8E5053"/>
          <w:spacing w:val="0"/>
          <w:w w:val="92"/>
          <w:sz w:val="41"/>
          <w:szCs w:val="41"/>
        </w:rPr>
        <w:t>l</w:t>
      </w:r>
      <w:r>
        <w:rPr>
          <w:rFonts w:cs="Arial" w:hAnsi="Arial" w:eastAsia="Arial" w:ascii="Arial"/>
          <w:color w:val="625A66"/>
          <w:spacing w:val="0"/>
          <w:w w:val="118"/>
          <w:sz w:val="41"/>
          <w:szCs w:val="41"/>
        </w:rPr>
        <w:t>a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n</w:t>
      </w:r>
      <w:r>
        <w:rPr>
          <w:rFonts w:cs="Arial" w:hAnsi="Arial" w:eastAsia="Arial" w:ascii="Arial"/>
          <w:color w:val="757078"/>
          <w:spacing w:val="0"/>
          <w:w w:val="107"/>
          <w:sz w:val="41"/>
          <w:szCs w:val="41"/>
        </w:rPr>
        <w:t>n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ed</w:t>
      </w:r>
      <w:r>
        <w:rPr>
          <w:rFonts w:cs="Arial" w:hAnsi="Arial" w:eastAsia="Arial" w:ascii="Arial"/>
          <w:color w:val="99A4AA"/>
          <w:spacing w:val="0"/>
          <w:w w:val="94"/>
          <w:sz w:val="41"/>
          <w:szCs w:val="41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1"/>
          <w:szCs w:val="41"/>
        </w:rPr>
      </w:r>
    </w:p>
    <w:p>
      <w:pPr>
        <w:rPr>
          <w:sz w:val="24"/>
          <w:szCs w:val="24"/>
        </w:rPr>
        <w:jc w:val="left"/>
        <w:spacing w:before="20" w:lineRule="exact" w:line="240"/>
      </w:pPr>
      <w:r>
        <w:br w:type="column"/>
      </w: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1"/>
          <w:szCs w:val="41"/>
        </w:rPr>
        <w:jc w:val="left"/>
        <w:ind w:right="-81"/>
      </w:pPr>
      <w:r>
        <w:rPr>
          <w:rFonts w:cs="Arial" w:hAnsi="Arial" w:eastAsia="Arial" w:ascii="Arial"/>
          <w:color w:val="625A66"/>
          <w:w w:val="94"/>
          <w:sz w:val="41"/>
          <w:szCs w:val="41"/>
        </w:rPr>
        <w:t>2</w:t>
      </w:r>
      <w:r>
        <w:rPr>
          <w:rFonts w:cs="Arial" w:hAnsi="Arial" w:eastAsia="Arial" w:ascii="Arial"/>
          <w:color w:val="757078"/>
          <w:w w:val="104"/>
          <w:sz w:val="41"/>
          <w:szCs w:val="41"/>
        </w:rPr>
        <w:t>0</w:t>
      </w:r>
      <w:r>
        <w:rPr>
          <w:rFonts w:cs="Arial" w:hAnsi="Arial" w:eastAsia="Arial" w:ascii="Arial"/>
          <w:color w:val="625A66"/>
          <w:w w:val="84"/>
          <w:sz w:val="41"/>
          <w:szCs w:val="41"/>
        </w:rPr>
        <w:t>1</w:t>
      </w:r>
      <w:r>
        <w:rPr>
          <w:rFonts w:cs="Arial" w:hAnsi="Arial" w:eastAsia="Arial" w:ascii="Arial"/>
          <w:color w:val="625A66"/>
          <w:w w:val="131"/>
          <w:sz w:val="41"/>
          <w:szCs w:val="41"/>
        </w:rPr>
        <w:t>5</w:t>
      </w:r>
      <w:r>
        <w:rPr>
          <w:rFonts w:cs="Arial" w:hAnsi="Arial" w:eastAsia="Arial" w:ascii="Arial"/>
          <w:color w:val="907095"/>
          <w:w w:val="81"/>
          <w:sz w:val="41"/>
          <w:szCs w:val="41"/>
        </w:rPr>
        <w:t>.</w:t>
      </w:r>
      <w:r>
        <w:rPr>
          <w:rFonts w:cs="Arial" w:hAnsi="Arial" w:eastAsia="Arial" w:ascii="Arial"/>
          <w:color w:val="907095"/>
          <w:w w:val="100"/>
          <w:sz w:val="41"/>
          <w:szCs w:val="41"/>
        </w:rPr>
        <w:t>   </w:t>
      </w:r>
      <w:r>
        <w:rPr>
          <w:rFonts w:cs="Arial" w:hAnsi="Arial" w:eastAsia="Arial" w:ascii="Arial"/>
          <w:color w:val="907095"/>
          <w:spacing w:val="33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o</w:t>
      </w:r>
      <w:r>
        <w:rPr>
          <w:rFonts w:cs="Arial" w:hAnsi="Arial" w:eastAsia="Arial" w:ascii="Arial"/>
          <w:color w:val="625A66"/>
          <w:spacing w:val="0"/>
          <w:w w:val="100"/>
          <w:sz w:val="41"/>
          <w:szCs w:val="41"/>
        </w:rPr>
        <w:t> </w:t>
      </w:r>
      <w:r>
        <w:rPr>
          <w:rFonts w:cs="Arial" w:hAnsi="Arial" w:eastAsia="Arial" w:ascii="Arial"/>
          <w:color w:val="4C4C7E"/>
          <w:spacing w:val="0"/>
          <w:w w:val="121"/>
          <w:sz w:val="41"/>
          <w:szCs w:val="41"/>
        </w:rPr>
        <w:t>f</w:t>
      </w:r>
      <w:r>
        <w:rPr>
          <w:rFonts w:cs="Arial" w:hAnsi="Arial" w:eastAsia="Arial" w:ascii="Arial"/>
          <w:color w:val="625A66"/>
          <w:spacing w:val="0"/>
          <w:w w:val="84"/>
          <w:sz w:val="41"/>
          <w:szCs w:val="41"/>
        </w:rPr>
        <w:t>u</w:t>
      </w:r>
      <w:r>
        <w:rPr>
          <w:rFonts w:cs="Arial" w:hAnsi="Arial" w:eastAsia="Arial" w:ascii="Arial"/>
          <w:color w:val="625A66"/>
          <w:spacing w:val="0"/>
          <w:w w:val="119"/>
          <w:sz w:val="41"/>
          <w:szCs w:val="41"/>
        </w:rPr>
        <w:t>rt</w:t>
      </w:r>
      <w:r>
        <w:rPr>
          <w:rFonts w:cs="Arial" w:hAnsi="Arial" w:eastAsia="Arial" w:ascii="Arial"/>
          <w:color w:val="625A66"/>
          <w:spacing w:val="0"/>
          <w:w w:val="97"/>
          <w:sz w:val="41"/>
          <w:szCs w:val="41"/>
        </w:rPr>
        <w:t>h</w:t>
      </w:r>
      <w:r>
        <w:rPr>
          <w:rFonts w:cs="Arial" w:hAnsi="Arial" w:eastAsia="Arial" w:ascii="Arial"/>
          <w:color w:val="625A66"/>
          <w:spacing w:val="0"/>
          <w:w w:val="107"/>
          <w:sz w:val="41"/>
          <w:szCs w:val="41"/>
        </w:rPr>
        <w:t>e</w:t>
      </w:r>
      <w:r>
        <w:rPr>
          <w:rFonts w:cs="Arial" w:hAnsi="Arial" w:eastAsia="Arial" w:ascii="Arial"/>
          <w:color w:val="757078"/>
          <w:spacing w:val="0"/>
          <w:w w:val="123"/>
          <w:sz w:val="41"/>
          <w:szCs w:val="41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1"/>
          <w:szCs w:val="41"/>
        </w:rPr>
      </w:r>
    </w:p>
    <w:p>
      <w:pPr>
        <w:rPr>
          <w:rFonts w:cs="Arial" w:hAnsi="Arial" w:eastAsia="Arial" w:ascii="Arial"/>
          <w:sz w:val="45"/>
          <w:szCs w:val="45"/>
        </w:rPr>
        <w:jc w:val="left"/>
        <w:spacing w:lineRule="exact" w:line="500"/>
      </w:pPr>
      <w:r>
        <w:br w:type="column"/>
      </w:r>
      <w:r>
        <w:rPr>
          <w:rFonts w:cs="Times New Roman" w:hAnsi="Times New Roman" w:eastAsia="Times New Roman" w:ascii="Times New Roman"/>
          <w:color w:val="625A66"/>
          <w:spacing w:val="0"/>
          <w:w w:val="100"/>
          <w:position w:val="1"/>
          <w:sz w:val="50"/>
          <w:szCs w:val="50"/>
        </w:rPr>
        <w:t>si</w:t>
      </w:r>
      <w:r>
        <w:rPr>
          <w:rFonts w:cs="Times New Roman" w:hAnsi="Times New Roman" w:eastAsia="Times New Roman" w:ascii="Times New Roman"/>
          <w:color w:val="625A66"/>
          <w:spacing w:val="0"/>
          <w:w w:val="100"/>
          <w:position w:val="1"/>
          <w:sz w:val="50"/>
          <w:szCs w:val="50"/>
        </w:rPr>
        <w:t> </w:t>
      </w:r>
      <w:r>
        <w:rPr>
          <w:rFonts w:cs="Times New Roman" w:hAnsi="Times New Roman" w:eastAsia="Times New Roman" w:ascii="Times New Roman"/>
          <w:color w:val="625A66"/>
          <w:spacing w:val="45"/>
          <w:w w:val="100"/>
          <w:position w:val="1"/>
          <w:sz w:val="50"/>
          <w:szCs w:val="50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c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26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4"/>
          <w:position w:val="1"/>
          <w:sz w:val="45"/>
          <w:szCs w:val="45"/>
        </w:rPr>
        <w:t>v</w:t>
      </w:r>
      <w:r>
        <w:rPr>
          <w:rFonts w:cs="Arial" w:hAnsi="Arial" w:eastAsia="Arial" w:ascii="Arial"/>
          <w:color w:val="625A66"/>
          <w:spacing w:val="0"/>
          <w:w w:val="104"/>
          <w:position w:val="1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04"/>
          <w:position w:val="1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104"/>
          <w:position w:val="1"/>
          <w:sz w:val="45"/>
          <w:szCs w:val="45"/>
        </w:rPr>
        <w:t>s</w:t>
      </w:r>
      <w:r>
        <w:rPr>
          <w:rFonts w:cs="Arial" w:hAnsi="Arial" w:eastAsia="Arial" w:ascii="Arial"/>
          <w:color w:val="4C4C7E"/>
          <w:spacing w:val="0"/>
          <w:w w:val="104"/>
          <w:position w:val="1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4"/>
          <w:position w:val="1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4"/>
          <w:position w:val="1"/>
          <w:sz w:val="45"/>
          <w:szCs w:val="45"/>
        </w:rPr>
        <w:t>  </w:t>
      </w:r>
      <w:r>
        <w:rPr>
          <w:rFonts w:cs="Arial" w:hAnsi="Arial" w:eastAsia="Arial" w:ascii="Arial"/>
          <w:color w:val="625A66"/>
          <w:spacing w:val="59"/>
          <w:w w:val="104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2</w:t>
      </w:r>
      <w:r>
        <w:rPr>
          <w:rFonts w:cs="Arial" w:hAnsi="Arial" w:eastAsia="Arial" w:ascii="Arial"/>
          <w:color w:val="A38AA1"/>
          <w:spacing w:val="0"/>
          <w:w w:val="100"/>
          <w:position w:val="1"/>
          <w:sz w:val="45"/>
          <w:szCs w:val="45"/>
        </w:rPr>
        <w:t>.</w:t>
      </w:r>
      <w:r>
        <w:rPr>
          <w:rFonts w:cs="Arial" w:hAnsi="Arial" w:eastAsia="Arial" w:ascii="Arial"/>
          <w:color w:val="A38AA1"/>
          <w:spacing w:val="38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30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b</w:t>
      </w:r>
      <w:r>
        <w:rPr>
          <w:rFonts w:cs="Arial" w:hAnsi="Arial" w:eastAsia="Arial" w:ascii="Arial"/>
          <w:color w:val="6D809F"/>
          <w:spacing w:val="0"/>
          <w:w w:val="100"/>
          <w:position w:val="1"/>
          <w:sz w:val="45"/>
          <w:szCs w:val="45"/>
        </w:rPr>
        <w:t>l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y</w:t>
      </w:r>
      <w:r>
        <w:rPr>
          <w:rFonts w:cs="Arial" w:hAnsi="Arial" w:eastAsia="Arial" w:ascii="Arial"/>
          <w:color w:val="625A66"/>
          <w:spacing w:val="72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3"/>
          <w:position w:val="1"/>
          <w:sz w:val="45"/>
          <w:szCs w:val="45"/>
        </w:rPr>
        <w:t>w</w:t>
      </w:r>
      <w:r>
        <w:rPr>
          <w:rFonts w:cs="Arial" w:hAnsi="Arial" w:eastAsia="Arial" w:ascii="Arial"/>
          <w:color w:val="8E5053"/>
          <w:spacing w:val="0"/>
          <w:w w:val="75"/>
          <w:position w:val="1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38"/>
          <w:position w:val="1"/>
          <w:sz w:val="45"/>
          <w:szCs w:val="45"/>
        </w:rPr>
        <w:t>t</w:t>
      </w:r>
      <w:r>
        <w:rPr>
          <w:rFonts w:cs="Arial" w:hAnsi="Arial" w:eastAsia="Arial" w:ascii="Arial"/>
          <w:color w:val="757078"/>
          <w:spacing w:val="0"/>
          <w:w w:val="98"/>
          <w:position w:val="1"/>
          <w:sz w:val="45"/>
          <w:szCs w:val="45"/>
        </w:rPr>
        <w:t>h</w:t>
      </w:r>
      <w:r>
        <w:rPr>
          <w:rFonts w:cs="Arial" w:hAnsi="Arial" w:eastAsia="Arial" w:ascii="Arial"/>
          <w:color w:val="757078"/>
          <w:spacing w:val="10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t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h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63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98"/>
          <w:position w:val="1"/>
          <w:sz w:val="45"/>
          <w:szCs w:val="45"/>
        </w:rPr>
        <w:t>d</w:t>
      </w:r>
      <w:r>
        <w:rPr>
          <w:rFonts w:cs="Arial" w:hAnsi="Arial" w:eastAsia="Arial" w:ascii="Arial"/>
          <w:color w:val="4594FC"/>
          <w:spacing w:val="0"/>
          <w:w w:val="145"/>
          <w:position w:val="1"/>
          <w:sz w:val="45"/>
          <w:szCs w:val="45"/>
        </w:rPr>
        <w:t>-</w:t>
      </w:r>
      <w:r>
        <w:rPr>
          <w:rFonts w:cs="Arial" w:hAnsi="Arial" w:eastAsia="Arial" w:ascii="Arial"/>
          <w:color w:val="4594FC"/>
          <w:spacing w:val="0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4594FC"/>
          <w:spacing w:val="-17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b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e</w:t>
      </w:r>
      <w:r>
        <w:rPr>
          <w:rFonts w:cs="Arial" w:hAnsi="Arial" w:eastAsia="Arial" w:ascii="Arial"/>
          <w:color w:val="9D8079"/>
          <w:spacing w:val="0"/>
          <w:w w:val="100"/>
          <w:position w:val="1"/>
          <w:sz w:val="45"/>
          <w:szCs w:val="45"/>
        </w:rPr>
        <w:t>.</w:t>
      </w:r>
      <w:r>
        <w:rPr>
          <w:rFonts w:cs="Arial" w:hAnsi="Arial" w:eastAsia="Arial" w:ascii="Arial"/>
          <w:color w:val="9D8079"/>
          <w:spacing w:val="81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s</w:t>
      </w:r>
      <w:r>
        <w:rPr>
          <w:rFonts w:cs="Arial" w:hAnsi="Arial" w:eastAsia="Arial" w:ascii="Arial"/>
          <w:color w:val="868A94"/>
          <w:spacing w:val="0"/>
          <w:w w:val="100"/>
          <w:position w:val="1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on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   </w:t>
      </w:r>
      <w:r>
        <w:rPr>
          <w:rFonts w:cs="Arial" w:hAnsi="Arial" w:eastAsia="Arial" w:ascii="Arial"/>
          <w:color w:val="625A66"/>
          <w:spacing w:val="18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nd</w:t>
      </w:r>
      <w:r>
        <w:rPr>
          <w:rFonts w:cs="Arial" w:hAnsi="Arial" w:eastAsia="Arial" w:ascii="Arial"/>
          <w:color w:val="8E5053"/>
          <w:spacing w:val="0"/>
          <w:w w:val="100"/>
          <w:position w:val="1"/>
          <w:sz w:val="45"/>
          <w:szCs w:val="45"/>
        </w:rPr>
        <w:t>l</w:t>
      </w:r>
      <w:r>
        <w:rPr>
          <w:rFonts w:cs="Arial" w:hAnsi="Arial" w:eastAsia="Arial" w:ascii="Arial"/>
          <w:color w:val="868A94"/>
          <w:spacing w:val="0"/>
          <w:w w:val="100"/>
          <w:position w:val="1"/>
          <w:sz w:val="45"/>
          <w:szCs w:val="45"/>
        </w:rPr>
        <w:t>i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g</w:t>
      </w:r>
      <w:r>
        <w:rPr>
          <w:rFonts w:cs="Arial" w:hAnsi="Arial" w:eastAsia="Arial" w:ascii="Arial"/>
          <w:color w:val="625A66"/>
          <w:spacing w:val="107"/>
          <w:w w:val="100"/>
          <w:position w:val="1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position w:val="1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position w:val="1"/>
          <w:sz w:val="45"/>
          <w:szCs w:val="45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5"/>
          <w:szCs w:val="45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45"/>
          <w:szCs w:val="45"/>
        </w:rPr>
        <w:jc w:val="left"/>
        <w:sectPr>
          <w:type w:val="continuous"/>
          <w:pgSz w:w="28800" w:h="16200" w:orient="landscape"/>
          <w:pgMar w:top="420" w:bottom="280" w:left="200" w:right="100"/>
          <w:cols w:num="3" w:equalWidth="off">
            <w:col w:w="9266" w:space="164"/>
            <w:col w:w="3076" w:space="1499"/>
            <w:col w:w="14495"/>
          </w:cols>
        </w:sectPr>
      </w:pP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c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ry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p</w:t>
      </w:r>
      <w:r>
        <w:rPr>
          <w:rFonts w:cs="Arial" w:hAnsi="Arial" w:eastAsia="Arial" w:ascii="Arial"/>
          <w:color w:val="86666A"/>
          <w:spacing w:val="0"/>
          <w:w w:val="100"/>
          <w:sz w:val="45"/>
          <w:szCs w:val="45"/>
        </w:rPr>
        <w:t>ti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n</w:t>
      </w:r>
      <w:r>
        <w:rPr>
          <w:rFonts w:cs="Arial" w:hAnsi="Arial" w:eastAsia="Arial" w:ascii="Arial"/>
          <w:color w:val="907095"/>
          <w:spacing w:val="0"/>
          <w:w w:val="100"/>
          <w:sz w:val="45"/>
          <w:szCs w:val="45"/>
        </w:rPr>
        <w:t>.</w:t>
      </w:r>
      <w:r>
        <w:rPr>
          <w:rFonts w:cs="Arial" w:hAnsi="Arial" w:eastAsia="Arial" w:ascii="Arial"/>
          <w:color w:val="907095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907095"/>
          <w:spacing w:val="7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87"/>
          <w:sz w:val="45"/>
          <w:szCs w:val="45"/>
        </w:rPr>
        <w:t>D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e</w:t>
      </w:r>
      <w:r>
        <w:rPr>
          <w:rFonts w:cs="Arial" w:hAnsi="Arial" w:eastAsia="Arial" w:ascii="Arial"/>
          <w:color w:val="625A66"/>
          <w:spacing w:val="0"/>
          <w:w w:val="116"/>
          <w:sz w:val="45"/>
          <w:szCs w:val="45"/>
        </w:rPr>
        <w:t>v</w:t>
      </w:r>
      <w:r>
        <w:rPr>
          <w:rFonts w:cs="Arial" w:hAnsi="Arial" w:eastAsia="Arial" w:ascii="Arial"/>
          <w:color w:val="625A66"/>
          <w:spacing w:val="0"/>
          <w:w w:val="101"/>
          <w:sz w:val="45"/>
          <w:szCs w:val="45"/>
        </w:rPr>
        <w:t>e</w:t>
      </w:r>
      <w:r>
        <w:rPr>
          <w:rFonts w:cs="Arial" w:hAnsi="Arial" w:eastAsia="Arial" w:ascii="Arial"/>
          <w:color w:val="4C4C7E"/>
          <w:spacing w:val="0"/>
          <w:w w:val="82"/>
          <w:sz w:val="45"/>
          <w:szCs w:val="45"/>
        </w:rPr>
        <w:t>l</w:t>
      </w:r>
      <w:r>
        <w:rPr>
          <w:rFonts w:cs="Arial" w:hAnsi="Arial" w:eastAsia="Arial" w:ascii="Arial"/>
          <w:color w:val="625A66"/>
          <w:spacing w:val="0"/>
          <w:w w:val="113"/>
          <w:sz w:val="45"/>
          <w:szCs w:val="45"/>
        </w:rPr>
        <w:t>o</w:t>
      </w:r>
      <w:r>
        <w:rPr>
          <w:rFonts w:cs="Arial" w:hAnsi="Arial" w:eastAsia="Arial" w:ascii="Arial"/>
          <w:color w:val="625A66"/>
          <w:spacing w:val="0"/>
          <w:w w:val="104"/>
          <w:sz w:val="45"/>
          <w:szCs w:val="45"/>
        </w:rPr>
        <w:t>p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m</w:t>
      </w:r>
      <w:r>
        <w:rPr>
          <w:rFonts w:cs="Arial" w:hAnsi="Arial" w:eastAsia="Arial" w:ascii="Arial"/>
          <w:color w:val="625A66"/>
          <w:spacing w:val="0"/>
          <w:w w:val="113"/>
          <w:sz w:val="45"/>
          <w:szCs w:val="45"/>
        </w:rPr>
        <w:t>e</w:t>
      </w:r>
      <w:r>
        <w:rPr>
          <w:rFonts w:cs="Arial" w:hAnsi="Arial" w:eastAsia="Arial" w:ascii="Arial"/>
          <w:color w:val="757078"/>
          <w:spacing w:val="0"/>
          <w:w w:val="101"/>
          <w:sz w:val="45"/>
          <w:szCs w:val="45"/>
        </w:rPr>
        <w:t>n</w:t>
      </w:r>
      <w:r>
        <w:rPr>
          <w:rFonts w:cs="Arial" w:hAnsi="Arial" w:eastAsia="Arial" w:ascii="Arial"/>
          <w:color w:val="757078"/>
          <w:spacing w:val="0"/>
          <w:w w:val="126"/>
          <w:sz w:val="45"/>
          <w:szCs w:val="45"/>
        </w:rPr>
        <w:t>t</w:t>
      </w:r>
      <w:r>
        <w:rPr>
          <w:rFonts w:cs="Arial" w:hAnsi="Arial" w:eastAsia="Arial" w:ascii="Arial"/>
          <w:color w:val="757078"/>
          <w:spacing w:val="4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89"/>
          <w:sz w:val="45"/>
          <w:szCs w:val="45"/>
        </w:rPr>
        <w:t>o</w:t>
      </w:r>
      <w:r>
        <w:rPr>
          <w:rFonts w:cs="Arial" w:hAnsi="Arial" w:eastAsia="Arial" w:ascii="Arial"/>
          <w:color w:val="757078"/>
          <w:spacing w:val="0"/>
          <w:w w:val="138"/>
          <w:sz w:val="45"/>
          <w:szCs w:val="45"/>
        </w:rPr>
        <w:t>f</w:t>
      </w:r>
      <w:r>
        <w:rPr>
          <w:rFonts w:cs="Arial" w:hAnsi="Arial" w:eastAsia="Arial" w:ascii="Arial"/>
          <w:color w:val="757078"/>
          <w:spacing w:val="0"/>
          <w:w w:val="198"/>
          <w:sz w:val="45"/>
          <w:szCs w:val="45"/>
        </w:rPr>
        <w:t>t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36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9D8079"/>
          <w:spacing w:val="0"/>
          <w:w w:val="75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6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33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v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e</w:t>
      </w:r>
      <w:r>
        <w:rPr>
          <w:rFonts w:cs="Arial" w:hAnsi="Arial" w:eastAsia="Arial" w:ascii="Arial"/>
          <w:color w:val="9D8079"/>
          <w:spacing w:val="0"/>
          <w:w w:val="100"/>
          <w:sz w:val="45"/>
          <w:szCs w:val="45"/>
        </w:rPr>
        <w:t>r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s</w:t>
      </w:r>
      <w:r>
        <w:rPr>
          <w:rFonts w:cs="Arial" w:hAnsi="Arial" w:eastAsia="Arial" w:ascii="Arial"/>
          <w:color w:val="868A94"/>
          <w:spacing w:val="0"/>
          <w:w w:val="100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0"/>
          <w:sz w:val="45"/>
          <w:szCs w:val="45"/>
        </w:rPr>
        <w:t>o</w:t>
      </w:r>
      <w:r>
        <w:rPr>
          <w:rFonts w:cs="Arial" w:hAnsi="Arial" w:eastAsia="Arial" w:ascii="Arial"/>
          <w:color w:val="757078"/>
          <w:spacing w:val="0"/>
          <w:w w:val="100"/>
          <w:sz w:val="45"/>
          <w:szCs w:val="45"/>
        </w:rPr>
        <w:t>n</w:t>
      </w:r>
      <w:r>
        <w:rPr>
          <w:rFonts w:cs="Arial" w:hAnsi="Arial" w:eastAsia="Arial" w:ascii="Arial"/>
          <w:color w:val="757078"/>
          <w:spacing w:val="118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9D8079"/>
          <w:spacing w:val="0"/>
          <w:w w:val="75"/>
          <w:sz w:val="45"/>
          <w:szCs w:val="45"/>
        </w:rPr>
        <w:t>i</w:t>
      </w:r>
      <w:r>
        <w:rPr>
          <w:rFonts w:cs="Arial" w:hAnsi="Arial" w:eastAsia="Arial" w:ascii="Arial"/>
          <w:color w:val="625A66"/>
          <w:spacing w:val="0"/>
          <w:w w:val="109"/>
          <w:sz w:val="45"/>
          <w:szCs w:val="45"/>
        </w:rPr>
        <w:t>s</w:t>
      </w:r>
      <w:r>
        <w:rPr>
          <w:rFonts w:cs="Arial" w:hAnsi="Arial" w:eastAsia="Arial" w:ascii="Arial"/>
          <w:color w:val="625A66"/>
          <w:spacing w:val="40"/>
          <w:w w:val="100"/>
          <w:sz w:val="45"/>
          <w:szCs w:val="45"/>
        </w:rPr>
        <w:t> </w:t>
      </w:r>
      <w:r>
        <w:rPr>
          <w:rFonts w:cs="Arial" w:hAnsi="Arial" w:eastAsia="Arial" w:ascii="Arial"/>
          <w:color w:val="625A66"/>
          <w:spacing w:val="0"/>
          <w:w w:val="89"/>
          <w:sz w:val="45"/>
          <w:szCs w:val="45"/>
        </w:rPr>
        <w:t>o</w:t>
      </w:r>
      <w:r>
        <w:rPr>
          <w:rFonts w:cs="Arial" w:hAnsi="Arial" w:eastAsia="Arial" w:ascii="Arial"/>
          <w:color w:val="757078"/>
          <w:spacing w:val="0"/>
          <w:w w:val="107"/>
          <w:sz w:val="45"/>
          <w:szCs w:val="45"/>
        </w:rPr>
        <w:t>n</w:t>
      </w:r>
      <w:r>
        <w:rPr>
          <w:rFonts w:cs="Arial" w:hAnsi="Arial" w:eastAsia="Arial" w:ascii="Arial"/>
          <w:color w:val="625A66"/>
          <w:spacing w:val="0"/>
          <w:w w:val="109"/>
          <w:sz w:val="45"/>
          <w:szCs w:val="45"/>
        </w:rPr>
        <w:t>qo</w:t>
      </w:r>
      <w:r>
        <w:rPr>
          <w:rFonts w:cs="Arial" w:hAnsi="Arial" w:eastAsia="Arial" w:ascii="Arial"/>
          <w:color w:val="757078"/>
          <w:spacing w:val="0"/>
          <w:w w:val="102"/>
          <w:sz w:val="45"/>
          <w:szCs w:val="45"/>
        </w:rPr>
        <w:t>in</w:t>
      </w:r>
      <w:r>
        <w:rPr>
          <w:rFonts w:cs="Arial" w:hAnsi="Arial" w:eastAsia="Arial" w:ascii="Arial"/>
          <w:color w:val="625A66"/>
          <w:spacing w:val="0"/>
          <w:w w:val="107"/>
          <w:sz w:val="45"/>
          <w:szCs w:val="45"/>
        </w:rPr>
        <w:t>q</w:t>
      </w:r>
      <w:r>
        <w:rPr>
          <w:rFonts w:cs="Arial" w:hAnsi="Arial" w:eastAsia="Arial" w:ascii="Arial"/>
          <w:color w:val="99A4AA"/>
          <w:spacing w:val="0"/>
          <w:w w:val="102"/>
          <w:sz w:val="45"/>
          <w:szCs w:val="45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5"/>
          <w:szCs w:val="45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5"/>
          <w:szCs w:val="45"/>
        </w:rPr>
        <w:jc w:val="left"/>
        <w:spacing w:lineRule="exact" w:line="700"/>
        <w:ind w:left="5463"/>
      </w:pPr>
      <w:r>
        <w:pict>
          <v:shape type="#_x0000_t75" style="position:absolute;margin-left:996.375pt;margin-top:-6.12544pt;width:194.25pt;height:55.125pt;mso-position-horizontal-relative:page;mso-position-vertical-relative:paragraph;z-index:-3244">
            <v:imagedata o:title="" r:id="rId48"/>
          </v:shape>
        </w:pict>
      </w:r>
      <w:r>
        <w:pict>
          <v:group style="position:absolute;margin-left:686.311pt;margin-top:-249.419pt;width:0pt;height:320.081pt;mso-position-horizontal-relative:page;mso-position-vertical-relative:paragraph;z-index:-3237" coordorigin="13726,-4988" coordsize="0,6402">
            <v:shape style="position:absolute;left:13726;top:-4988;width:0;height:6402" coordorigin="13726,-4988" coordsize="0,6402" path="m13726,-4988l13726,1413e" filled="f" stroked="t" strokeweight="10.1585pt" strokecolor="#123181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EBF4FB"/>
          <w:spacing w:val="0"/>
          <w:w w:val="100"/>
          <w:position w:val="-2"/>
          <w:sz w:val="56"/>
          <w:szCs w:val="56"/>
        </w:rPr>
        <w:t>.!.</w:t>
      </w:r>
      <w:r>
        <w:rPr>
          <w:rFonts w:cs="Times New Roman" w:hAnsi="Times New Roman" w:eastAsia="Times New Roman" w:ascii="Times New Roman"/>
          <w:color w:val="EBF4FB"/>
          <w:spacing w:val="-33"/>
          <w:w w:val="100"/>
          <w:position w:val="-2"/>
          <w:sz w:val="56"/>
          <w:szCs w:val="56"/>
        </w:rPr>
        <w:t> 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D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o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w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n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l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oad</w:t>
      </w:r>
      <w:r>
        <w:rPr>
          <w:rFonts w:cs="Arial" w:hAnsi="Arial" w:eastAsia="Arial" w:ascii="Arial"/>
          <w:color w:val="CCE5FE"/>
          <w:spacing w:val="0"/>
          <w:w w:val="100"/>
          <w:position w:val="-2"/>
          <w:sz w:val="41"/>
          <w:szCs w:val="41"/>
        </w:rPr>
        <w:t>                                                                        </w:t>
      </w:r>
      <w:r>
        <w:rPr>
          <w:rFonts w:cs="Arial" w:hAnsi="Arial" w:eastAsia="Arial" w:ascii="Arial"/>
          <w:color w:val="CCE5FE"/>
          <w:spacing w:val="57"/>
          <w:w w:val="100"/>
          <w:position w:val="-2"/>
          <w:sz w:val="41"/>
          <w:szCs w:val="41"/>
        </w:rPr>
        <w:t> </w:t>
      </w:r>
      <w:r>
        <w:rPr>
          <w:rFonts w:cs="Times New Roman" w:hAnsi="Times New Roman" w:eastAsia="Times New Roman" w:ascii="Times New Roman"/>
          <w:color w:val="EBF4FB"/>
          <w:spacing w:val="0"/>
          <w:w w:val="100"/>
          <w:position w:val="1"/>
          <w:sz w:val="56"/>
          <w:szCs w:val="56"/>
        </w:rPr>
        <w:t>.!,</w:t>
      </w:r>
      <w:r>
        <w:rPr>
          <w:rFonts w:cs="Times New Roman" w:hAnsi="Times New Roman" w:eastAsia="Times New Roman" w:ascii="Times New Roman"/>
          <w:color w:val="EBF4FB"/>
          <w:spacing w:val="52"/>
          <w:w w:val="100"/>
          <w:position w:val="1"/>
          <w:sz w:val="56"/>
          <w:szCs w:val="56"/>
        </w:rPr>
        <w:t> 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Do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wn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l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o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a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d</w:t>
      </w:r>
      <w:r>
        <w:rPr>
          <w:rFonts w:cs="Arial" w:hAnsi="Arial" w:eastAsia="Arial" w:ascii="Arial"/>
          <w:color w:val="CCE5FE"/>
          <w:spacing w:val="0"/>
          <w:w w:val="100"/>
          <w:position w:val="1"/>
          <w:sz w:val="45"/>
          <w:szCs w:val="45"/>
        </w:rPr>
        <w:t>                                          </w:t>
      </w:r>
      <w:r>
        <w:rPr>
          <w:rFonts w:cs="Arial" w:hAnsi="Arial" w:eastAsia="Arial" w:ascii="Arial"/>
          <w:color w:val="CCE5FE"/>
          <w:spacing w:val="124"/>
          <w:w w:val="100"/>
          <w:position w:val="1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00AAFF"/>
          <w:spacing w:val="0"/>
          <w:w w:val="7"/>
          <w:position w:val="0"/>
          <w:sz w:val="64"/>
          <w:szCs w:val="64"/>
        </w:rPr>
        <w:t>1</w:t>
      </w:r>
      <w:r>
        <w:rPr>
          <w:rFonts w:cs="Times New Roman" w:hAnsi="Times New Roman" w:eastAsia="Times New Roman" w:ascii="Times New Roman"/>
          <w:color w:val="EBF4FB"/>
          <w:spacing w:val="0"/>
          <w:w w:val="66"/>
          <w:position w:val="0"/>
          <w:sz w:val="64"/>
          <w:szCs w:val="64"/>
        </w:rPr>
        <w:t>11</w:t>
      </w:r>
      <w:r>
        <w:rPr>
          <w:rFonts w:cs="Times New Roman" w:hAnsi="Times New Roman" w:eastAsia="Times New Roman" w:ascii="Times New Roman"/>
          <w:color w:val="EBF4FB"/>
          <w:spacing w:val="-17"/>
          <w:w w:val="100"/>
          <w:position w:val="0"/>
          <w:sz w:val="64"/>
          <w:szCs w:val="64"/>
        </w:rPr>
        <w:t> </w:t>
      </w:r>
      <w:r>
        <w:rPr>
          <w:rFonts w:cs="Arial" w:hAnsi="Arial" w:eastAsia="Arial" w:ascii="Arial"/>
          <w:color w:val="CCE5FE"/>
          <w:spacing w:val="0"/>
          <w:w w:val="95"/>
          <w:position w:val="0"/>
          <w:sz w:val="45"/>
          <w:szCs w:val="45"/>
        </w:rPr>
        <w:t>S</w:t>
      </w:r>
      <w:r>
        <w:rPr>
          <w:rFonts w:cs="Arial" w:hAnsi="Arial" w:eastAsia="Arial" w:ascii="Arial"/>
          <w:color w:val="CCE5FE"/>
          <w:spacing w:val="0"/>
          <w:w w:val="107"/>
          <w:position w:val="0"/>
          <w:sz w:val="45"/>
          <w:szCs w:val="45"/>
        </w:rPr>
        <w:t>ou</w:t>
      </w:r>
      <w:r>
        <w:rPr>
          <w:rFonts w:cs="Arial" w:hAnsi="Arial" w:eastAsia="Arial" w:ascii="Arial"/>
          <w:color w:val="CCE5FE"/>
          <w:spacing w:val="0"/>
          <w:w w:val="120"/>
          <w:position w:val="0"/>
          <w:sz w:val="45"/>
          <w:szCs w:val="45"/>
        </w:rPr>
        <w:t>r</w:t>
      </w:r>
      <w:r>
        <w:rPr>
          <w:rFonts w:cs="Arial" w:hAnsi="Arial" w:eastAsia="Arial" w:ascii="Arial"/>
          <w:color w:val="CCE5FE"/>
          <w:spacing w:val="0"/>
          <w:w w:val="96"/>
          <w:position w:val="0"/>
          <w:sz w:val="45"/>
          <w:szCs w:val="45"/>
        </w:rPr>
        <w:t>c</w:t>
      </w:r>
      <w:r>
        <w:rPr>
          <w:rFonts w:cs="Arial" w:hAnsi="Arial" w:eastAsia="Arial" w:ascii="Arial"/>
          <w:color w:val="CCE5FE"/>
          <w:spacing w:val="0"/>
          <w:w w:val="110"/>
          <w:position w:val="0"/>
          <w:sz w:val="45"/>
          <w:szCs w:val="45"/>
        </w:rPr>
        <w:t>e</w:t>
      </w:r>
      <w:r>
        <w:rPr>
          <w:rFonts w:cs="Arial" w:hAnsi="Arial" w:eastAsia="Arial" w:ascii="Arial"/>
          <w:color w:val="CCE5FE"/>
          <w:spacing w:val="0"/>
          <w:w w:val="106"/>
          <w:position w:val="0"/>
          <w:sz w:val="45"/>
          <w:szCs w:val="45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5"/>
          <w:szCs w:val="45"/>
        </w:rPr>
      </w:r>
    </w:p>
    <w:p>
      <w:pPr>
        <w:rPr>
          <w:sz w:val="16"/>
          <w:szCs w:val="16"/>
        </w:rPr>
        <w:jc w:val="left"/>
        <w:spacing w:before="3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ind w:left="6505"/>
      </w:pP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•</w:t>
      </w: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625A66"/>
          <w:spacing w:val="8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c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/2</w:t>
      </w:r>
      <w:r>
        <w:rPr>
          <w:rFonts w:cs="Arial" w:hAnsi="Arial" w:eastAsia="Arial" w:ascii="Arial"/>
          <w:color w:val="757078"/>
          <w:spacing w:val="19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AA9C8E"/>
          <w:spacing w:val="0"/>
          <w:w w:val="57"/>
          <w:sz w:val="39"/>
          <w:szCs w:val="39"/>
        </w:rPr>
        <w:t>.</w:t>
      </w:r>
      <w:r>
        <w:rPr>
          <w:rFonts w:cs="Arial" w:hAnsi="Arial" w:eastAsia="Arial" w:ascii="Arial"/>
          <w:color w:val="AA9C8E"/>
          <w:spacing w:val="30"/>
          <w:w w:val="313"/>
          <w:sz w:val="39"/>
          <w:szCs w:val="39"/>
        </w:rPr>
        <w:t>.</w:t>
      </w:r>
      <w:r>
        <w:rPr>
          <w:rFonts w:cs="Arial" w:hAnsi="Arial" w:eastAsia="Arial" w:ascii="Arial"/>
          <w:color w:val="757078"/>
          <w:spacing w:val="0"/>
          <w:w w:val="92"/>
          <w:sz w:val="39"/>
          <w:szCs w:val="39"/>
        </w:rPr>
        <w:t>4</w:t>
      </w:r>
      <w:r>
        <w:rPr>
          <w:rFonts w:cs="Arial" w:hAnsi="Arial" w:eastAsia="Arial" w:ascii="Arial"/>
          <w:color w:val="6D809F"/>
          <w:spacing w:val="0"/>
          <w:w w:val="88"/>
          <w:sz w:val="39"/>
          <w:szCs w:val="39"/>
        </w:rPr>
        <w:t>1</w:t>
      </w:r>
      <w:r>
        <w:rPr>
          <w:rFonts w:cs="Arial" w:hAnsi="Arial" w:eastAsia="Arial" w:ascii="Arial"/>
          <w:color w:val="6D809F"/>
          <w:spacing w:val="0"/>
          <w:w w:val="100"/>
          <w:sz w:val="39"/>
          <w:szCs w:val="39"/>
        </w:rPr>
        <w:t>     </w:t>
      </w:r>
      <w:r>
        <w:rPr>
          <w:rFonts w:cs="Arial" w:hAnsi="Arial" w:eastAsia="Arial" w:ascii="Arial"/>
          <w:color w:val="6D809F"/>
          <w:spacing w:val="42"/>
          <w:w w:val="100"/>
          <w:sz w:val="39"/>
          <w:szCs w:val="39"/>
        </w:rPr>
        <w:t> </w:t>
      </w:r>
      <w:r>
        <w:rPr>
          <w:rFonts w:cs="Times New Roman" w:hAnsi="Times New Roman" w:eastAsia="Times New Roman" w:ascii="Times New Roman"/>
          <w:color w:val="AA9C8E"/>
          <w:spacing w:val="0"/>
          <w:w w:val="31"/>
          <w:sz w:val="44"/>
          <w:szCs w:val="44"/>
        </w:rPr>
        <w:t>1</w:t>
      </w:r>
      <w:r>
        <w:rPr>
          <w:rFonts w:cs="Times New Roman" w:hAnsi="Times New Roman" w:eastAsia="Times New Roman" w:ascii="Times New Roman"/>
          <w:color w:val="868A94"/>
          <w:spacing w:val="0"/>
          <w:w w:val="104"/>
          <w:sz w:val="44"/>
          <w:szCs w:val="44"/>
        </w:rPr>
        <w:t>n</w:t>
      </w:r>
      <w:r>
        <w:rPr>
          <w:rFonts w:cs="Times New Roman" w:hAnsi="Times New Roman" w:eastAsia="Times New Roman" w:ascii="Times New Roman"/>
          <w:color w:val="757078"/>
          <w:spacing w:val="0"/>
          <w:w w:val="111"/>
          <w:sz w:val="44"/>
          <w:szCs w:val="44"/>
        </w:rPr>
        <w:t>6</w:t>
      </w:r>
      <w:r>
        <w:rPr>
          <w:rFonts w:cs="Times New Roman" w:hAnsi="Times New Roman" w:eastAsia="Times New Roman" w:ascii="Times New Roman"/>
          <w:color w:val="757078"/>
          <w:spacing w:val="0"/>
          <w:w w:val="100"/>
          <w:sz w:val="44"/>
          <w:szCs w:val="44"/>
        </w:rPr>
        <w:t>   </w:t>
      </w:r>
      <w:r>
        <w:rPr>
          <w:rFonts w:cs="Times New Roman" w:hAnsi="Times New Roman" w:eastAsia="Times New Roman" w:ascii="Times New Roman"/>
          <w:color w:val="757078"/>
          <w:spacing w:val="33"/>
          <w:w w:val="100"/>
          <w:sz w:val="44"/>
          <w:szCs w:val="44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5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94"/>
          <w:sz w:val="39"/>
          <w:szCs w:val="39"/>
        </w:rPr>
        <w:t>S</w:t>
      </w:r>
      <w:r>
        <w:rPr>
          <w:rFonts w:cs="Arial" w:hAnsi="Arial" w:eastAsia="Arial" w:ascii="Arial"/>
          <w:color w:val="757078"/>
          <w:spacing w:val="0"/>
          <w:w w:val="103"/>
          <w:sz w:val="39"/>
          <w:szCs w:val="39"/>
        </w:rPr>
        <w:t>S</w:t>
      </w:r>
      <w:r>
        <w:rPr>
          <w:rFonts w:cs="Arial" w:hAnsi="Arial" w:eastAsia="Arial" w:ascii="Arial"/>
          <w:color w:val="625A66"/>
          <w:spacing w:val="0"/>
          <w:w w:val="117"/>
          <w:sz w:val="39"/>
          <w:szCs w:val="39"/>
        </w:rPr>
        <w:t>L</w:t>
      </w:r>
      <w:r>
        <w:rPr>
          <w:rFonts w:cs="Arial" w:hAnsi="Arial" w:eastAsia="Arial" w:ascii="Arial"/>
          <w:color w:val="868A94"/>
          <w:spacing w:val="0"/>
          <w:w w:val="106"/>
          <w:sz w:val="39"/>
          <w:szCs w:val="39"/>
        </w:rPr>
        <w:t>/</w:t>
      </w:r>
      <w:r>
        <w:rPr>
          <w:rFonts w:cs="Arial" w:hAnsi="Arial" w:eastAsia="Arial" w:ascii="Arial"/>
          <w:color w:val="868A94"/>
          <w:spacing w:val="0"/>
          <w:w w:val="70"/>
          <w:sz w:val="39"/>
          <w:szCs w:val="39"/>
        </w:rPr>
        <w:t>1</w:t>
      </w:r>
      <w:r>
        <w:rPr>
          <w:rFonts w:cs="Arial" w:hAnsi="Arial" w:eastAsia="Arial" w:ascii="Arial"/>
          <w:color w:val="99A4AA"/>
          <w:spacing w:val="0"/>
          <w:w w:val="149"/>
          <w:sz w:val="39"/>
          <w:szCs w:val="39"/>
        </w:rPr>
        <w:t>.</w:t>
      </w:r>
      <w:r>
        <w:rPr>
          <w:rFonts w:cs="Arial" w:hAnsi="Arial" w:eastAsia="Arial" w:ascii="Arial"/>
          <w:color w:val="6D809F"/>
          <w:spacing w:val="0"/>
          <w:w w:val="85"/>
          <w:sz w:val="39"/>
          <w:szCs w:val="39"/>
        </w:rPr>
        <w:t>1</w:t>
      </w:r>
      <w:r>
        <w:rPr>
          <w:rFonts w:cs="Arial" w:hAnsi="Arial" w:eastAsia="Arial" w:ascii="Arial"/>
          <w:color w:val="99A4AA"/>
          <w:spacing w:val="0"/>
          <w:w w:val="142"/>
          <w:sz w:val="39"/>
          <w:szCs w:val="39"/>
        </w:rPr>
        <w:t>.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99A4AA"/>
          <w:spacing w:val="46"/>
          <w:w w:val="100"/>
          <w:sz w:val="39"/>
          <w:szCs w:val="39"/>
        </w:rPr>
        <w:t> </w:t>
      </w:r>
      <w:r>
        <w:rPr>
          <w:rFonts w:cs="Times New Roman" w:hAnsi="Times New Roman" w:eastAsia="Times New Roman" w:ascii="Times New Roman"/>
          <w:color w:val="757078"/>
          <w:spacing w:val="0"/>
          <w:w w:val="100"/>
          <w:sz w:val="44"/>
          <w:szCs w:val="44"/>
        </w:rPr>
        <w:t>c</w:t>
      </w:r>
      <w:r>
        <w:rPr>
          <w:rFonts w:cs="Times New Roman" w:hAnsi="Times New Roman" w:eastAsia="Times New Roman" w:ascii="Times New Roman"/>
          <w:color w:val="757078"/>
          <w:spacing w:val="13"/>
          <w:w w:val="100"/>
          <w:sz w:val="44"/>
          <w:szCs w:val="44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86666A"/>
          <w:spacing w:val="0"/>
          <w:w w:val="100"/>
          <w:sz w:val="39"/>
          <w:szCs w:val="39"/>
        </w:rPr>
        <w:t>H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5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7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3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99A4AA"/>
          <w:spacing w:val="3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39"/>
          <w:szCs w:val="39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before="100"/>
        <w:ind w:left="6505"/>
      </w:pPr>
      <w:r>
        <w:rPr>
          <w:rFonts w:cs="Arial" w:hAnsi="Arial" w:eastAsia="Arial" w:ascii="Arial"/>
          <w:color w:val="625A66"/>
          <w:spacing w:val="0"/>
          <w:w w:val="100"/>
          <w:sz w:val="38"/>
          <w:szCs w:val="38"/>
        </w:rPr>
        <w:t>•</w:t>
      </w:r>
      <w:r>
        <w:rPr>
          <w:rFonts w:cs="Arial" w:hAnsi="Arial" w:eastAsia="Arial" w:ascii="Arial"/>
          <w:color w:val="625A66"/>
          <w:spacing w:val="0"/>
          <w:w w:val="100"/>
          <w:sz w:val="38"/>
          <w:szCs w:val="38"/>
        </w:rPr>
        <w:t>  </w:t>
      </w:r>
      <w:r>
        <w:rPr>
          <w:rFonts w:cs="Arial" w:hAnsi="Arial" w:eastAsia="Arial" w:ascii="Arial"/>
          <w:color w:val="625A66"/>
          <w:spacing w:val="30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92"/>
          <w:sz w:val="38"/>
          <w:szCs w:val="38"/>
        </w:rPr>
        <w:t>O</w:t>
      </w:r>
      <w:r>
        <w:rPr>
          <w:rFonts w:cs="Arial" w:hAnsi="Arial" w:eastAsia="Arial" w:ascii="Arial"/>
          <w:color w:val="757078"/>
          <w:spacing w:val="0"/>
          <w:w w:val="92"/>
          <w:sz w:val="38"/>
          <w:szCs w:val="38"/>
        </w:rPr>
        <w:t>a</w:t>
      </w:r>
      <w:r>
        <w:rPr>
          <w:rFonts w:cs="Arial" w:hAnsi="Arial" w:eastAsia="Arial" w:ascii="Arial"/>
          <w:color w:val="757078"/>
          <w:spacing w:val="48"/>
          <w:w w:val="92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b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a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s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e</w:t>
      </w:r>
      <w:r>
        <w:rPr>
          <w:rFonts w:cs="Arial" w:hAnsi="Arial" w:eastAsia="Arial" w:ascii="Arial"/>
          <w:color w:val="757078"/>
          <w:spacing w:val="47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90"/>
          <w:sz w:val="38"/>
          <w:szCs w:val="38"/>
        </w:rPr>
        <w:t>c</w:t>
      </w:r>
      <w:r>
        <w:rPr>
          <w:rFonts w:cs="Arial" w:hAnsi="Arial" w:eastAsia="Arial" w:ascii="Arial"/>
          <w:color w:val="907095"/>
          <w:spacing w:val="0"/>
          <w:w w:val="106"/>
          <w:sz w:val="38"/>
          <w:szCs w:val="38"/>
        </w:rPr>
        <w:t>l</w:t>
      </w:r>
      <w:r>
        <w:rPr>
          <w:rFonts w:cs="Arial" w:hAnsi="Arial" w:eastAsia="Arial" w:ascii="Arial"/>
          <w:color w:val="907095"/>
          <w:spacing w:val="0"/>
          <w:w w:val="115"/>
          <w:sz w:val="38"/>
          <w:szCs w:val="38"/>
        </w:rPr>
        <w:t>i</w:t>
      </w:r>
      <w:r>
        <w:rPr>
          <w:rFonts w:cs="Arial" w:hAnsi="Arial" w:eastAsia="Arial" w:ascii="Arial"/>
          <w:color w:val="757078"/>
          <w:spacing w:val="0"/>
          <w:w w:val="102"/>
          <w:sz w:val="38"/>
          <w:szCs w:val="38"/>
        </w:rPr>
        <w:t>e</w:t>
      </w:r>
      <w:r>
        <w:rPr>
          <w:rFonts w:cs="Arial" w:hAnsi="Arial" w:eastAsia="Arial" w:ascii="Arial"/>
          <w:color w:val="757078"/>
          <w:spacing w:val="0"/>
          <w:w w:val="99"/>
          <w:sz w:val="38"/>
          <w:szCs w:val="38"/>
        </w:rPr>
        <w:t>n</w:t>
      </w:r>
      <w:r>
        <w:rPr>
          <w:rFonts w:cs="Arial" w:hAnsi="Arial" w:eastAsia="Arial" w:ascii="Arial"/>
          <w:color w:val="757078"/>
          <w:spacing w:val="0"/>
          <w:w w:val="135"/>
          <w:sz w:val="38"/>
          <w:szCs w:val="38"/>
        </w:rPr>
        <w:t>t</w:t>
      </w:r>
      <w:r>
        <w:rPr>
          <w:rFonts w:cs="Arial" w:hAnsi="Arial" w:eastAsia="Arial" w:ascii="Arial"/>
          <w:color w:val="757078"/>
          <w:spacing w:val="7"/>
          <w:w w:val="100"/>
          <w:sz w:val="38"/>
          <w:szCs w:val="38"/>
        </w:rPr>
        <w:t> </w:t>
      </w:r>
      <w:r>
        <w:rPr>
          <w:rFonts w:cs="Times New Roman" w:hAnsi="Times New Roman" w:eastAsia="Times New Roman" w:ascii="Times New Roman"/>
          <w:color w:val="757078"/>
          <w:spacing w:val="0"/>
          <w:w w:val="104"/>
          <w:sz w:val="42"/>
          <w:szCs w:val="42"/>
        </w:rPr>
        <w:t>ve</w:t>
      </w:r>
      <w:r>
        <w:rPr>
          <w:rFonts w:cs="Times New Roman" w:hAnsi="Times New Roman" w:eastAsia="Times New Roman" w:ascii="Times New Roman"/>
          <w:color w:val="868A94"/>
          <w:spacing w:val="0"/>
          <w:w w:val="112"/>
          <w:sz w:val="42"/>
          <w:szCs w:val="42"/>
        </w:rPr>
        <w:t>r</w:t>
      </w:r>
      <w:r>
        <w:rPr>
          <w:rFonts w:cs="Times New Roman" w:hAnsi="Times New Roman" w:eastAsia="Times New Roman" w:ascii="Times New Roman"/>
          <w:color w:val="757078"/>
          <w:spacing w:val="0"/>
          <w:w w:val="110"/>
          <w:sz w:val="42"/>
          <w:szCs w:val="42"/>
        </w:rPr>
        <w:t>s</w:t>
      </w:r>
      <w:r>
        <w:rPr>
          <w:rFonts w:cs="Times New Roman" w:hAnsi="Times New Roman" w:eastAsia="Times New Roman" w:ascii="Times New Roman"/>
          <w:color w:val="AA9C8E"/>
          <w:spacing w:val="0"/>
          <w:w w:val="77"/>
          <w:sz w:val="42"/>
          <w:szCs w:val="42"/>
        </w:rPr>
        <w:t>i</w:t>
      </w:r>
      <w:r>
        <w:rPr>
          <w:rFonts w:cs="Times New Roman" w:hAnsi="Times New Roman" w:eastAsia="Times New Roman" w:ascii="Times New Roman"/>
          <w:color w:val="757078"/>
          <w:spacing w:val="0"/>
          <w:w w:val="103"/>
          <w:sz w:val="42"/>
          <w:szCs w:val="42"/>
        </w:rPr>
        <w:t>on</w:t>
      </w:r>
      <w:r>
        <w:rPr>
          <w:rFonts w:cs="Times New Roman" w:hAnsi="Times New Roman" w:eastAsia="Times New Roman" w:ascii="Times New Roman"/>
          <w:color w:val="AA9C8E"/>
          <w:spacing w:val="0"/>
          <w:w w:val="90"/>
          <w:sz w:val="42"/>
          <w:szCs w:val="42"/>
        </w:rPr>
        <w:t>:</w:t>
      </w:r>
      <w:r>
        <w:rPr>
          <w:rFonts w:cs="Times New Roman" w:hAnsi="Times New Roman" w:eastAsia="Times New Roman" w:ascii="Times New Roman"/>
          <w:color w:val="AA9C8E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AA9C8E"/>
          <w:spacing w:val="38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9D8079"/>
          <w:spacing w:val="0"/>
          <w:w w:val="71"/>
          <w:sz w:val="38"/>
          <w:szCs w:val="38"/>
        </w:rPr>
        <w:t>i</w:t>
      </w:r>
      <w:r>
        <w:rPr>
          <w:rFonts w:cs="Arial" w:hAnsi="Arial" w:eastAsia="Arial" w:ascii="Arial"/>
          <w:color w:val="757078"/>
          <w:spacing w:val="0"/>
          <w:w w:val="102"/>
          <w:sz w:val="38"/>
          <w:szCs w:val="38"/>
        </w:rPr>
        <w:t>b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  </w:t>
      </w:r>
      <w:r>
        <w:rPr>
          <w:rFonts w:cs="Arial" w:hAnsi="Arial" w:eastAsia="Arial" w:ascii="Arial"/>
          <w:color w:val="757078"/>
          <w:spacing w:val="37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ys</w:t>
      </w:r>
      <w:r>
        <w:rPr>
          <w:rFonts w:cs="Arial" w:hAnsi="Arial" w:eastAsia="Arial" w:ascii="Arial"/>
          <w:color w:val="868A94"/>
          <w:spacing w:val="0"/>
          <w:w w:val="100"/>
          <w:sz w:val="38"/>
          <w:szCs w:val="38"/>
        </w:rPr>
        <w:t>ql</w:t>
      </w:r>
      <w:r>
        <w:rPr>
          <w:rFonts w:cs="Arial" w:hAnsi="Arial" w:eastAsia="Arial" w:ascii="Arial"/>
          <w:color w:val="868A94"/>
          <w:spacing w:val="48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625A66"/>
          <w:spacing w:val="0"/>
          <w:w w:val="82"/>
          <w:sz w:val="38"/>
          <w:szCs w:val="38"/>
        </w:rPr>
        <w:t>-</w:t>
      </w:r>
      <w:r>
        <w:rPr>
          <w:rFonts w:cs="Arial" w:hAnsi="Arial" w:eastAsia="Arial" w:ascii="Arial"/>
          <w:color w:val="625A66"/>
          <w:spacing w:val="0"/>
          <w:w w:val="82"/>
          <w:sz w:val="38"/>
          <w:szCs w:val="38"/>
        </w:rPr>
        <w:t>    </w:t>
      </w:r>
      <w:r>
        <w:rPr>
          <w:rFonts w:cs="Arial" w:hAnsi="Arial" w:eastAsia="Arial" w:ascii="Arial"/>
          <w:color w:val="625A66"/>
          <w:spacing w:val="25"/>
          <w:w w:val="82"/>
          <w:sz w:val="38"/>
          <w:szCs w:val="38"/>
        </w:rPr>
        <w:t> 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y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q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d</w:t>
      </w:r>
      <w:r>
        <w:rPr>
          <w:rFonts w:cs="Arial" w:hAnsi="Arial" w:eastAsia="Arial" w:ascii="Arial"/>
          <w:color w:val="757078"/>
          <w:spacing w:val="86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5</w:t>
      </w:r>
      <w:r>
        <w:rPr>
          <w:rFonts w:cs="Arial" w:hAnsi="Arial" w:eastAsia="Arial" w:ascii="Arial"/>
          <w:color w:val="AA9C8E"/>
          <w:spacing w:val="0"/>
          <w:w w:val="100"/>
          <w:sz w:val="38"/>
          <w:szCs w:val="38"/>
        </w:rPr>
        <w:t>.</w:t>
      </w:r>
      <w:r>
        <w:rPr>
          <w:rFonts w:cs="Arial" w:hAnsi="Arial" w:eastAsia="Arial" w:ascii="Arial"/>
          <w:color w:val="AA9C8E"/>
          <w:spacing w:val="0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AA9C8E"/>
          <w:spacing w:val="27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AA9C8E"/>
          <w:spacing w:val="0"/>
          <w:w w:val="57"/>
          <w:sz w:val="38"/>
          <w:szCs w:val="38"/>
        </w:rPr>
        <w:t>.</w:t>
      </w:r>
      <w:r>
        <w:rPr>
          <w:rFonts w:cs="Arial" w:hAnsi="Arial" w:eastAsia="Arial" w:ascii="Arial"/>
          <w:color w:val="AA9C8E"/>
          <w:spacing w:val="0"/>
          <w:w w:val="57"/>
          <w:sz w:val="38"/>
          <w:szCs w:val="38"/>
        </w:rPr>
        <w:t>   </w:t>
      </w:r>
      <w:r>
        <w:rPr>
          <w:rFonts w:cs="Arial" w:hAnsi="Arial" w:eastAsia="Arial" w:ascii="Arial"/>
          <w:color w:val="AA9C8E"/>
          <w:spacing w:val="23"/>
          <w:w w:val="57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2</w:t>
      </w:r>
      <w:r>
        <w:rPr>
          <w:rFonts w:cs="Arial" w:hAnsi="Arial" w:eastAsia="Arial" w:ascii="Arial"/>
          <w:color w:val="625A66"/>
          <w:spacing w:val="0"/>
          <w:w w:val="100"/>
          <w:sz w:val="38"/>
          <w:szCs w:val="38"/>
        </w:rPr>
        <w:t>-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d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38"/>
          <w:szCs w:val="38"/>
        </w:rPr>
        <w:t>  </w:t>
      </w:r>
      <w:r>
        <w:rPr>
          <w:rFonts w:cs="Arial" w:hAnsi="Arial" w:eastAsia="Arial" w:ascii="Arial"/>
          <w:color w:val="757078"/>
          <w:spacing w:val="38"/>
          <w:w w:val="100"/>
          <w:sz w:val="38"/>
          <w:szCs w:val="38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sz w:val="38"/>
          <w:szCs w:val="38"/>
        </w:rPr>
        <w:t>-</w:t>
      </w:r>
      <w:r>
        <w:rPr>
          <w:rFonts w:cs="Arial" w:hAnsi="Arial" w:eastAsia="Arial" w:ascii="Arial"/>
          <w:color w:val="000000"/>
          <w:spacing w:val="0"/>
          <w:w w:val="100"/>
          <w:sz w:val="38"/>
          <w:szCs w:val="38"/>
        </w:rPr>
      </w:r>
    </w:p>
    <w:p>
      <w:pPr>
        <w:rPr>
          <w:rFonts w:cs="Arial" w:hAnsi="Arial" w:eastAsia="Arial" w:ascii="Arial"/>
          <w:sz w:val="38"/>
          <w:szCs w:val="38"/>
        </w:rPr>
        <w:jc w:val="left"/>
        <w:spacing w:before="2" w:lineRule="exact" w:line="420"/>
        <w:ind w:left="6963"/>
      </w:pP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2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65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86666A"/>
          <w:spacing w:val="0"/>
          <w:w w:val="49"/>
          <w:position w:val="-1"/>
          <w:sz w:val="38"/>
          <w:szCs w:val="38"/>
        </w:rPr>
        <w:t>1</w:t>
      </w:r>
      <w:r>
        <w:rPr>
          <w:rFonts w:cs="Arial" w:hAnsi="Arial" w:eastAsia="Arial" w:ascii="Arial"/>
          <w:color w:val="757078"/>
          <w:spacing w:val="0"/>
          <w:w w:val="131"/>
          <w:position w:val="-1"/>
          <w:sz w:val="38"/>
          <w:szCs w:val="38"/>
        </w:rPr>
        <w:t>5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0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22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0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24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625A66"/>
          <w:spacing w:val="0"/>
          <w:w w:val="100"/>
          <w:position w:val="-1"/>
          <w:sz w:val="38"/>
          <w:szCs w:val="38"/>
        </w:rPr>
        <w:t>-</w:t>
      </w:r>
      <w:r>
        <w:rPr>
          <w:rFonts w:cs="Arial" w:hAnsi="Arial" w:eastAsia="Arial" w:ascii="Arial"/>
          <w:color w:val="625A66"/>
          <w:spacing w:val="7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$</w:t>
      </w:r>
      <w:r>
        <w:rPr>
          <w:rFonts w:cs="Arial" w:hAnsi="Arial" w:eastAsia="Arial" w:ascii="Arial"/>
          <w:color w:val="9D8079"/>
          <w:spacing w:val="0"/>
          <w:w w:val="100"/>
          <w:position w:val="-1"/>
          <w:sz w:val="38"/>
          <w:szCs w:val="38"/>
        </w:rPr>
        <w:t>l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d</w:t>
      </w:r>
      <w:r>
        <w:rPr>
          <w:rFonts w:cs="Arial" w:hAnsi="Arial" w:eastAsia="Arial" w:ascii="Arial"/>
          <w:color w:val="9D8079"/>
          <w:spacing w:val="0"/>
          <w:w w:val="100"/>
          <w:position w:val="-1"/>
          <w:sz w:val="38"/>
          <w:szCs w:val="38"/>
        </w:rPr>
        <w:t>:</w:t>
      </w:r>
      <w:r>
        <w:rPr>
          <w:rFonts w:cs="Arial" w:hAnsi="Arial" w:eastAsia="Arial" w:ascii="Arial"/>
          <w:color w:val="9D8079"/>
          <w:spacing w:val="74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95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0"/>
          <w:w w:val="94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757078"/>
          <w:spacing w:val="0"/>
          <w:w w:val="102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0"/>
          <w:w w:val="94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9</w:t>
      </w:r>
      <w:r>
        <w:rPr>
          <w:rFonts w:cs="Arial" w:hAnsi="Arial" w:eastAsia="Arial" w:ascii="Arial"/>
          <w:color w:val="757078"/>
          <w:spacing w:val="0"/>
          <w:w w:val="102"/>
          <w:position w:val="-1"/>
          <w:sz w:val="38"/>
          <w:szCs w:val="38"/>
        </w:rPr>
        <w:t>6e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6</w:t>
      </w:r>
      <w:r>
        <w:rPr>
          <w:rFonts w:cs="Arial" w:hAnsi="Arial" w:eastAsia="Arial" w:ascii="Arial"/>
          <w:color w:val="757078"/>
          <w:spacing w:val="0"/>
          <w:w w:val="102"/>
          <w:position w:val="-1"/>
          <w:sz w:val="38"/>
          <w:szCs w:val="38"/>
        </w:rPr>
        <w:t>75</w:t>
      </w:r>
      <w:r>
        <w:rPr>
          <w:rFonts w:cs="Arial" w:hAnsi="Arial" w:eastAsia="Arial" w:ascii="Arial"/>
          <w:color w:val="86666A"/>
          <w:spacing w:val="0"/>
          <w:w w:val="142"/>
          <w:position w:val="-1"/>
          <w:sz w:val="38"/>
          <w:szCs w:val="38"/>
        </w:rPr>
        <w:t>f</w:t>
      </w:r>
      <w:r>
        <w:rPr>
          <w:rFonts w:cs="Arial" w:hAnsi="Arial" w:eastAsia="Arial" w:ascii="Arial"/>
          <w:color w:val="757078"/>
          <w:spacing w:val="0"/>
          <w:w w:val="88"/>
          <w:position w:val="-1"/>
          <w:sz w:val="38"/>
          <w:szCs w:val="38"/>
        </w:rPr>
        <w:t>6</w:t>
      </w:r>
      <w:r>
        <w:rPr>
          <w:rFonts w:cs="Arial" w:hAnsi="Arial" w:eastAsia="Arial" w:ascii="Arial"/>
          <w:color w:val="757078"/>
          <w:spacing w:val="0"/>
          <w:w w:val="99"/>
          <w:position w:val="-1"/>
          <w:sz w:val="38"/>
          <w:szCs w:val="38"/>
        </w:rPr>
        <w:t>d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0"/>
          <w:w w:val="106"/>
          <w:position w:val="-1"/>
          <w:sz w:val="38"/>
          <w:szCs w:val="38"/>
        </w:rPr>
        <w:t>2</w:t>
      </w:r>
      <w:r>
        <w:rPr>
          <w:rFonts w:cs="Arial" w:hAnsi="Arial" w:eastAsia="Arial" w:ascii="Arial"/>
          <w:color w:val="757078"/>
          <w:spacing w:val="0"/>
          <w:w w:val="102"/>
          <w:position w:val="-1"/>
          <w:sz w:val="38"/>
          <w:szCs w:val="38"/>
        </w:rPr>
        <w:t>e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5</w:t>
      </w:r>
      <w:r>
        <w:rPr>
          <w:rFonts w:cs="Arial" w:hAnsi="Arial" w:eastAsia="Arial" w:ascii="Arial"/>
          <w:color w:val="757078"/>
          <w:spacing w:val="0"/>
          <w:w w:val="94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86666A"/>
          <w:spacing w:val="0"/>
          <w:w w:val="156"/>
          <w:position w:val="-1"/>
          <w:sz w:val="38"/>
          <w:szCs w:val="38"/>
        </w:rPr>
        <w:t>f</w:t>
      </w:r>
      <w:r>
        <w:rPr>
          <w:rFonts w:cs="Arial" w:hAnsi="Arial" w:eastAsia="Arial" w:ascii="Arial"/>
          <w:color w:val="757078"/>
          <w:spacing w:val="0"/>
          <w:w w:val="85"/>
          <w:position w:val="-1"/>
          <w:sz w:val="38"/>
          <w:szCs w:val="38"/>
        </w:rPr>
        <w:t>0</w:t>
      </w:r>
      <w:r>
        <w:rPr>
          <w:rFonts w:cs="Arial" w:hAnsi="Arial" w:eastAsia="Arial" w:ascii="Arial"/>
          <w:color w:val="757078"/>
          <w:spacing w:val="0"/>
          <w:w w:val="104"/>
          <w:position w:val="-1"/>
          <w:sz w:val="38"/>
          <w:szCs w:val="38"/>
        </w:rPr>
        <w:t>f2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6</w:t>
      </w:r>
      <w:r>
        <w:rPr>
          <w:rFonts w:cs="Arial" w:hAnsi="Arial" w:eastAsia="Arial" w:ascii="Arial"/>
          <w:color w:val="757078"/>
          <w:spacing w:val="0"/>
          <w:w w:val="106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    </w:t>
      </w:r>
      <w:r>
        <w:rPr>
          <w:rFonts w:cs="Arial" w:hAnsi="Arial" w:eastAsia="Arial" w:ascii="Arial"/>
          <w:color w:val="757078"/>
          <w:spacing w:val="51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position w:val="-1"/>
          <w:sz w:val="38"/>
          <w:szCs w:val="38"/>
        </w:rPr>
        <w:t>e</w:t>
      </w:r>
      <w:r>
        <w:rPr>
          <w:rFonts w:cs="Arial" w:hAnsi="Arial" w:eastAsia="Arial" w:ascii="Arial"/>
          <w:color w:val="757078"/>
          <w:spacing w:val="102"/>
          <w:w w:val="100"/>
          <w:position w:val="-1"/>
          <w:sz w:val="38"/>
          <w:szCs w:val="38"/>
        </w:rPr>
        <w:t> 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6</w:t>
      </w:r>
      <w:r>
        <w:rPr>
          <w:rFonts w:cs="Arial" w:hAnsi="Arial" w:eastAsia="Arial" w:ascii="Arial"/>
          <w:color w:val="757078"/>
          <w:spacing w:val="0"/>
          <w:w w:val="99"/>
          <w:position w:val="-1"/>
          <w:sz w:val="38"/>
          <w:szCs w:val="38"/>
        </w:rPr>
        <w:t>7</w:t>
      </w:r>
      <w:r>
        <w:rPr>
          <w:rFonts w:cs="Arial" w:hAnsi="Arial" w:eastAsia="Arial" w:ascii="Arial"/>
          <w:color w:val="757078"/>
          <w:spacing w:val="0"/>
          <w:w w:val="98"/>
          <w:position w:val="-1"/>
          <w:sz w:val="38"/>
          <w:szCs w:val="38"/>
        </w:rPr>
        <w:t>c</w:t>
      </w:r>
      <w:r>
        <w:rPr>
          <w:rFonts w:cs="Arial" w:hAnsi="Arial" w:eastAsia="Arial" w:ascii="Arial"/>
          <w:color w:val="757078"/>
          <w:spacing w:val="0"/>
          <w:w w:val="113"/>
          <w:position w:val="-1"/>
          <w:sz w:val="38"/>
          <w:szCs w:val="38"/>
        </w:rPr>
        <w:t>2</w:t>
      </w:r>
      <w:r>
        <w:rPr>
          <w:rFonts w:cs="Arial" w:hAnsi="Arial" w:eastAsia="Arial" w:ascii="Arial"/>
          <w:color w:val="757078"/>
          <w:spacing w:val="0"/>
          <w:w w:val="102"/>
          <w:position w:val="-1"/>
          <w:sz w:val="38"/>
          <w:szCs w:val="38"/>
        </w:rPr>
        <w:t>a</w:t>
      </w:r>
      <w:r>
        <w:rPr>
          <w:rFonts w:cs="Arial" w:hAnsi="Arial" w:eastAsia="Arial" w:ascii="Arial"/>
          <w:color w:val="757078"/>
          <w:spacing w:val="0"/>
          <w:w w:val="106"/>
          <w:position w:val="-1"/>
          <w:sz w:val="38"/>
          <w:szCs w:val="38"/>
        </w:rPr>
        <w:t>b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b</w:t>
      </w:r>
      <w:r>
        <w:rPr>
          <w:rFonts w:cs="Arial" w:hAnsi="Arial" w:eastAsia="Arial" w:ascii="Arial"/>
          <w:color w:val="757078"/>
          <w:spacing w:val="0"/>
          <w:w w:val="99"/>
          <w:position w:val="-1"/>
          <w:sz w:val="38"/>
          <w:szCs w:val="38"/>
        </w:rPr>
        <w:t>2</w:t>
      </w:r>
      <w:r>
        <w:rPr>
          <w:rFonts w:cs="Arial" w:hAnsi="Arial" w:eastAsia="Arial" w:ascii="Arial"/>
          <w:color w:val="757078"/>
          <w:spacing w:val="0"/>
          <w:w w:val="110"/>
          <w:position w:val="-1"/>
          <w:sz w:val="38"/>
          <w:szCs w:val="38"/>
        </w:rPr>
        <w:t>3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8"/>
          <w:szCs w:val="38"/>
        </w:rPr>
      </w:r>
    </w:p>
    <w:p>
      <w:pPr>
        <w:rPr>
          <w:sz w:val="14"/>
          <w:szCs w:val="14"/>
        </w:rPr>
        <w:jc w:val="left"/>
        <w:spacing w:before="6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  <w:sectPr>
          <w:type w:val="continuous"/>
          <w:pgSz w:w="28800" w:h="16200" w:orient="landscape"/>
          <w:pgMar w:top="420" w:bottom="280" w:left="200" w:right="100"/>
        </w:sectPr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spacing w:before="3"/>
        <w:ind w:left="6505" w:right="-88"/>
      </w:pPr>
      <w:r>
        <w:pict>
          <v:group style="position:absolute;margin-left:0pt;margin-top:215.152pt;width:696.348pt;height:334.942pt;mso-position-horizontal-relative:page;mso-position-vertical-relative:page;z-index:-3238" coordorigin="0,4303" coordsize="13927,6699">
            <v:shape style="position:absolute;left:0;top:4403;width:13826;height:0" coordorigin="0,4403" coordsize="13826,0" path="m0,4403l13827,4403e" filled="f" stroked="t" strokeweight="10.0155pt" strokecolor="#123181">
              <v:path arrowok="t"/>
            </v:shape>
            <v:shape style="position:absolute;left:99;top:4502;width:0;height:6400" coordorigin="99,4502" coordsize="0,6400" path="m99,4502l99,10902e" filled="f" stroked="t" strokeweight="9.94898pt" strokecolor="#123181">
              <v:path arrowok="t"/>
            </v:shape>
            <w10:wrap type="none"/>
          </v:group>
        </w:pict>
      </w:r>
      <w:r>
        <w:pict>
          <v:group style="position:absolute;margin-left:693.914pt;margin-top:219.997pt;width:746.086pt;height:335.323pt;mso-position-horizontal-relative:page;mso-position-vertical-relative:page;z-index:-3239" coordorigin="13878,4400" coordsize="14922,6706">
            <v:shape style="position:absolute;left:13980;top:11004;width:14817;height:0" coordorigin="13980,11004" coordsize="14817,0" path="m13980,11004l28798,11004e" filled="f" stroked="t" strokeweight="10.2109pt" strokecolor="#008000">
              <v:path arrowok="t"/>
            </v:shape>
            <v:shape style="position:absolute;left:28697;top:4502;width:0;height:6402" coordorigin="28697,4502" coordsize="0,6402" path="m28697,4502l28697,10903e" filled="f" stroked="t" strokeweight="10.169pt" strokecolor="#008000">
              <v:path arrowok="t"/>
            </v:shape>
            <w10:wrap type="none"/>
          </v:group>
        </w:pict>
      </w:r>
      <w:r>
        <w:pict>
          <v:group style="position:absolute;margin-left:694.014pt;margin-top:215.152pt;width:745.986pt;height:334.986pt;mso-position-horizontal-relative:page;mso-position-vertical-relative:page;z-index:-3240" coordorigin="13880,4303" coordsize="14920,6700">
            <v:shape style="position:absolute;left:13980;top:4403;width:14817;height:0" coordorigin="13980,4403" coordsize="14817,0" path="m13980,4403l28798,4403e" filled="f" stroked="t" strokeweight="10.0107pt" strokecolor="#008000">
              <v:path arrowok="t"/>
            </v:shape>
            <v:shape style="position:absolute;left:14079;top:4502;width:0;height:6401" coordorigin="14079,4502" coordsize="0,6401" path="m14079,4502l14079,10903e" filled="f" stroked="t" strokeweight="9.9586pt" strokecolor="#008000">
              <v:path arrowok="t"/>
            </v:shape>
            <w10:wrap type="none"/>
          </v:group>
        </w:pict>
      </w:r>
      <w:r>
        <w:pict>
          <v:group style="position:absolute;margin-left:0pt;margin-top:-1.13687e-013pt;width:1440pt;height:810pt;mso-position-horizontal-relative:page;mso-position-vertical-relative:page;z-index:-3241" coordorigin="0,0" coordsize="28800,16200">
            <v:shape style="position:absolute;left:0;top:0;width:28800;height:16200" coordorigin="0,0" coordsize="28800,16200" path="m28800,0l0,0,0,16200,28800,16200,28800,0xe" filled="t" fillcolor="#FFFFFF" stroked="f">
              <v:path arrowok="t"/>
              <v:fill/>
            </v:shape>
            <w10:wrap type="none"/>
          </v:group>
        </w:pict>
      </w:r>
      <w:r>
        <w:pict>
          <v:group style="position:absolute;margin-left:0.75pt;margin-top:595.875pt;width:256.875pt;height:205.875pt;mso-position-horizontal-relative:page;mso-position-vertical-relative:page;z-index:-3245" coordorigin="15,11917" coordsize="5137,4118">
            <v:shape type="#_x0000_t75" style="position:absolute;left:15;top:11917;width:5137;height:4118">
              <v:imagedata o:title="" r:id="rId49"/>
            </v:shape>
            <v:shape style="position:absolute;left:3006;top:13540;width:1495;height:1496" coordorigin="3006,13540" coordsize="1495,1496" path="m3007,14254l3006,14271,3006,14290,3006,14307,3007,14326,3008,14345,3010,14363,3012,14381,3014,14399,3018,14418,3020,14435,3025,14454,3029,14471,3034,14489,3039,14507,3063,14575,3096,14642,3133,14704,3177,14764,3226,14817,3281,14867,3295,14877,3310,14889,3325,14900,3339,14910,3402,14947,3469,14979,3486,14985,3521,14998,3592,15018,3609,15020,3628,15025,3700,15034,3718,15034,3737,15035,3755,15035,3792,15035,3810,15032,3829,15032,3883,15024,3900,15020,3919,15017,3972,15003,3989,14996,4007,14991,4041,14978,4057,14970,4075,14963,4123,14937,4215,14876,4257,14841,4270,14827,4283,14815,4309,14789,4320,14774,4332,14761,4366,14717,4375,14701,4386,14686,4414,14639,4421,14622,4430,14606,4445,14572,4452,14555,4457,14537,4464,14521,4483,14450,4486,14431,4493,14395,4500,14323,4500,14304,4501,14286,4498,14230,4490,14159,4486,14140,4482,14123,4478,14104,4473,14086,4456,14034,4428,13967,4393,13901,4353,13841,4305,13784,4253,13732,4239,13720,4226,13709,4212,13698,4197,13686,4182,13676,4167,13665,4152,13656,4135,13645,4071,13611,4054,13603,4038,13597,4020,13590,4004,13584,3986,13577,3968,13572,3951,13567,3933,13562,3916,13559,3897,13554,3880,13552,3861,13548,3843,13545,3824,13543,3807,13543,3788,13541,3770,13541,3751,13540,3732,13540,3715,13542,3696,13542,3679,13545,3659,13546,3641,13548,3624,13552,3606,13555,3588,13560,3569,13563,3552,13567,3535,13574,3517,13579,3449,13605,3433,13614,3415,13621,3399,13629,3277,13711,3263,13723,3251,13736,3237,13748,3186,13801,3175,13816,3163,13829,3152,13843,3142,13860,3131,13874,3121,13890,3111,13904,3102,13920,3094,13938,3085,13953,3077,13970,3069,13986,3062,14003,3056,14021,3049,14038,3044,14056,3037,14072,3032,14090,3028,14107,3024,14127,3020,14144,3017,14163,3014,14180,3011,14198,3009,14216,3008,14234,3007,14254xe" filled="t" fillcolor="#FFB92E" stroked="f">
              <v:path arrowok="t"/>
              <v:fill/>
            </v:shape>
            <w10:wrap type="none"/>
          </v:group>
        </w:pict>
      </w:r>
      <w:r>
        <w:pict>
          <v:group style="position:absolute;margin-left:0pt;margin-top:545.069pt;width:696.448pt;height:51.1812pt;mso-position-horizontal-relative:page;mso-position-vertical-relative:page;z-index:-3246" coordorigin="0,10901" coordsize="13929,1024">
            <v:shape type="#_x0000_t75" style="position:absolute;left:6143;top:11040;width:3285;height:885">
              <v:imagedata o:title="" r:id="rId50"/>
            </v:shape>
            <v:shape style="position:absolute;left:0;top:11004;width:13826;height:0" coordorigin="0,11004" coordsize="13826,0" path="m0,11004l13827,11004e" filled="f" stroked="t" strokeweight="10.2159pt" strokecolor="#123181">
              <v:path arrowok="t"/>
            </v:shape>
            <w10:wrap type="none"/>
          </v:group>
        </w:pict>
      </w:r>
      <w:r>
        <w:pict>
          <v:group style="position:absolute;margin-left:311.103pt;margin-top:22.4059pt;width:723.656pt;height:50.1572pt;mso-position-horizontal-relative:page;mso-position-vertical-relative:paragraph;z-index:-3236" coordorigin="6222,448" coordsize="14473,1003">
            <v:shape style="position:absolute;left:6299;top:575;width:5758;height:0" coordorigin="6299,575" coordsize="5758,0" path="m6299,575l12057,575e" filled="f" stroked="t" strokeweight="7.50882pt" strokecolor="#008000">
              <v:path arrowok="t"/>
            </v:shape>
            <v:shape style="position:absolute;left:6374;top:649;width:0;height:591" coordorigin="6374,649" coordsize="0,591" path="m6374,649l6374,1240e" filled="f" stroked="t" strokeweight="7.5353pt" strokecolor="#008000">
              <v:path arrowok="t"/>
            </v:shape>
            <v:shape style="position:absolute;left:6299;top:1316;width:5758;height:0" coordorigin="6299,1316" coordsize="5758,0" path="m6299,1316l12057,1316e" filled="f" stroked="t" strokeweight="7.70913pt" strokecolor="#008000">
              <v:path arrowok="t"/>
            </v:shape>
            <v:shape style="position:absolute;left:11981;top:650;width:0;height:590" coordorigin="11981,650" coordsize="0,590" path="m11981,650l11981,1241e" filled="f" stroked="t" strokeweight="7.6934pt" strokecolor="#008000">
              <v:path arrowok="t"/>
            </v:shape>
            <v:shape style="position:absolute;left:12059;top:458;width:8626;height:983" coordorigin="12059,458" coordsize="8626,983" path="m20682,928l20645,876,20017,458,19983,458,19953,470,19927,495,19914,527,19914,560,19926,592,19950,617,20312,862,12059,862,12059,1037,20312,1037,19950,1281,19926,1306,19914,1337,19942,1420,19999,1441,20012,1440,20049,1427,20648,1022,20683,970,20685,949,20682,928xe" filled="t" fillcolor="#008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•</w:t>
      </w: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  </w:t>
      </w:r>
      <w:r>
        <w:rPr>
          <w:rFonts w:cs="Arial" w:hAnsi="Arial" w:eastAsia="Arial" w:ascii="Arial"/>
          <w:color w:val="625A66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8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-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xt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e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6D809F"/>
          <w:spacing w:val="0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o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n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: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   </w:t>
      </w:r>
      <w:r>
        <w:rPr>
          <w:rFonts w:cs="Arial" w:hAnsi="Arial" w:eastAsia="Arial" w:ascii="Arial"/>
          <w:color w:val="99A4AA"/>
          <w:spacing w:val="102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y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s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q</w:t>
      </w:r>
      <w:r>
        <w:rPr>
          <w:rFonts w:cs="Arial" w:hAnsi="Arial" w:eastAsia="Arial" w:ascii="Arial"/>
          <w:color w:val="868A94"/>
          <w:spacing w:val="0"/>
          <w:w w:val="100"/>
          <w:sz w:val="39"/>
          <w:szCs w:val="39"/>
        </w:rPr>
        <w:t>l</w:t>
      </w:r>
      <w:r>
        <w:rPr>
          <w:rFonts w:cs="Arial" w:hAnsi="Arial" w:eastAsia="Arial" w:ascii="Arial"/>
          <w:color w:val="6D809F"/>
          <w:spacing w:val="0"/>
          <w:w w:val="100"/>
          <w:sz w:val="39"/>
          <w:szCs w:val="39"/>
        </w:rPr>
        <w:t>i</w:t>
      </w:r>
      <w:r>
        <w:rPr>
          <w:rFonts w:cs="Arial" w:hAnsi="Arial" w:eastAsia="Arial" w:ascii="Arial"/>
          <w:color w:val="6D809F"/>
          <w:spacing w:val="0"/>
          <w:w w:val="100"/>
          <w:sz w:val="39"/>
          <w:szCs w:val="39"/>
        </w:rPr>
        <w:t>    </w:t>
      </w:r>
      <w:r>
        <w:rPr>
          <w:rFonts w:cs="Arial" w:hAnsi="Arial" w:eastAsia="Arial" w:ascii="Arial"/>
          <w:color w:val="6D809F"/>
          <w:spacing w:val="38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86A7CC"/>
          <w:spacing w:val="0"/>
          <w:w w:val="42"/>
          <w:sz w:val="39"/>
          <w:szCs w:val="39"/>
        </w:rPr>
        <w:t>,</w:t>
      </w:r>
      <w:r>
        <w:rPr>
          <w:rFonts w:cs="Arial" w:hAnsi="Arial" w:eastAsia="Arial" w:ascii="Arial"/>
          <w:color w:val="86A7CC"/>
          <w:spacing w:val="0"/>
          <w:w w:val="42"/>
          <w:sz w:val="39"/>
          <w:szCs w:val="39"/>
        </w:rPr>
        <w:t>  </w:t>
      </w:r>
      <w:r>
        <w:rPr>
          <w:rFonts w:cs="Arial" w:hAnsi="Arial" w:eastAsia="Arial" w:ascii="Arial"/>
          <w:color w:val="86A7CC"/>
          <w:spacing w:val="6"/>
          <w:w w:val="42"/>
          <w:sz w:val="39"/>
          <w:szCs w:val="39"/>
        </w:rPr>
        <w:t> </w:t>
      </w:r>
      <w:r>
        <w:rPr>
          <w:rFonts w:cs="Times New Roman" w:hAnsi="Times New Roman" w:eastAsia="Times New Roman" w:ascii="Times New Roman"/>
          <w:color w:val="757078"/>
          <w:spacing w:val="0"/>
          <w:w w:val="82"/>
          <w:sz w:val="45"/>
          <w:szCs w:val="45"/>
        </w:rPr>
        <w:t>c</w:t>
      </w:r>
      <w:r>
        <w:rPr>
          <w:rFonts w:cs="Times New Roman" w:hAnsi="Times New Roman" w:eastAsia="Times New Roman" w:ascii="Times New Roman"/>
          <w:color w:val="757078"/>
          <w:spacing w:val="0"/>
          <w:w w:val="96"/>
          <w:sz w:val="45"/>
          <w:szCs w:val="45"/>
        </w:rPr>
        <w:t>u</w:t>
      </w:r>
      <w:r>
        <w:rPr>
          <w:rFonts w:cs="Times New Roman" w:hAnsi="Times New Roman" w:eastAsia="Times New Roman" w:ascii="Times New Roman"/>
          <w:color w:val="757078"/>
          <w:spacing w:val="0"/>
          <w:w w:val="105"/>
          <w:sz w:val="45"/>
          <w:szCs w:val="45"/>
        </w:rPr>
        <w:t>r</w:t>
      </w:r>
      <w:r>
        <w:rPr>
          <w:rFonts w:cs="Times New Roman" w:hAnsi="Times New Roman" w:eastAsia="Times New Roman" w:ascii="Times New Roman"/>
          <w:color w:val="AA9C8E"/>
          <w:spacing w:val="0"/>
          <w:w w:val="66"/>
          <w:sz w:val="45"/>
          <w:szCs w:val="45"/>
        </w:rPr>
        <w:t>l</w:t>
      </w:r>
      <w:r>
        <w:rPr>
          <w:rFonts w:cs="Times New Roman" w:hAnsi="Times New Roman" w:eastAsia="Times New Roman" w:ascii="Times New Roman"/>
          <w:color w:val="AA9C8E"/>
          <w:spacing w:val="0"/>
          <w:w w:val="100"/>
          <w:sz w:val="45"/>
          <w:szCs w:val="45"/>
        </w:rPr>
        <w:t>    </w:t>
      </w:r>
      <w:r>
        <w:rPr>
          <w:rFonts w:cs="Times New Roman" w:hAnsi="Times New Roman" w:eastAsia="Times New Roman" w:ascii="Times New Roman"/>
          <w:color w:val="AA9C8E"/>
          <w:spacing w:val="-30"/>
          <w:w w:val="100"/>
          <w:sz w:val="45"/>
          <w:szCs w:val="45"/>
        </w:rPr>
        <w:t> </w:t>
      </w:r>
      <w:r>
        <w:rPr>
          <w:rFonts w:cs="Times New Roman" w:hAnsi="Times New Roman" w:eastAsia="Times New Roman" w:ascii="Times New Roman"/>
          <w:color w:val="86A7CC"/>
          <w:spacing w:val="0"/>
          <w:w w:val="33"/>
          <w:sz w:val="45"/>
          <w:szCs w:val="45"/>
        </w:rPr>
        <w:t>•</w:t>
      </w:r>
      <w:r>
        <w:rPr>
          <w:rFonts w:cs="Times New Roman" w:hAnsi="Times New Roman" w:eastAsia="Times New Roman" w:ascii="Times New Roman"/>
          <w:color w:val="86A7CC"/>
          <w:spacing w:val="0"/>
          <w:w w:val="33"/>
          <w:sz w:val="45"/>
          <w:szCs w:val="45"/>
        </w:rPr>
        <w:t>   </w:t>
      </w:r>
      <w:r>
        <w:rPr>
          <w:rFonts w:cs="Times New Roman" w:hAnsi="Times New Roman" w:eastAsia="Times New Roman" w:ascii="Times New Roman"/>
          <w:color w:val="86A7CC"/>
          <w:spacing w:val="16"/>
          <w:w w:val="33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84"/>
          <w:sz w:val="39"/>
          <w:szCs w:val="39"/>
        </w:rPr>
        <w:t>rn</w:t>
      </w:r>
      <w:r>
        <w:rPr>
          <w:rFonts w:cs="Arial" w:hAnsi="Arial" w:eastAsia="Arial" w:ascii="Arial"/>
          <w:color w:val="757078"/>
          <w:spacing w:val="0"/>
          <w:w w:val="113"/>
          <w:sz w:val="39"/>
          <w:szCs w:val="39"/>
        </w:rPr>
        <w:t>b</w:t>
      </w:r>
      <w:r>
        <w:rPr>
          <w:rFonts w:cs="Arial" w:hAnsi="Arial" w:eastAsia="Arial" w:ascii="Arial"/>
          <w:color w:val="757078"/>
          <w:spacing w:val="0"/>
          <w:w w:val="102"/>
          <w:sz w:val="39"/>
          <w:szCs w:val="39"/>
        </w:rPr>
        <w:t>s</w:t>
      </w:r>
      <w:r>
        <w:rPr>
          <w:rFonts w:cs="Arial" w:hAnsi="Arial" w:eastAsia="Arial" w:ascii="Arial"/>
          <w:color w:val="625A66"/>
          <w:spacing w:val="0"/>
          <w:w w:val="121"/>
          <w:sz w:val="39"/>
          <w:szCs w:val="39"/>
        </w:rPr>
        <w:t>t</w:t>
      </w:r>
      <w:r>
        <w:rPr>
          <w:rFonts w:cs="Arial" w:hAnsi="Arial" w:eastAsia="Arial" w:ascii="Arial"/>
          <w:color w:val="9D8079"/>
          <w:spacing w:val="0"/>
          <w:w w:val="112"/>
          <w:sz w:val="39"/>
          <w:szCs w:val="39"/>
        </w:rPr>
        <w:t>r</w:t>
      </w:r>
      <w:r>
        <w:rPr>
          <w:rFonts w:cs="Arial" w:hAnsi="Arial" w:eastAsia="Arial" w:ascii="Arial"/>
          <w:color w:val="99A4AA"/>
          <w:spacing w:val="0"/>
          <w:w w:val="80"/>
          <w:sz w:val="39"/>
          <w:szCs w:val="39"/>
        </w:rPr>
        <w:t>i</w:t>
      </w:r>
      <w:r>
        <w:rPr>
          <w:rFonts w:cs="Arial" w:hAnsi="Arial" w:eastAsia="Arial" w:ascii="Arial"/>
          <w:color w:val="99A4AA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99A4AA"/>
          <w:spacing w:val="24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g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    </w:t>
      </w:r>
      <w:r>
        <w:rPr>
          <w:rFonts w:cs="Arial" w:hAnsi="Arial" w:eastAsia="Arial" w:ascii="Arial"/>
          <w:color w:val="757078"/>
          <w:spacing w:val="5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86A7CC"/>
          <w:spacing w:val="0"/>
          <w:w w:val="35"/>
          <w:sz w:val="39"/>
          <w:szCs w:val="39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39"/>
          <w:szCs w:val="39"/>
        </w:rPr>
      </w:r>
    </w:p>
    <w:p>
      <w:pPr>
        <w:rPr>
          <w:sz w:val="12"/>
          <w:szCs w:val="12"/>
        </w:rPr>
        <w:jc w:val="left"/>
        <w:spacing w:before="8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39"/>
          <w:szCs w:val="39"/>
        </w:rPr>
        <w:jc w:val="left"/>
        <w:ind w:left="6505"/>
      </w:pP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•</w:t>
      </w:r>
      <w:r>
        <w:rPr>
          <w:rFonts w:cs="Arial" w:hAnsi="Arial" w:eastAsia="Arial" w:ascii="Arial"/>
          <w:color w:val="625A66"/>
          <w:spacing w:val="0"/>
          <w:w w:val="100"/>
          <w:sz w:val="39"/>
          <w:szCs w:val="39"/>
        </w:rPr>
        <w:t>  </w:t>
      </w:r>
      <w:r>
        <w:rPr>
          <w:rFonts w:cs="Arial" w:hAnsi="Arial" w:eastAsia="Arial" w:ascii="Arial"/>
          <w:color w:val="625A66"/>
          <w:spacing w:val="2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83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P</w:t>
      </w:r>
      <w:r>
        <w:rPr>
          <w:rFonts w:cs="Arial" w:hAnsi="Arial" w:eastAsia="Arial" w:ascii="Arial"/>
          <w:color w:val="757078"/>
          <w:spacing w:val="101"/>
          <w:w w:val="100"/>
          <w:sz w:val="39"/>
          <w:szCs w:val="39"/>
        </w:rPr>
        <w:t> </w:t>
      </w:r>
      <w:r>
        <w:rPr>
          <w:rFonts w:cs="Times New Roman" w:hAnsi="Times New Roman" w:eastAsia="Times New Roman" w:ascii="Times New Roman"/>
          <w:color w:val="757078"/>
          <w:spacing w:val="0"/>
          <w:w w:val="91"/>
          <w:sz w:val="45"/>
          <w:szCs w:val="45"/>
        </w:rPr>
        <w:t>re</w:t>
      </w:r>
      <w:r>
        <w:rPr>
          <w:rFonts w:cs="Times New Roman" w:hAnsi="Times New Roman" w:eastAsia="Times New Roman" w:ascii="Times New Roman"/>
          <w:color w:val="757078"/>
          <w:spacing w:val="0"/>
          <w:w w:val="91"/>
          <w:sz w:val="45"/>
          <w:szCs w:val="45"/>
        </w:rPr>
        <w:t>r</w:t>
      </w:r>
      <w:r>
        <w:rPr>
          <w:rFonts w:cs="Times New Roman" w:hAnsi="Times New Roman" w:eastAsia="Times New Roman" w:ascii="Times New Roman"/>
          <w:color w:val="757078"/>
          <w:spacing w:val="0"/>
          <w:w w:val="91"/>
          <w:sz w:val="45"/>
          <w:szCs w:val="45"/>
        </w:rPr>
        <w:t>s</w:t>
      </w:r>
      <w:r>
        <w:rPr>
          <w:rFonts w:cs="Times New Roman" w:hAnsi="Times New Roman" w:eastAsia="Times New Roman" w:ascii="Times New Roman"/>
          <w:color w:val="868A94"/>
          <w:spacing w:val="0"/>
          <w:w w:val="91"/>
          <w:sz w:val="45"/>
          <w:szCs w:val="45"/>
        </w:rPr>
        <w:t>i</w:t>
      </w:r>
      <w:r>
        <w:rPr>
          <w:rFonts w:cs="Times New Roman" w:hAnsi="Times New Roman" w:eastAsia="Times New Roman" w:ascii="Times New Roman"/>
          <w:color w:val="757078"/>
          <w:spacing w:val="0"/>
          <w:w w:val="91"/>
          <w:sz w:val="45"/>
          <w:szCs w:val="45"/>
        </w:rPr>
        <w:t>on</w:t>
      </w:r>
      <w:r>
        <w:rPr>
          <w:rFonts w:cs="Times New Roman" w:hAnsi="Times New Roman" w:eastAsia="Times New Roman" w:ascii="Times New Roman"/>
          <w:color w:val="99A4AA"/>
          <w:spacing w:val="0"/>
          <w:w w:val="91"/>
          <w:sz w:val="45"/>
          <w:szCs w:val="45"/>
        </w:rPr>
        <w:t>:</w:t>
      </w:r>
      <w:r>
        <w:rPr>
          <w:rFonts w:cs="Times New Roman" w:hAnsi="Times New Roman" w:eastAsia="Times New Roman" w:ascii="Times New Roman"/>
          <w:color w:val="99A4AA"/>
          <w:spacing w:val="52"/>
          <w:w w:val="91"/>
          <w:sz w:val="45"/>
          <w:szCs w:val="45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7</w:t>
      </w:r>
      <w:r>
        <w:rPr>
          <w:rFonts w:cs="Arial" w:hAnsi="Arial" w:eastAsia="Arial" w:ascii="Arial"/>
          <w:color w:val="A38AA1"/>
          <w:spacing w:val="0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3</w:t>
      </w:r>
      <w:r>
        <w:rPr>
          <w:rFonts w:cs="Arial" w:hAnsi="Arial" w:eastAsia="Arial" w:ascii="Arial"/>
          <w:color w:val="9D8079"/>
          <w:spacing w:val="0"/>
          <w:w w:val="100"/>
          <w:sz w:val="39"/>
          <w:szCs w:val="39"/>
        </w:rPr>
        <w:t>.</w:t>
      </w:r>
      <w:r>
        <w:rPr>
          <w:rFonts w:cs="Arial" w:hAnsi="Arial" w:eastAsia="Arial" w:ascii="Arial"/>
          <w:color w:val="9D8079"/>
          <w:spacing w:val="0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9D8079"/>
          <w:spacing w:val="31"/>
          <w:w w:val="100"/>
          <w:sz w:val="39"/>
          <w:szCs w:val="39"/>
        </w:rPr>
        <w:t> </w:t>
      </w:r>
      <w:r>
        <w:rPr>
          <w:rFonts w:cs="Arial" w:hAnsi="Arial" w:eastAsia="Arial" w:ascii="Arial"/>
          <w:color w:val="757078"/>
          <w:spacing w:val="0"/>
          <w:w w:val="100"/>
          <w:sz w:val="39"/>
          <w:szCs w:val="39"/>
        </w:rPr>
        <w:t>0</w:t>
      </w:r>
      <w:r>
        <w:rPr>
          <w:rFonts w:cs="Arial" w:hAnsi="Arial" w:eastAsia="Arial" w:ascii="Arial"/>
          <w:color w:val="000000"/>
          <w:spacing w:val="0"/>
          <w:w w:val="100"/>
          <w:sz w:val="39"/>
          <w:szCs w:val="39"/>
        </w:rPr>
      </w:r>
    </w:p>
    <w:p>
      <w:pPr>
        <w:rPr>
          <w:sz w:val="15"/>
          <w:szCs w:val="15"/>
        </w:rPr>
        <w:jc w:val="left"/>
        <w:spacing w:before="9" w:lineRule="exact" w:line="140"/>
      </w:pPr>
      <w:r>
        <w:br w:type="column"/>
      </w: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ind w:left="890" w:right="3744"/>
      </w:pPr>
      <w:r>
        <w:rPr>
          <w:rFonts w:cs="Arial" w:hAnsi="Arial" w:eastAsia="Arial" w:ascii="Arial"/>
          <w:color w:val="123181"/>
          <w:spacing w:val="41"/>
          <w:w w:val="100"/>
          <w:sz w:val="40"/>
          <w:szCs w:val="40"/>
        </w:rPr>
        <w:t>ee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8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vers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6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1"/>
          <w:w w:val="100"/>
          <w:sz w:val="40"/>
          <w:szCs w:val="40"/>
        </w:rPr>
        <w:t>PHP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spacing w:before="20"/>
        <w:ind w:left="530" w:right="3234"/>
      </w:pP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akse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23181"/>
          <w:spacing w:val="5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9"/>
          <w:w w:val="100"/>
          <w:sz w:val="40"/>
          <w:szCs w:val="40"/>
        </w:rPr>
        <w:t>melalu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-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sz w:val="40"/>
          <w:szCs w:val="40"/>
        </w:rPr>
        <w:t>URL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ind w:left="-51" w:right="2704"/>
        <w:sectPr>
          <w:type w:val="continuous"/>
          <w:pgSz w:w="28800" w:h="16200" w:orient="landscape"/>
          <w:pgMar w:top="420" w:bottom="280" w:left="200" w:right="100"/>
          <w:cols w:num="2" w:equalWidth="off">
            <w:col w:w="15168" w:space="5692"/>
            <w:col w:w="7640"/>
          </w:cols>
        </w:sectPr>
      </w:pPr>
      <w:r>
        <w:rPr>
          <w:rFonts w:cs="Arial" w:hAnsi="Arial" w:eastAsia="Arial" w:ascii="Arial"/>
          <w:color w:val="F34A86"/>
          <w:spacing w:val="46"/>
          <w:sz w:val="40"/>
          <w:szCs w:val="40"/>
        </w:rPr>
        <w:t>loealhos</w:t>
      </w:r>
      <w:r>
        <w:rPr>
          <w:rFonts w:cs="Arial" w:hAnsi="Arial" w:eastAsia="Arial" w:ascii="Arial"/>
          <w:color w:val="F34A86"/>
          <w:spacing w:val="45"/>
          <w:sz w:val="40"/>
          <w:szCs w:val="40"/>
        </w:rPr>
        <w:t>t</w:t>
      </w:r>
      <w:r>
        <w:rPr>
          <w:rFonts w:cs="Arial" w:hAnsi="Arial" w:eastAsia="Arial" w:ascii="Arial"/>
          <w:color w:val="F34A86"/>
          <w:spacing w:val="0"/>
          <w:sz w:val="36"/>
          <w:szCs w:val="36"/>
        </w:rPr>
        <w:t>I</w:t>
      </w:r>
      <w:r>
        <w:rPr>
          <w:rFonts w:cs="Arial" w:hAnsi="Arial" w:eastAsia="Arial" w:ascii="Arial"/>
          <w:color w:val="F34A86"/>
          <w:spacing w:val="-54"/>
          <w:sz w:val="36"/>
          <w:szCs w:val="36"/>
        </w:rPr>
        <w:t> </w:t>
      </w:r>
      <w:r>
        <w:rPr>
          <w:rFonts w:cs="Arial" w:hAnsi="Arial" w:eastAsia="Arial" w:ascii="Arial"/>
          <w:color w:val="F34A86"/>
          <w:spacing w:val="46"/>
          <w:sz w:val="40"/>
          <w:szCs w:val="40"/>
        </w:rPr>
        <w:t>phpmyadmi</w:t>
      </w:r>
      <w:r>
        <w:rPr>
          <w:rFonts w:cs="Arial" w:hAnsi="Arial" w:eastAsia="Arial" w:ascii="Arial"/>
          <w:color w:val="F34A86"/>
          <w:spacing w:val="0"/>
          <w:sz w:val="40"/>
          <w:szCs w:val="40"/>
        </w:rPr>
        <w:t>n</w:t>
      </w:r>
      <w:r>
        <w:rPr>
          <w:rFonts w:cs="Arial" w:hAnsi="Arial" w:eastAsia="Arial" w:ascii="Arial"/>
          <w:color w:val="F34A86"/>
          <w:spacing w:val="-65"/>
          <w:sz w:val="40"/>
          <w:szCs w:val="40"/>
        </w:rPr>
        <w:t> </w:t>
      </w:r>
      <w:r>
        <w:rPr>
          <w:rFonts w:cs="Arial" w:hAnsi="Arial" w:eastAsia="Arial" w:ascii="Arial"/>
          <w:color w:val="000000"/>
          <w:spacing w:val="0"/>
          <w:sz w:val="40"/>
          <w:szCs w:val="4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48" w:lineRule="exact" w:line="520"/>
        <w:ind w:left="4520"/>
      </w:pPr>
      <w:r>
        <w:rPr>
          <w:rFonts w:cs="Arial" w:hAnsi="Arial" w:eastAsia="Arial" w:ascii="Arial"/>
          <w:color w:val="123181"/>
          <w:spacing w:val="18"/>
          <w:w w:val="100"/>
          <w:position w:val="-1"/>
          <w:sz w:val="40"/>
          <w:szCs w:val="40"/>
        </w:rPr>
        <w:t>(</w:t>
      </w:r>
      <w:r>
        <w:rPr>
          <w:rFonts w:cs="Arial" w:hAnsi="Arial" w:eastAsia="Arial" w:ascii="Arial"/>
          <w:color w:val="123181"/>
          <w:spacing w:val="3"/>
          <w:w w:val="100"/>
          <w:position w:val="-1"/>
          <w:sz w:val="46"/>
          <w:szCs w:val="46"/>
        </w:rPr>
        <w:t>C</w:t>
      </w:r>
      <w:r>
        <w:rPr>
          <w:rFonts w:cs="Arial" w:hAnsi="Arial" w:eastAsia="Arial" w:ascii="Arial"/>
          <w:color w:val="123181"/>
          <w:spacing w:val="-23"/>
          <w:w w:val="100"/>
          <w:position w:val="-1"/>
          <w:sz w:val="46"/>
          <w:szCs w:val="46"/>
        </w:rPr>
        <w:t>: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40"/>
          <w:szCs w:val="40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  <w:sectPr>
          <w:pgSz w:w="28800" w:h="16200" w:orient="landscape"/>
          <w:pgMar w:top="540" w:bottom="280" w:left="1320" w:right="660"/>
        </w:sectPr>
      </w:pPr>
      <w:r>
        <w:rPr>
          <w:sz w:val="22"/>
          <w:szCs w:val="22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413" w:right="337"/>
      </w:pPr>
      <w:r>
        <w:rPr>
          <w:rFonts w:cs="Arial" w:hAnsi="Arial" w:eastAsia="Arial" w:ascii="Arial"/>
          <w:spacing w:val="17"/>
          <w:w w:val="100"/>
          <w:sz w:val="54"/>
          <w:szCs w:val="54"/>
        </w:rPr>
        <w:t>instalas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i</w:t>
      </w:r>
      <w:r>
        <w:rPr>
          <w:rFonts w:cs="Arial" w:hAnsi="Arial" w:eastAsia="Arial" w:ascii="Arial"/>
          <w:spacing w:val="34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27"/>
          <w:w w:val="100"/>
          <w:sz w:val="54"/>
          <w:szCs w:val="54"/>
        </w:rPr>
        <w:t>direktori</w:t>
      </w:r>
      <w:r>
        <w:rPr>
          <w:rFonts w:cs="Arial" w:hAnsi="Arial" w:eastAsia="Arial" w:ascii="Arial"/>
          <w:spacing w:val="0"/>
          <w:w w:val="100"/>
          <w:sz w:val="54"/>
          <w:szCs w:val="5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1100" w:right="1011"/>
      </w:pPr>
      <w:r>
        <w:rPr>
          <w:rFonts w:cs="Arial" w:hAnsi="Arial" w:eastAsia="Arial" w:ascii="Arial"/>
          <w:spacing w:val="28"/>
          <w:w w:val="100"/>
          <w:sz w:val="54"/>
          <w:szCs w:val="54"/>
        </w:rPr>
        <w:t>Xamp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p</w:t>
      </w:r>
      <w:r>
        <w:rPr>
          <w:rFonts w:cs="Arial" w:hAnsi="Arial" w:eastAsia="Arial" w:ascii="Arial"/>
          <w:spacing w:val="57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17"/>
          <w:w w:val="100"/>
          <w:sz w:val="54"/>
          <w:szCs w:val="54"/>
        </w:rPr>
        <w:t>bisa</w:t>
      </w:r>
      <w:r>
        <w:rPr>
          <w:rFonts w:cs="Arial" w:hAnsi="Arial" w:eastAsia="Arial" w:ascii="Arial"/>
          <w:spacing w:val="0"/>
          <w:w w:val="100"/>
          <w:sz w:val="54"/>
          <w:szCs w:val="54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before="99" w:lineRule="auto" w:line="286"/>
        <w:ind w:left="53" w:right="-47"/>
      </w:pPr>
      <w:r>
        <w:rPr>
          <w:rFonts w:cs="Arial" w:hAnsi="Arial" w:eastAsia="Arial" w:ascii="Arial"/>
          <w:spacing w:val="21"/>
          <w:w w:val="100"/>
          <w:sz w:val="54"/>
          <w:szCs w:val="54"/>
        </w:rPr>
        <w:t>disesuaika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34"/>
          <w:w w:val="100"/>
          <w:sz w:val="54"/>
          <w:szCs w:val="54"/>
        </w:rPr>
        <w:t>dengan</w:t>
      </w:r>
      <w:r>
        <w:rPr>
          <w:rFonts w:cs="Arial" w:hAnsi="Arial" w:eastAsia="Arial" w:ascii="Arial"/>
          <w:spacing w:val="34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27"/>
          <w:w w:val="100"/>
          <w:sz w:val="54"/>
          <w:szCs w:val="54"/>
        </w:rPr>
        <w:t>folde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r</w:t>
      </w:r>
      <w:r>
        <w:rPr>
          <w:rFonts w:cs="Arial" w:hAnsi="Arial" w:eastAsia="Arial" w:ascii="Arial"/>
          <w:spacing w:val="55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30"/>
          <w:w w:val="100"/>
          <w:sz w:val="54"/>
          <w:szCs w:val="54"/>
        </w:rPr>
        <w:t>yan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g</w:t>
      </w:r>
      <w:r>
        <w:rPr>
          <w:rFonts w:cs="Arial" w:hAnsi="Arial" w:eastAsia="Arial" w:ascii="Arial"/>
          <w:spacing w:val="60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22"/>
          <w:w w:val="100"/>
          <w:sz w:val="54"/>
          <w:szCs w:val="54"/>
        </w:rPr>
        <w:t>kalian</w:t>
      </w:r>
      <w:r>
        <w:rPr>
          <w:rFonts w:cs="Arial" w:hAnsi="Arial" w:eastAsia="Arial" w:ascii="Arial"/>
          <w:spacing w:val="0"/>
          <w:w w:val="100"/>
          <w:sz w:val="54"/>
          <w:szCs w:val="54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before="3"/>
        <w:ind w:left="1480" w:right="1408"/>
      </w:pPr>
      <w:r>
        <w:rPr>
          <w:rFonts w:cs="Arial" w:hAnsi="Arial" w:eastAsia="Arial" w:ascii="Arial"/>
          <w:spacing w:val="30"/>
          <w:w w:val="100"/>
          <w:sz w:val="54"/>
          <w:szCs w:val="54"/>
        </w:rPr>
        <w:t>tentukan</w:t>
      </w:r>
      <w:r>
        <w:rPr>
          <w:rFonts w:cs="Arial" w:hAnsi="Arial" w:eastAsia="Arial" w:ascii="Arial"/>
          <w:spacing w:val="0"/>
          <w:w w:val="100"/>
          <w:sz w:val="54"/>
          <w:szCs w:val="54"/>
        </w:rPr>
      </w:r>
    </w:p>
    <w:p>
      <w:pPr>
        <w:rPr>
          <w:sz w:val="22"/>
          <w:szCs w:val="22"/>
        </w:rPr>
        <w:jc w:val="left"/>
        <w:spacing w:before="19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179" w:right="120"/>
      </w:pPr>
      <w:r>
        <w:rPr>
          <w:rFonts w:cs="Arial" w:hAnsi="Arial" w:eastAsia="Arial" w:ascii="Arial"/>
          <w:spacing w:val="28"/>
          <w:w w:val="100"/>
          <w:sz w:val="54"/>
          <w:szCs w:val="54"/>
        </w:rPr>
        <w:t>defaul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t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31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0"/>
          <w:w w:val="100"/>
          <w:sz w:val="54"/>
          <w:szCs w:val="54"/>
        </w:rPr>
        <w:t>:</w:t>
      </w:r>
      <w:r>
        <w:rPr>
          <w:rFonts w:cs="Arial" w:hAnsi="Arial" w:eastAsia="Arial" w:ascii="Arial"/>
          <w:spacing w:val="-44"/>
          <w:w w:val="100"/>
          <w:sz w:val="54"/>
          <w:szCs w:val="54"/>
        </w:rPr>
        <w:t> </w:t>
      </w:r>
      <w:r>
        <w:rPr>
          <w:rFonts w:cs="Arial" w:hAnsi="Arial" w:eastAsia="Arial" w:ascii="Arial"/>
          <w:spacing w:val="22"/>
          <w:w w:val="100"/>
          <w:sz w:val="54"/>
          <w:szCs w:val="54"/>
        </w:rPr>
        <w:t>c:</w:t>
      </w:r>
      <w:r>
        <w:rPr>
          <w:rFonts w:cs="Arial" w:hAnsi="Arial" w:eastAsia="Arial" w:ascii="Arial"/>
          <w:spacing w:val="22"/>
          <w:w w:val="100"/>
          <w:sz w:val="48"/>
          <w:szCs w:val="48"/>
        </w:rPr>
        <w:t>t</w:t>
      </w:r>
      <w:r>
        <w:rPr>
          <w:rFonts w:cs="Arial" w:hAnsi="Arial" w:eastAsia="Arial" w:ascii="Arial"/>
          <w:spacing w:val="22"/>
          <w:w w:val="100"/>
          <w:sz w:val="54"/>
          <w:szCs w:val="54"/>
        </w:rPr>
        <w:t>xampp.</w:t>
      </w:r>
      <w:r>
        <w:rPr>
          <w:rFonts w:cs="Arial" w:hAnsi="Arial" w:eastAsia="Arial" w:ascii="Arial"/>
          <w:spacing w:val="0"/>
          <w:w w:val="100"/>
          <w:sz w:val="54"/>
          <w:szCs w:val="54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1"/>
      </w:pPr>
      <w:r>
        <w:br w:type="column"/>
      </w:r>
      <w:r>
        <w:rPr>
          <w:rFonts w:cs="Arial" w:hAnsi="Arial" w:eastAsia="Arial" w:ascii="Arial"/>
          <w:color w:val="123181"/>
          <w:spacing w:val="-3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123181"/>
          <w:spacing w:val="27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t</w:t>
      </w:r>
      <w:r>
        <w:rPr>
          <w:rFonts w:cs="Arial" w:hAnsi="Arial" w:eastAsia="Arial" w:ascii="Arial"/>
          <w:color w:val="123181"/>
          <w:spacing w:val="6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ind w:left="20"/>
      </w:pPr>
      <w:r>
        <w:rPr>
          <w:rFonts w:cs="Arial" w:hAnsi="Arial" w:eastAsia="Arial" w:ascii="Arial"/>
          <w:color w:val="123181"/>
          <w:spacing w:val="-21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123181"/>
          <w:spacing w:val="6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123181"/>
          <w:spacing w:val="4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f</w:t>
      </w:r>
      <w:r>
        <w:rPr>
          <w:rFonts w:cs="Arial" w:hAnsi="Arial" w:eastAsia="Arial" w:ascii="Arial"/>
          <w:color w:val="123181"/>
          <w:spacing w:val="19"/>
          <w:w w:val="100"/>
          <w:sz w:val="46"/>
          <w:szCs w:val="46"/>
        </w:rPr>
        <w:t>l</w:t>
      </w:r>
      <w:r>
        <w:rPr>
          <w:rFonts w:cs="Arial" w:hAnsi="Arial" w:eastAsia="Arial" w:ascii="Arial"/>
          <w:color w:val="123181"/>
          <w:spacing w:val="24"/>
          <w:w w:val="100"/>
          <w:sz w:val="46"/>
          <w:szCs w:val="46"/>
        </w:rPr>
        <w:t>o</w:t>
      </w:r>
      <w:r>
        <w:rPr>
          <w:rFonts w:cs="Arial" w:hAnsi="Arial" w:eastAsia="Arial" w:ascii="Arial"/>
          <w:color w:val="123181"/>
          <w:spacing w:val="38"/>
          <w:w w:val="100"/>
          <w:sz w:val="46"/>
          <w:szCs w:val="46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</w:pP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Progra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m</w:t>
      </w:r>
      <w:r>
        <w:rPr>
          <w:rFonts w:cs="Arial" w:hAnsi="Arial" w:eastAsia="Arial" w:ascii="Arial"/>
          <w:color w:val="123181"/>
          <w:spacing w:val="-24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123181"/>
          <w:spacing w:val="2"/>
          <w:w w:val="100"/>
          <w:sz w:val="46"/>
          <w:szCs w:val="46"/>
        </w:rPr>
        <w:t>Files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1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</w:pP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Progra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m</w:t>
      </w:r>
      <w:r>
        <w:rPr>
          <w:rFonts w:cs="Arial" w:hAnsi="Arial" w:eastAsia="Arial" w:ascii="Arial"/>
          <w:color w:val="123181"/>
          <w:spacing w:val="-25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123181"/>
          <w:spacing w:val="9"/>
          <w:w w:val="100"/>
          <w:sz w:val="46"/>
          <w:szCs w:val="46"/>
        </w:rPr>
        <w:t>Files</w:t>
      </w:r>
      <w:r>
        <w:rPr>
          <w:rFonts w:cs="Arial" w:hAnsi="Arial" w:eastAsia="Arial" w:ascii="Arial"/>
          <w:color w:val="123181"/>
          <w:spacing w:val="9"/>
          <w:w w:val="100"/>
          <w:sz w:val="40"/>
          <w:szCs w:val="40"/>
        </w:rPr>
        <w:t>(</w:t>
      </w:r>
      <w:r>
        <w:rPr>
          <w:rFonts w:cs="Arial" w:hAnsi="Arial" w:eastAsia="Arial" w:ascii="Arial"/>
          <w:color w:val="123181"/>
          <w:spacing w:val="9"/>
          <w:w w:val="100"/>
          <w:sz w:val="46"/>
          <w:szCs w:val="46"/>
        </w:rPr>
        <w:t>x86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</w:pPr>
      <w:r>
        <w:rPr>
          <w:rFonts w:cs="Arial" w:hAnsi="Arial" w:eastAsia="Arial" w:ascii="Arial"/>
          <w:color w:val="123181"/>
          <w:spacing w:val="-4"/>
          <w:w w:val="100"/>
          <w:sz w:val="46"/>
          <w:szCs w:val="46"/>
        </w:rPr>
        <w:t>Users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9"/>
          <w:szCs w:val="19"/>
        </w:rPr>
        <w:jc w:val="left"/>
        <w:spacing w:before="1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</w:pPr>
      <w:r>
        <w:rPr>
          <w:rFonts w:cs="Arial" w:hAnsi="Arial" w:eastAsia="Arial" w:ascii="Arial"/>
          <w:color w:val="123181"/>
          <w:spacing w:val="22"/>
          <w:w w:val="100"/>
          <w:sz w:val="46"/>
          <w:szCs w:val="46"/>
        </w:rPr>
        <w:t>Windows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ind w:left="20"/>
      </w:pPr>
      <w:r>
        <w:rPr>
          <w:rFonts w:cs="Arial" w:hAnsi="Arial" w:eastAsia="Arial" w:ascii="Arial"/>
          <w:color w:val="123181"/>
          <w:spacing w:val="-8"/>
          <w:w w:val="100"/>
          <w:sz w:val="46"/>
          <w:szCs w:val="46"/>
        </w:rPr>
        <w:t>X</w:t>
      </w:r>
      <w:r>
        <w:rPr>
          <w:rFonts w:cs="Arial" w:hAnsi="Arial" w:eastAsia="Arial" w:ascii="Arial"/>
          <w:color w:val="123181"/>
          <w:spacing w:val="-2"/>
          <w:w w:val="100"/>
          <w:sz w:val="46"/>
          <w:szCs w:val="46"/>
        </w:rPr>
        <w:t>a</w:t>
      </w:r>
      <w:r>
        <w:rPr>
          <w:rFonts w:cs="Arial" w:hAnsi="Arial" w:eastAsia="Arial" w:ascii="Arial"/>
          <w:color w:val="123181"/>
          <w:spacing w:val="26"/>
          <w:w w:val="100"/>
          <w:sz w:val="46"/>
          <w:szCs w:val="46"/>
        </w:rPr>
        <w:t>m</w:t>
      </w:r>
      <w:r>
        <w:rPr>
          <w:rFonts w:cs="Arial" w:hAnsi="Arial" w:eastAsia="Arial" w:ascii="Arial"/>
          <w:color w:val="123181"/>
          <w:spacing w:val="36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auto" w:line="417"/>
        <w:ind w:left="2280" w:right="-79"/>
      </w:pPr>
      <w:r>
        <w:pict>
          <v:group style="position:absolute;margin-left:597.584pt;margin-top:36.3864pt;width:780.13pt;height:268.886pt;mso-position-horizontal-relative:page;mso-position-vertical-relative:paragraph;z-index:-3229" coordorigin="11952,728" coordsize="15603,5378">
            <v:shape style="position:absolute;left:14971;top:826;width:0;height:5080" coordorigin="14971,826" coordsize="0,5080" path="m14971,826l14971,5906e" filled="f" stroked="t" strokeweight="9.8452pt" strokecolor="#008000">
              <v:path arrowok="t"/>
            </v:shape>
            <v:shape style="position:absolute;left:14874;top:6005;width:12580;height:0" coordorigin="14874,6005" coordsize="12580,0" path="m14874,6005l27454,6005e" filled="f" stroked="t" strokeweight="10.0079pt" strokecolor="#008000">
              <v:path arrowok="t"/>
            </v:shape>
            <v:shape style="position:absolute;left:12423;top:3997;width:2612;height:1475" coordorigin="12423,3997" coordsize="2612,1475" path="m14968,3997l12423,5345,12491,5473,15035,4125,14968,3997xe" filled="t" fillcolor="#008000" stroked="f">
              <v:path arrowok="t"/>
              <v:fill/>
            </v:shape>
            <v:shape style="position:absolute;left:11962;top:4915;width:851;height:847" coordorigin="11962,4915" coordsize="851,847" path="m12813,5762l12364,4915,11962,5671,12813,5762xe" filled="t" fillcolor="#008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7"/>
          <w:w w:val="100"/>
          <w:sz w:val="46"/>
          <w:szCs w:val="46"/>
        </w:rPr>
        <w:t>anonymous</w:t>
      </w:r>
      <w:r>
        <w:rPr>
          <w:rFonts w:cs="Arial" w:hAnsi="Arial" w:eastAsia="Arial" w:ascii="Arial"/>
          <w:color w:val="123181"/>
          <w:spacing w:val="17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123181"/>
          <w:spacing w:val="-2"/>
          <w:w w:val="100"/>
          <w:sz w:val="46"/>
          <w:szCs w:val="46"/>
        </w:rPr>
        <w:t>a</w:t>
      </w:r>
      <w:r>
        <w:rPr>
          <w:rFonts w:cs="Arial" w:hAnsi="Arial" w:eastAsia="Arial" w:ascii="Arial"/>
          <w:color w:val="123181"/>
          <w:spacing w:val="36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123181"/>
          <w:spacing w:val="-2"/>
          <w:w w:val="100"/>
          <w:sz w:val="46"/>
          <w:szCs w:val="46"/>
        </w:rPr>
        <w:t>a</w:t>
      </w:r>
      <w:r>
        <w:rPr>
          <w:rFonts w:cs="Arial" w:hAnsi="Arial" w:eastAsia="Arial" w:ascii="Arial"/>
          <w:color w:val="123181"/>
          <w:spacing w:val="22"/>
          <w:w w:val="100"/>
          <w:sz w:val="46"/>
          <w:szCs w:val="46"/>
        </w:rPr>
        <w:t>c</w:t>
      </w:r>
      <w:r>
        <w:rPr>
          <w:rFonts w:cs="Arial" w:hAnsi="Arial" w:eastAsia="Arial" w:ascii="Arial"/>
          <w:color w:val="123181"/>
          <w:spacing w:val="27"/>
          <w:w w:val="100"/>
          <w:sz w:val="46"/>
          <w:szCs w:val="46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exact" w:line="480"/>
        <w:ind w:left="2260"/>
      </w:pPr>
      <w:r>
        <w:rPr>
          <w:rFonts w:cs="Arial" w:hAnsi="Arial" w:eastAsia="Arial" w:ascii="Arial"/>
          <w:color w:val="123181"/>
          <w:spacing w:val="20"/>
          <w:w w:val="100"/>
          <w:sz w:val="46"/>
          <w:szCs w:val="46"/>
        </w:rPr>
        <w:t>cgi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-</w:t>
      </w:r>
      <w:r>
        <w:rPr>
          <w:rFonts w:cs="Arial" w:hAnsi="Arial" w:eastAsia="Arial" w:ascii="Arial"/>
          <w:color w:val="123181"/>
          <w:spacing w:val="20"/>
          <w:w w:val="100"/>
          <w:sz w:val="46"/>
          <w:szCs w:val="46"/>
        </w:rPr>
        <w:t>bin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ind w:left="2240"/>
      </w:pPr>
      <w:r>
        <w:pict>
          <v:shape type="#_x0000_t75" style="position:absolute;margin-left:819.955pt;margin-top:-3.03817pt;width:114.75pt;height:114.75pt;mso-position-horizontal-relative:page;mso-position-vertical-relative:paragraph;z-index:-3231">
            <v:imagedata o:title="" r:id="rId51"/>
          </v:shape>
        </w:pict>
      </w:r>
      <w:r>
        <w:rPr>
          <w:rFonts w:cs="Arial" w:hAnsi="Arial" w:eastAsia="Arial" w:ascii="Arial"/>
          <w:color w:val="123181"/>
          <w:spacing w:val="3"/>
          <w:w w:val="100"/>
          <w:sz w:val="46"/>
          <w:szCs w:val="46"/>
        </w:rPr>
        <w:t>FileZillaFTP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91"/>
        <w:ind w:left="2240"/>
      </w:pP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home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exact" w:line="500"/>
        <w:ind w:left="2240"/>
      </w:pPr>
      <w:r>
        <w:rPr>
          <w:rFonts w:cs="Arial" w:hAnsi="Arial" w:eastAsia="Arial" w:ascii="Arial"/>
          <w:color w:val="123181"/>
          <w:spacing w:val="27"/>
          <w:w w:val="100"/>
          <w:position w:val="-2"/>
          <w:sz w:val="46"/>
          <w:szCs w:val="46"/>
        </w:rPr>
        <w:t>h</w:t>
      </w:r>
      <w:r>
        <w:rPr>
          <w:rFonts w:cs="Arial" w:hAnsi="Arial" w:eastAsia="Arial" w:ascii="Arial"/>
          <w:color w:val="123181"/>
          <w:spacing w:val="21"/>
          <w:w w:val="100"/>
          <w:position w:val="-2"/>
          <w:sz w:val="46"/>
          <w:szCs w:val="46"/>
        </w:rPr>
        <w:t>t</w:t>
      </w:r>
      <w:r>
        <w:rPr>
          <w:rFonts w:cs="Arial" w:hAnsi="Arial" w:eastAsia="Arial" w:ascii="Arial"/>
          <w:color w:val="123181"/>
          <w:spacing w:val="38"/>
          <w:w w:val="100"/>
          <w:position w:val="-2"/>
          <w:sz w:val="46"/>
          <w:szCs w:val="46"/>
        </w:rPr>
        <w:t>d</w:t>
      </w:r>
      <w:r>
        <w:rPr>
          <w:rFonts w:cs="Arial" w:hAnsi="Arial" w:eastAsia="Arial" w:ascii="Arial"/>
          <w:color w:val="123181"/>
          <w:spacing w:val="24"/>
          <w:w w:val="100"/>
          <w:position w:val="-2"/>
          <w:sz w:val="46"/>
          <w:szCs w:val="46"/>
        </w:rPr>
        <w:t>o</w:t>
      </w:r>
      <w:r>
        <w:rPr>
          <w:rFonts w:cs="Arial" w:hAnsi="Arial" w:eastAsia="Arial" w:ascii="Arial"/>
          <w:color w:val="123181"/>
          <w:spacing w:val="22"/>
          <w:w w:val="100"/>
          <w:position w:val="-2"/>
          <w:sz w:val="46"/>
          <w:szCs w:val="46"/>
        </w:rPr>
        <w:t>c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14"/>
          <w:szCs w:val="14"/>
        </w:rPr>
        <w:jc w:val="left"/>
        <w:spacing w:before="10" w:lineRule="exact" w:line="140"/>
      </w:pPr>
      <w:r>
        <w:br w:type="column"/>
      </w: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2"/>
          <w:szCs w:val="92"/>
        </w:rPr>
        <w:jc w:val="center"/>
        <w:ind w:left="-89" w:right="332"/>
      </w:pPr>
      <w:r>
        <w:rPr>
          <w:rFonts w:cs="Arial" w:hAnsi="Arial" w:eastAsia="Arial" w:ascii="Arial"/>
          <w:color w:val="123181"/>
          <w:spacing w:val="20"/>
          <w:w w:val="100"/>
          <w:sz w:val="92"/>
          <w:szCs w:val="92"/>
        </w:rPr>
        <w:t>PEMASANGA</w:t>
      </w:r>
      <w:r>
        <w:rPr>
          <w:rFonts w:cs="Arial" w:hAnsi="Arial" w:eastAsia="Arial" w:ascii="Arial"/>
          <w:color w:val="123181"/>
          <w:spacing w:val="0"/>
          <w:w w:val="100"/>
          <w:sz w:val="92"/>
          <w:szCs w:val="92"/>
        </w:rPr>
        <w:t>N</w:t>
      </w:r>
      <w:r>
        <w:rPr>
          <w:rFonts w:cs="Arial" w:hAnsi="Arial" w:eastAsia="Arial" w:ascii="Arial"/>
          <w:color w:val="123181"/>
          <w:spacing w:val="-39"/>
          <w:w w:val="100"/>
          <w:sz w:val="92"/>
          <w:szCs w:val="9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92"/>
          <w:szCs w:val="92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sz w:val="92"/>
          <w:szCs w:val="92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0"/>
          <w:szCs w:val="60"/>
        </w:rPr>
        <w:jc w:val="center"/>
        <w:ind w:left="375" w:right="282"/>
      </w:pPr>
      <w:r>
        <w:rPr>
          <w:rFonts w:cs="Arial" w:hAnsi="Arial" w:eastAsia="Arial" w:ascii="Arial"/>
          <w:spacing w:val="22"/>
          <w:w w:val="100"/>
          <w:sz w:val="60"/>
          <w:szCs w:val="60"/>
        </w:rPr>
        <w:t>Setela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4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dowloa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d</w:t>
      </w:r>
      <w:r>
        <w:rPr>
          <w:rFonts w:cs="Arial" w:hAnsi="Arial" w:eastAsia="Arial" w:ascii="Arial"/>
          <w:spacing w:val="9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5"/>
          <w:w w:val="100"/>
          <w:sz w:val="60"/>
          <w:szCs w:val="60"/>
        </w:rPr>
        <w:t>CodeIgnite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69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17"/>
          <w:w w:val="100"/>
          <w:sz w:val="60"/>
          <w:szCs w:val="60"/>
        </w:rPr>
        <w:t>sesua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3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3"/>
          <w:w w:val="100"/>
          <w:sz w:val="60"/>
          <w:szCs w:val="60"/>
        </w:rPr>
        <w:t>dengan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60"/>
          <w:szCs w:val="60"/>
        </w:rPr>
        <w:jc w:val="center"/>
        <w:spacing w:lineRule="auto" w:line="285"/>
        <w:ind w:left="168" w:right="57"/>
      </w:pPr>
      <w:r>
        <w:rPr>
          <w:rFonts w:cs="Arial" w:hAnsi="Arial" w:eastAsia="Arial" w:ascii="Arial"/>
          <w:spacing w:val="19"/>
          <w:w w:val="100"/>
          <w:sz w:val="60"/>
          <w:szCs w:val="60"/>
        </w:rPr>
        <w:t>vers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1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PHP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,</w:t>
      </w:r>
      <w:r>
        <w:rPr>
          <w:rFonts w:cs="Arial" w:hAnsi="Arial" w:eastAsia="Arial" w:ascii="Arial"/>
          <w:spacing w:val="10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9"/>
          <w:w w:val="100"/>
          <w:sz w:val="60"/>
          <w:szCs w:val="60"/>
        </w:rPr>
        <w:t>kemudia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1"/>
          <w:w w:val="100"/>
          <w:sz w:val="60"/>
          <w:szCs w:val="60"/>
        </w:rPr>
        <w:t>letakka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12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fil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e</w:t>
      </w:r>
      <w:r>
        <w:rPr>
          <w:rFonts w:cs="Arial" w:hAnsi="Arial" w:eastAsia="Arial" w:ascii="Arial"/>
          <w:spacing w:val="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1"/>
          <w:w w:val="100"/>
          <w:sz w:val="60"/>
          <w:szCs w:val="60"/>
        </w:rPr>
        <w:t>berbentuk</w:t>
      </w:r>
      <w:r>
        <w:rPr>
          <w:rFonts w:cs="Arial" w:hAnsi="Arial" w:eastAsia="Arial" w:ascii="Arial"/>
          <w:spacing w:val="41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27"/>
          <w:w w:val="100"/>
          <w:sz w:val="60"/>
          <w:szCs w:val="60"/>
        </w:rPr>
        <w:t>zi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p</w:t>
      </w:r>
      <w:r>
        <w:rPr>
          <w:rFonts w:cs="Arial" w:hAnsi="Arial" w:eastAsia="Arial" w:ascii="Arial"/>
          <w:spacing w:val="21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1"/>
          <w:w w:val="100"/>
          <w:sz w:val="60"/>
          <w:szCs w:val="60"/>
        </w:rPr>
        <w:t>d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3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4"/>
          <w:w w:val="100"/>
          <w:sz w:val="60"/>
          <w:szCs w:val="60"/>
        </w:rPr>
        <w:t>folde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3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4"/>
          <w:w w:val="100"/>
          <w:sz w:val="60"/>
          <w:szCs w:val="60"/>
        </w:rPr>
        <w:t>direktor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28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123181"/>
          <w:spacing w:val="38"/>
          <w:w w:val="100"/>
          <w:sz w:val="60"/>
          <w:szCs w:val="60"/>
        </w:rPr>
        <w:t>c:</w:t>
      </w:r>
      <w:r>
        <w:rPr>
          <w:rFonts w:cs="Arial" w:hAnsi="Arial" w:eastAsia="Arial" w:ascii="Arial"/>
          <w:color w:val="008000"/>
          <w:spacing w:val="38"/>
          <w:w w:val="100"/>
          <w:sz w:val="54"/>
          <w:szCs w:val="54"/>
        </w:rPr>
        <w:t>t</w:t>
      </w:r>
      <w:r>
        <w:rPr>
          <w:rFonts w:cs="Arial" w:hAnsi="Arial" w:eastAsia="Arial" w:ascii="Arial"/>
          <w:color w:val="008000"/>
          <w:spacing w:val="38"/>
          <w:w w:val="100"/>
          <w:sz w:val="60"/>
          <w:szCs w:val="60"/>
        </w:rPr>
        <w:t>xampp</w:t>
      </w:r>
      <w:r>
        <w:rPr>
          <w:rFonts w:cs="Arial" w:hAnsi="Arial" w:eastAsia="Arial" w:ascii="Arial"/>
          <w:color w:val="008000"/>
          <w:spacing w:val="38"/>
          <w:w w:val="100"/>
          <w:sz w:val="54"/>
          <w:szCs w:val="54"/>
        </w:rPr>
        <w:t>t</w:t>
      </w:r>
      <w:r>
        <w:rPr>
          <w:rFonts w:cs="Arial" w:hAnsi="Arial" w:eastAsia="Arial" w:ascii="Arial"/>
          <w:color w:val="FAD02B"/>
          <w:spacing w:val="38"/>
          <w:w w:val="100"/>
          <w:sz w:val="60"/>
          <w:szCs w:val="60"/>
        </w:rPr>
        <w:t>htdoc</w:t>
      </w:r>
      <w:r>
        <w:rPr>
          <w:rFonts w:cs="Arial" w:hAnsi="Arial" w:eastAsia="Arial" w:ascii="Arial"/>
          <w:color w:val="FAD02B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color w:val="FAD02B"/>
          <w:spacing w:val="33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27"/>
          <w:w w:val="100"/>
          <w:sz w:val="60"/>
          <w:szCs w:val="60"/>
        </w:rPr>
        <w:t>seperti</w:t>
      </w:r>
      <w:r>
        <w:rPr>
          <w:rFonts w:cs="Arial" w:hAnsi="Arial" w:eastAsia="Arial" w:ascii="Arial"/>
          <w:color w:val="000000"/>
          <w:spacing w:val="27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41"/>
          <w:w w:val="100"/>
          <w:sz w:val="60"/>
          <w:szCs w:val="60"/>
        </w:rPr>
        <w:t>petuju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k</w:t>
      </w:r>
      <w:r>
        <w:rPr>
          <w:rFonts w:cs="Arial" w:hAnsi="Arial" w:eastAsia="Arial" w:ascii="Arial"/>
          <w:color w:val="000000"/>
          <w:spacing w:val="81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42"/>
          <w:w w:val="100"/>
          <w:sz w:val="60"/>
          <w:szCs w:val="60"/>
        </w:rPr>
        <w:t>dibawa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color w:val="000000"/>
          <w:spacing w:val="-13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000000"/>
          <w:spacing w:val="20"/>
          <w:w w:val="100"/>
          <w:sz w:val="60"/>
          <w:szCs w:val="60"/>
        </w:rPr>
        <w:t>ini: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ind w:left="4200"/>
      </w:pPr>
      <w:r>
        <w:pict>
          <v:group style="position:absolute;margin-left:738.747pt;margin-top:-23.3656pt;width:638.917pt;height:114.8pt;mso-position-horizontal-relative:page;mso-position-vertical-relative:paragraph;z-index:-3232" coordorigin="14775,-467" coordsize="12778,2296">
            <v:shape type="#_x0000_t75" style="position:absolute;left:16399;top:-466;width:2295;height:2295">
              <v:imagedata o:title="" r:id="rId52"/>
            </v:shape>
            <v:shape style="position:absolute;left:14874;top:-368;width:12580;height:0" coordorigin="14874,-368" coordsize="12580,0" path="m14874,-368l27454,-368e" filled="f" stroked="t" strokeweight="9.9079pt" strokecolor="#008000">
              <v:path arrowok="t"/>
            </v:shape>
            <w10:wrap type="none"/>
          </v:group>
        </w:pict>
      </w:r>
      <w:r>
        <w:pict>
          <v:group style="position:absolute;margin-left:1367.73pt;margin-top:-13.5545pt;width:0pt;height:254.008pt;mso-position-horizontal-relative:page;mso-position-vertical-relative:paragraph;z-index:-3228" coordorigin="27355,-271" coordsize="0,5080">
            <v:shape style="position:absolute;left:27355;top:-271;width:0;height:5080" coordorigin="27355,-271" coordsize="0,5080" path="m27355,-271l27355,4809e" filled="f" stroked="t" strokeweight="10.053pt" strokecolor="#008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0"/>
          <w:sz w:val="54"/>
          <w:szCs w:val="54"/>
        </w:rPr>
        <w:t>CodeIgnite</w:t>
      </w:r>
      <w:r>
        <w:rPr>
          <w:rFonts w:cs="Arial" w:hAnsi="Arial" w:eastAsia="Arial" w:ascii="Arial"/>
          <w:color w:val="123181"/>
          <w:spacing w:val="9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10"/>
          <w:sz w:val="48"/>
          <w:szCs w:val="48"/>
        </w:rPr>
        <w:t>-</w:t>
      </w:r>
      <w:r>
        <w:rPr>
          <w:rFonts w:cs="Arial" w:hAnsi="Arial" w:eastAsia="Arial" w:ascii="Arial"/>
          <w:color w:val="123181"/>
          <w:spacing w:val="10"/>
          <w:sz w:val="54"/>
          <w:szCs w:val="54"/>
        </w:rPr>
        <w:t>2.2.6.zi</w:t>
      </w:r>
      <w:r>
        <w:rPr>
          <w:rFonts w:cs="Arial" w:hAnsi="Arial" w:eastAsia="Arial" w:ascii="Arial"/>
          <w:color w:val="123181"/>
          <w:spacing w:val="0"/>
          <w:sz w:val="54"/>
          <w:szCs w:val="54"/>
        </w:rPr>
        <w:t>p</w:t>
      </w:r>
      <w:r>
        <w:rPr>
          <w:rFonts w:cs="Arial" w:hAnsi="Arial" w:eastAsia="Arial" w:ascii="Arial"/>
          <w:color w:val="123181"/>
          <w:spacing w:val="0"/>
          <w:sz w:val="54"/>
          <w:szCs w:val="54"/>
        </w:rPr>
        <w:t>    </w:t>
      </w:r>
      <w:r>
        <w:rPr>
          <w:rFonts w:cs="Arial" w:hAnsi="Arial" w:eastAsia="Arial" w:ascii="Arial"/>
          <w:color w:val="123181"/>
          <w:spacing w:val="-67"/>
          <w:sz w:val="54"/>
          <w:szCs w:val="54"/>
        </w:rPr>
        <w:t> </w:t>
      </w:r>
      <w:r>
        <w:pict>
          <v:shape type="#_x0000_t75" style="width:77.9999pt;height:77.9999pt">
            <v:imagedata o:title="" r:id="rId53"/>
          </v:shape>
        </w:pict>
      </w:r>
      <w:r>
        <w:rPr>
          <w:rFonts w:cs="Arial" w:hAnsi="Arial" w:eastAsia="Arial" w:ascii="Arial"/>
          <w:color w:val="000000"/>
          <w:spacing w:val="0"/>
          <w:position w:val="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8"/>
          <w:szCs w:val="68"/>
        </w:rPr>
        <w:jc w:val="center"/>
        <w:ind w:left="5989" w:right="6395"/>
      </w:pPr>
      <w:r>
        <w:rPr>
          <w:rFonts w:cs="Arial" w:hAnsi="Arial" w:eastAsia="Arial" w:ascii="Arial"/>
          <w:color w:val="123181"/>
          <w:spacing w:val="12"/>
          <w:w w:val="100"/>
          <w:sz w:val="68"/>
          <w:szCs w:val="68"/>
        </w:rPr>
        <w:t>a</w:t>
      </w:r>
      <w:r>
        <w:rPr>
          <w:rFonts w:cs="Arial" w:hAnsi="Arial" w:eastAsia="Arial" w:ascii="Arial"/>
          <w:color w:val="123181"/>
          <w:spacing w:val="47"/>
          <w:w w:val="100"/>
          <w:sz w:val="68"/>
          <w:szCs w:val="68"/>
        </w:rPr>
        <w:t>t</w:t>
      </w:r>
      <w:r>
        <w:rPr>
          <w:rFonts w:cs="Arial" w:hAnsi="Arial" w:eastAsia="Arial" w:ascii="Arial"/>
          <w:color w:val="123181"/>
          <w:spacing w:val="12"/>
          <w:w w:val="100"/>
          <w:sz w:val="68"/>
          <w:szCs w:val="6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u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4139" w:right="4163"/>
        <w:sectPr>
          <w:type w:val="continuous"/>
          <w:pgSz w:w="28800" w:h="16200" w:orient="landscape"/>
          <w:pgMar w:top="420" w:bottom="280" w:left="1320" w:right="660"/>
          <w:cols w:num="3" w:equalWidth="off">
            <w:col w:w="5320" w:space="1320"/>
            <w:col w:w="4812" w:space="1448"/>
            <w:col w:w="13920"/>
          </w:cols>
        </w:sectPr>
      </w:pPr>
      <w:r>
        <w:pict>
          <v:shape type="#_x0000_t75" style="position:absolute;margin-left:1224.33pt;margin-top:-21.4305pt;width:56.2499pt;height:78.7499pt;mso-position-horizontal-relative:page;mso-position-vertical-relative:paragraph;z-index:-3230">
            <v:imagedata o:title="" r:id="rId54"/>
          </v:shape>
        </w:pict>
      </w:r>
      <w:r>
        <w:rPr>
          <w:rFonts w:cs="Arial" w:hAnsi="Arial" w:eastAsia="Arial" w:ascii="Arial"/>
          <w:color w:val="123181"/>
          <w:spacing w:val="11"/>
          <w:w w:val="100"/>
          <w:sz w:val="54"/>
          <w:szCs w:val="54"/>
        </w:rPr>
        <w:t>CodeIgnite</w:t>
      </w:r>
      <w:r>
        <w:rPr>
          <w:rFonts w:cs="Arial" w:hAnsi="Arial" w:eastAsia="Arial" w:ascii="Arial"/>
          <w:color w:val="123181"/>
          <w:spacing w:val="10"/>
          <w:w w:val="100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11"/>
          <w:w w:val="100"/>
          <w:sz w:val="48"/>
          <w:szCs w:val="48"/>
        </w:rPr>
        <w:t>-</w:t>
      </w:r>
      <w:r>
        <w:rPr>
          <w:rFonts w:cs="Arial" w:hAnsi="Arial" w:eastAsia="Arial" w:ascii="Arial"/>
          <w:color w:val="123181"/>
          <w:spacing w:val="11"/>
          <w:w w:val="100"/>
          <w:sz w:val="54"/>
          <w:szCs w:val="54"/>
        </w:rPr>
        <w:t>3.1.</w:t>
      </w:r>
      <w:r>
        <w:rPr>
          <w:rFonts w:cs="Arial" w:hAnsi="Arial" w:eastAsia="Arial" w:ascii="Arial"/>
          <w:color w:val="123181"/>
          <w:spacing w:val="-29"/>
          <w:w w:val="100"/>
          <w:sz w:val="54"/>
          <w:szCs w:val="54"/>
        </w:rPr>
        <w:t>1</w:t>
      </w:r>
      <w:r>
        <w:rPr>
          <w:rFonts w:cs="Arial" w:hAnsi="Arial" w:eastAsia="Arial" w:ascii="Arial"/>
          <w:color w:val="123181"/>
          <w:spacing w:val="11"/>
          <w:w w:val="100"/>
          <w:sz w:val="54"/>
          <w:szCs w:val="54"/>
        </w:rPr>
        <w:t>1.zip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0pt;margin-top:21.7702pt;width:486.444pt;height:788.23pt;mso-position-horizontal-relative:page;mso-position-vertical-relative:page;z-index:-3233" coordorigin="0,435" coordsize="9729,15765">
            <v:shape style="position:absolute;left:4995;top:6871;width:0;height:624" coordorigin="4995,6871" coordsize="0,624" path="m4995,6871l4995,7495e" filled="f" stroked="t" strokeweight="2.42661pt" strokecolor="#008000">
              <v:path arrowok="t"/>
            </v:shape>
            <v:shape style="position:absolute;left:4995;top:5978;width:0;height:893" coordorigin="4995,5978" coordsize="0,893" path="m4995,5978l4995,6870e" filled="f" stroked="t" strokeweight="2.42661pt" strokecolor="#008000">
              <v:path arrowok="t"/>
            </v:shape>
            <v:shape style="position:absolute;left:4995;top:5044;width:0;height:1030" coordorigin="4995,5044" coordsize="0,1030" path="m4995,5044l4995,6074e" filled="f" stroked="t" strokeweight="2.42661pt" strokecolor="#008000">
              <v:path arrowok="t"/>
            </v:shape>
            <v:shape style="position:absolute;left:4995;top:4105;width:0;height:1030" coordorigin="4995,4105" coordsize="0,1030" path="m4995,4105l4995,5135e" filled="f" stroked="t" strokeweight="2.42661pt" strokecolor="#008000">
              <v:path arrowok="t"/>
            </v:shape>
            <v:shape style="position:absolute;left:4995;top:3108;width:0;height:1030" coordorigin="4995,3108" coordsize="0,1030" path="m4995,3108l4995,4138e" filled="f" stroked="t" strokeweight="2.42661pt" strokecolor="#008000">
              <v:path arrowok="t"/>
            </v:shape>
            <v:shape style="position:absolute;left:4995;top:2178;width:0;height:1030" coordorigin="4995,2178" coordsize="0,1030" path="m4995,2178l4995,3208e" filled="f" stroked="t" strokeweight="2.42661pt" strokecolor="#008000">
              <v:path arrowok="t"/>
            </v:shape>
            <v:shape style="position:absolute;left:4995;top:1220;width:0;height:1030" coordorigin="4995,1220" coordsize="0,1030" path="m4995,1220l4995,2249e" filled="f" stroked="t" strokeweight="2.42661pt" strokecolor="#008000">
              <v:path arrowok="t"/>
            </v:shape>
            <v:shape style="position:absolute;left:4477;top:460;width:1050;height:840" coordorigin="4477,460" coordsize="1050,840" path="m5002,565l4897,460,4582,460,4541,468,4508,490,4485,524,4477,565,4477,1195,4485,1236,4507,1269,4541,1291,4582,1300,5422,1300,5462,1291,5496,1269,5518,1236,5527,1195,5527,670,5518,629,5496,595,5462,573,5422,565,5002,565xe" filled="t" fillcolor="#123181" stroked="f">
              <v:path arrowok="t"/>
              <v:fill/>
            </v:shape>
            <v:shape style="position:absolute;left:4999;top:7456;width:1484;height:0" coordorigin="4999,7456" coordsize="1484,0" path="m4999,7456l6483,7456e" filled="f" stroked="t" strokeweight="2.86102pt" strokecolor="#008000">
              <v:path arrowok="t"/>
            </v:shape>
            <v:shape style="position:absolute;left:8655;top:8019;width:1038;height:830" coordorigin="8655,8019" coordsize="1038,830" path="m9173,8123l9070,8019,8758,8019,8718,8027,8685,8049,8663,8082,8655,8123,8655,8745,8663,8786,8685,8819,8718,8841,8758,8849,9588,8849,9629,8841,9662,8819,9684,8786,9692,8745,9692,8227,9684,8186,9662,8153,9629,8131,9588,8123,9173,8123xe" filled="t" fillcolor="#FAD02B" stroked="f">
              <v:path arrowok="t"/>
              <v:fill/>
            </v:shape>
            <v:shape style="position:absolute;left:6984;top:8435;width:1484;height:0" coordorigin="6984,8435" coordsize="1484,0" path="m6984,8435l8469,8435e" filled="f" stroked="t" strokeweight="2.86102pt" strokecolor="#FAD02B">
              <v:path arrowok="t"/>
            </v:shape>
            <v:shape style="position:absolute;left:8409;top:8245;width:283;height:380" coordorigin="8409,8245" coordsize="283,380" path="m8692,8435l8409,8245,8409,8625,8692,8435xe" filled="t" fillcolor="#FAD02B" stroked="f">
              <v:path arrowok="t"/>
              <v:fill/>
            </v:shape>
            <v:shape style="position:absolute;left:6980;top:7876;width:0;height:560" coordorigin="6980,7876" coordsize="0,560" path="m6980,7876l6980,8436e" filled="f" stroked="t" strokeweight="2.43pt" strokecolor="#FAD02B">
              <v:path arrowok="t"/>
            </v:shape>
            <v:shape style="position:absolute;left:6692;top:7078;width:1038;height:830" coordorigin="6692,7078" coordsize="1038,830" path="m7211,7182l7107,7078,6796,7078,6755,7086,6723,7108,6700,7141,6692,7182,6692,7804,6700,7845,6722,7878,6755,7900,6796,7908,7626,7908,7666,7900,7699,7878,7721,7845,7729,7804,7729,7286,7721,7245,7699,7212,7666,7190,7626,7182,7211,7182xe" filled="t" fillcolor="#008000" stroked="f">
              <v:path arrowok="t"/>
              <v:fill/>
            </v:shape>
            <v:shape style="position:absolute;left:6423;top:7266;width:283;height:380" coordorigin="6423,7266" coordsize="283,380" path="m6706,7456l6423,7266,6423,7645,6706,7456xe" filled="t" fillcolor="#008000" stroked="f">
              <v:path arrowok="t"/>
              <v:fill/>
            </v:shape>
            <v:shape style="position:absolute;left:6984;top:9353;width:1484;height:0" coordorigin="6984,9353" coordsize="1484,0" path="m6984,9353l8469,9353e" filled="f" stroked="t" strokeweight="2.86102pt" strokecolor="#FAD02B">
              <v:path arrowok="t"/>
            </v:shape>
            <v:shape style="position:absolute;left:8409;top:9163;width:283;height:380" coordorigin="8409,9163" coordsize="283,380" path="m8692,9353l8409,9163,8409,9543,8692,9353xe" filled="t" fillcolor="#FAD02B" stroked="f">
              <v:path arrowok="t"/>
              <v:fill/>
            </v:shape>
            <v:shape style="position:absolute;left:6981;top:8436;width:0;height:918" coordorigin="6981,8436" coordsize="0,918" path="m6981,8436l6981,9353e" filled="f" stroked="t" strokeweight="2.41748pt" strokecolor="#FAD02B">
              <v:path arrowok="t"/>
            </v:shape>
            <v:shape style="position:absolute;left:8655;top:8937;width:1038;height:830" coordorigin="8655,8937" coordsize="1038,830" path="m9173,9040l9070,8937,8758,8937,8718,8945,8685,8967,8663,9000,8655,9040,8655,9663,8663,9703,8685,9736,8718,9759,8758,9767,9588,9767,9629,9759,9662,9736,9684,9703,9692,9663,9692,9144,9684,9104,9662,9071,9629,9049,9588,9040,9173,9040xe" filled="t" fillcolor="#FAD02B" stroked="f">
              <v:path arrowok="t"/>
              <v:fill/>
            </v:shape>
            <v:shape style="position:absolute;left:6984;top:10218;width:1484;height:0" coordorigin="6984,10218" coordsize="1484,0" path="m6984,10218l8469,10218e" filled="f" stroked="t" strokeweight="2.86102pt" strokecolor="#FAD02B">
              <v:path arrowok="t"/>
            </v:shape>
            <v:shape style="position:absolute;left:8409;top:10028;width:283;height:380" coordorigin="8409,10028" coordsize="283,380" path="m8692,10218l8409,10028,8409,10408,8692,10218xe" filled="t" fillcolor="#FAD02B" stroked="f">
              <v:path arrowok="t"/>
              <v:fill/>
            </v:shape>
            <v:shape style="position:absolute;left:6981;top:9301;width:0;height:918" coordorigin="6981,9301" coordsize="0,918" path="m6981,9301l6981,10218e" filled="f" stroked="t" strokeweight="2.41748pt" strokecolor="#FAD02B">
              <v:path arrowok="t"/>
            </v:shape>
            <v:shape style="position:absolute;left:8655;top:9802;width:1038;height:830" coordorigin="8655,9802" coordsize="1038,830" path="m9173,9905l9070,9802,8758,9802,8718,9810,8685,9832,8663,9865,8655,9905,8655,10528,8663,10568,8685,10601,8718,10624,8758,10632,9588,10632,9629,10624,9662,10601,9684,10568,9692,10528,9692,10009,9684,9969,9662,9936,9629,9914,9588,9905,9173,9905xe" filled="t" fillcolor="#FAD02B" stroked="f">
              <v:path arrowok="t"/>
              <v:fill/>
            </v:shape>
            <v:shape style="position:absolute;left:6984;top:11135;width:1484;height:0" coordorigin="6984,11135" coordsize="1484,0" path="m6984,11135l8469,11135e" filled="f" stroked="t" strokeweight="2.86102pt" strokecolor="#FAD02B">
              <v:path arrowok="t"/>
            </v:shape>
            <v:shape style="position:absolute;left:8409;top:10946;width:283;height:380" coordorigin="8409,10946" coordsize="283,380" path="m8692,11135l8409,10946,8409,11325,8692,11135xe" filled="t" fillcolor="#FAD02B" stroked="f">
              <v:path arrowok="t"/>
              <v:fill/>
            </v:shape>
            <v:shape style="position:absolute;left:6981;top:10218;width:0;height:918" coordorigin="6981,10218" coordsize="0,918" path="m6981,10218l6981,11136e" filled="f" stroked="t" strokeweight="2.41748pt" strokecolor="#FAD02B">
              <v:path arrowok="t"/>
            </v:shape>
            <v:shape style="position:absolute;left:8655;top:10719;width:1038;height:830" coordorigin="8655,10719" coordsize="1038,830" path="m9173,10823l9070,10719,8758,10719,8718,10727,8685,10750,8663,10783,8655,10823,8655,11446,8663,11486,8685,11519,8718,11541,8758,11549,9588,11549,9629,11541,9662,11519,9684,11486,9692,11446,9692,10927,9684,10886,9662,10853,9629,10831,9588,10823,9173,10823xe" filled="t" fillcolor="#FAD02B" stroked="f">
              <v:path arrowok="t"/>
              <v:fill/>
            </v:shape>
            <v:shape style="position:absolute;left:6692;top:6185;width:1038;height:830" coordorigin="6692,6185" coordsize="1038,830" path="m7211,6289l7107,6185,6796,6185,6755,6193,6723,6216,6700,6249,6692,6289,6692,6911,6700,6952,6722,6985,6755,7007,6796,7015,7626,7015,7666,7007,7699,6985,7721,6952,7729,6911,7729,6393,7721,6352,7699,6319,7666,6297,7626,6289,7211,6289xe" filled="t" fillcolor="#008000" stroked="f">
              <v:path arrowok="t"/>
              <v:fill/>
            </v:shape>
            <v:shape style="position:absolute;left:4999;top:6563;width:1484;height:0" coordorigin="4999,6563" coordsize="1484,0" path="m4999,6563l6483,6563e" filled="f" stroked="t" strokeweight="2.86102pt" strokecolor="#008000">
              <v:path arrowok="t"/>
            </v:shape>
            <v:shape style="position:absolute;left:6423;top:6373;width:283;height:380" coordorigin="6423,6373" coordsize="283,380" path="m6706,6563l6423,6373,6423,6753,6706,6563xe" filled="t" fillcolor="#008000" stroked="f">
              <v:path arrowok="t"/>
              <v:fill/>
            </v:shape>
            <v:shape style="position:absolute;left:4999;top:5629;width:1484;height:0" coordorigin="4999,5629" coordsize="1484,0" path="m4999,5629l6483,5629e" filled="f" stroked="t" strokeweight="2.86102pt" strokecolor="#008000">
              <v:path arrowok="t"/>
            </v:shape>
            <v:shape style="position:absolute;left:6692;top:5252;width:1038;height:830" coordorigin="6692,5252" coordsize="1038,830" path="m7211,5355l7107,5252,6796,5252,6755,5260,6723,5282,6700,5315,6692,5355,6692,5978,6700,6018,6722,6051,6755,6073,6796,6082,7626,6082,7666,6073,7699,6051,7721,6018,7729,5978,7729,5459,7721,5419,7699,5386,7666,5364,7626,5355,7211,5355xe" filled="t" fillcolor="#008000" stroked="f">
              <v:path arrowok="t"/>
              <v:fill/>
            </v:shape>
            <v:shape style="position:absolute;left:6423;top:5439;width:283;height:380" coordorigin="6423,5439" coordsize="283,380" path="m6706,5629l6423,5439,6423,5819,6706,5629xe" filled="t" fillcolor="#008000" stroked="f">
              <v:path arrowok="t"/>
              <v:fill/>
            </v:shape>
            <v:shape style="position:absolute;left:4999;top:4690;width:1484;height:0" coordorigin="4999,4690" coordsize="1484,0" path="m4999,4690l6483,4690e" filled="f" stroked="t" strokeweight="2.86102pt" strokecolor="#008000">
              <v:path arrowok="t"/>
            </v:shape>
            <v:shape style="position:absolute;left:6692;top:4313;width:1038;height:830" coordorigin="6692,4313" coordsize="1038,830" path="m7211,4416l7107,4313,6796,4313,6755,4321,6723,4343,6700,4376,6692,4416,6692,5039,6700,5079,6722,5112,6755,5134,6796,5143,7626,5143,7666,5134,7699,5112,7721,5079,7729,5039,7729,4520,7721,4480,7699,4447,7666,4425,7626,4416,7211,4416xe" filled="t" fillcolor="#008000" stroked="f">
              <v:path arrowok="t"/>
              <v:fill/>
            </v:shape>
            <v:shape style="position:absolute;left:6423;top:4500;width:283;height:380" coordorigin="6423,4500" coordsize="283,380" path="m6706,4690l6423,4500,6423,4880,6706,4690xe" filled="t" fillcolor="#008000" stroked="f">
              <v:path arrowok="t"/>
              <v:fill/>
            </v:shape>
            <v:shape style="position:absolute;left:4999;top:3693;width:1484;height:0" coordorigin="4999,3693" coordsize="1484,0" path="m4999,3693l6483,3693e" filled="f" stroked="t" strokeweight="2.86102pt" strokecolor="#008000">
              <v:path arrowok="t"/>
            </v:shape>
            <v:shape style="position:absolute;left:6692;top:3315;width:1038;height:830" coordorigin="6692,3315" coordsize="1038,830" path="m7211,3419l7107,3315,6796,3315,6755,3324,6723,3346,6700,3379,6692,3419,6692,4042,6700,4082,6722,4115,6755,4137,6796,4145,7626,4145,7666,4137,7699,4115,7721,4082,7729,4042,7729,3523,7721,3483,7699,3450,7666,3427,7626,3419,7211,3419xe" filled="t" fillcolor="#008000" stroked="f">
              <v:path arrowok="t"/>
              <v:fill/>
            </v:shape>
            <v:shape style="position:absolute;left:6423;top:3503;width:283;height:380" coordorigin="6423,3503" coordsize="283,380" path="m6706,3693l6423,3503,6423,3883,6706,3693xe" filled="t" fillcolor="#008000" stroked="f">
              <v:path arrowok="t"/>
              <v:fill/>
            </v:shape>
            <v:shape style="position:absolute;left:4999;top:2764;width:1484;height:0" coordorigin="4999,2764" coordsize="1484,0" path="m4999,2764l6483,2764e" filled="f" stroked="t" strokeweight="2.86102pt" strokecolor="#008000">
              <v:path arrowok="t"/>
            </v:shape>
            <v:shape style="position:absolute;left:6692;top:2386;width:1038;height:830" coordorigin="6692,2386" coordsize="1038,830" path="m7211,2490l7107,2386,6796,2386,6755,2394,6723,2416,6700,2449,6692,2490,6692,3112,6700,3153,6722,3186,6755,3208,6796,3216,7626,3216,7666,3208,7699,3186,7721,3153,7729,3112,7729,2594,7721,2553,7699,2520,7666,2498,7626,2490,7211,2490xe" filled="t" fillcolor="#008000" stroked="f">
              <v:path arrowok="t"/>
              <v:fill/>
            </v:shape>
            <v:shape style="position:absolute;left:6423;top:2574;width:283;height:380" coordorigin="6423,2574" coordsize="283,380" path="m6706,2764l6423,2574,6423,2953,6706,2764xe" filled="t" fillcolor="#008000" stroked="f">
              <v:path arrowok="t"/>
              <v:fill/>
            </v:shape>
            <v:shape style="position:absolute;left:4999;top:1805;width:1484;height:0" coordorigin="4999,1805" coordsize="1484,0" path="m4999,1805l6483,1805e" filled="f" stroked="t" strokeweight="2.86102pt" strokecolor="#008000">
              <v:path arrowok="t"/>
            </v:shape>
            <v:shape style="position:absolute;left:6692;top:1427;width:1038;height:830" coordorigin="6692,1427" coordsize="1038,830" path="m7211,1531l7107,1427,6796,1427,6755,1435,6723,1458,6700,1491,6692,1531,6692,2154,6700,2194,6722,2227,6755,2249,6796,2257,7626,2257,7666,2249,7699,2227,7721,2194,7729,2154,7729,1635,7721,1594,7699,1561,7666,1539,7626,1531,7211,1531xe" filled="t" fillcolor="#008000" stroked="f">
              <v:path arrowok="t"/>
              <v:fill/>
            </v:shape>
            <v:shape style="position:absolute;left:6423;top:1615;width:283;height:380" coordorigin="6423,1615" coordsize="283,380" path="m6706,1805l6423,1615,6423,1995,6706,1805xe" filled="t" fillcolor="#008000" stroked="f">
              <v:path arrowok="t"/>
              <v:fill/>
            </v:shape>
            <v:shape style="position:absolute;left:6984;top:12005;width:1484;height:0" coordorigin="6984,12005" coordsize="1484,0" path="m6984,12005l8469,12005e" filled="f" stroked="t" strokeweight="2.86102pt" strokecolor="#FAD02B">
              <v:path arrowok="t"/>
            </v:shape>
            <v:shape style="position:absolute;left:8409;top:11815;width:283;height:380" coordorigin="8409,11815" coordsize="283,380" path="m8692,12005l8409,11815,8409,12195,8692,12005xe" filled="t" fillcolor="#FAD02B" stroked="f">
              <v:path arrowok="t"/>
              <v:fill/>
            </v:shape>
            <v:shape style="position:absolute;left:6981;top:11088;width:0;height:918" coordorigin="6981,11088" coordsize="0,918" path="m6981,11088l6981,12006e" filled="f" stroked="t" strokeweight="2.41748pt" strokecolor="#FAD02B">
              <v:path arrowok="t"/>
            </v:shape>
            <v:shape style="position:absolute;left:8655;top:11589;width:1038;height:830" coordorigin="8655,11589" coordsize="1038,830" path="m9173,11693l9070,11589,8758,11589,8718,11597,8685,11619,8663,11652,8655,11693,8655,12315,8663,12356,8685,12389,8718,12411,8758,12419,9588,12419,9629,12411,9662,12389,9684,12356,9692,12315,9692,11796,9684,11756,9662,11723,9629,11701,9588,11693,9173,11693xe" filled="t" fillcolor="#FAD02B" stroked="f">
              <v:path arrowok="t"/>
              <v:fill/>
            </v:shape>
            <v:shape style="position:absolute;left:6984;top:12870;width:1484;height:0" coordorigin="6984,12870" coordsize="1484,0" path="m6984,12870l8469,12870e" filled="f" stroked="t" strokeweight="2.86102pt" strokecolor="#FAD02B">
              <v:path arrowok="t"/>
            </v:shape>
            <v:shape style="position:absolute;left:8409;top:12680;width:283;height:380" coordorigin="8409,12680" coordsize="283,380" path="m8692,12870l8409,12680,8409,13060,8692,12870xe" filled="t" fillcolor="#FAD02B" stroked="f">
              <v:path arrowok="t"/>
              <v:fill/>
            </v:shape>
            <v:shape style="position:absolute;left:6981;top:11953;width:0;height:918" coordorigin="6981,11953" coordsize="0,918" path="m6981,11953l6981,12871e" filled="f" stroked="t" strokeweight="2.41748pt" strokecolor="#FAD02B">
              <v:path arrowok="t"/>
            </v:shape>
            <v:shape style="position:absolute;left:8655;top:12454;width:1038;height:830" coordorigin="8655,12454" coordsize="1038,830" path="m9173,12558l9070,12454,8758,12454,8718,12462,8685,12484,8663,12517,8655,12558,8655,13180,8663,13221,8685,13254,8718,13276,8758,13284,9588,13284,9629,13276,9662,13254,9684,13221,9692,13180,9692,12661,9684,12621,9662,12588,9629,12566,9588,12558,9173,12558xe" filled="t" fillcolor="#FAD02B" stroked="f">
              <v:path arrowok="t"/>
              <v:fill/>
            </v:shape>
            <v:shape style="position:absolute;left:6984;top:13788;width:1484;height:0" coordorigin="6984,13788" coordsize="1484,0" path="m6984,13788l8469,13788e" filled="f" stroked="t" strokeweight="2.86102pt" strokecolor="#FAD02B">
              <v:path arrowok="t"/>
            </v:shape>
            <v:shape style="position:absolute;left:8409;top:13598;width:283;height:380" coordorigin="8409,13598" coordsize="283,380" path="m8692,13788l8409,13598,8409,13977,8692,13788xe" filled="t" fillcolor="#FAD02B" stroked="f">
              <v:path arrowok="t"/>
              <v:fill/>
            </v:shape>
            <v:shape style="position:absolute;left:6981;top:12871;width:0;height:918" coordorigin="6981,12871" coordsize="0,918" path="m6981,12871l6981,13788e" filled="f" stroked="t" strokeweight="2.41748pt" strokecolor="#FAD02B">
              <v:path arrowok="t"/>
            </v:shape>
            <v:shape style="position:absolute;left:8655;top:13372;width:1038;height:830" coordorigin="8655,13372" coordsize="1038,830" path="m9173,13475l9070,13372,8758,13372,8718,13380,8685,13402,8663,13435,8655,13475,8655,14098,8663,14138,8685,14171,8718,14193,8758,14202,9588,14202,9629,14193,9662,14171,9684,14138,9692,14098,9692,13579,9684,13539,9662,13506,9629,13484,9588,13475,9173,13475xe" filled="t" fillcolor="#FAD02B" stroked="f">
              <v:path arrowok="t"/>
              <v:fill/>
            </v:shape>
            <v:shape style="position:absolute;left:6997;top:14657;width:1484;height:0" coordorigin="6997,14657" coordsize="1484,0" path="m6997,14657l8481,14657e" filled="f" stroked="t" strokeweight="2.86102pt" strokecolor="#FAD02B">
              <v:path arrowok="t"/>
            </v:shape>
            <v:shape style="position:absolute;left:8422;top:14468;width:283;height:380" coordorigin="8422,14468" coordsize="283,380" path="m8705,14657l8422,14468,8422,14847,8705,14657xe" filled="t" fillcolor="#FAD02B" stroked="f">
              <v:path arrowok="t"/>
              <v:fill/>
            </v:shape>
            <v:shape style="position:absolute;left:6994;top:13740;width:0;height:918" coordorigin="6994,13740" coordsize="0,918" path="m6994,13740l6994,14658e" filled="f" stroked="t" strokeweight="2.41748pt" strokecolor="#FAD02B">
              <v:path arrowok="t"/>
            </v:shape>
            <v:shape style="position:absolute;left:8667;top:14241;width:1038;height:830" coordorigin="8667,14241" coordsize="1038,830" path="m9186,14345l9082,14241,8771,14241,8731,14249,8698,14272,8676,14305,8668,14345,8667,14967,8675,15008,8698,15041,8731,15063,8771,15071,9601,15071,9641,15063,9674,15041,9697,15008,9705,14967,9705,14449,9697,14408,9674,14375,9641,14353,9601,14345,9186,14345xe" filled="t" fillcolor="#FAD02B" stroked="f">
              <v:path arrowok="t"/>
              <v:fill/>
            </v:shape>
            <v:shape style="position:absolute;left:6997;top:15575;width:1484;height:0" coordorigin="6997,15575" coordsize="1484,0" path="m6997,15575l8481,15575e" filled="f" stroked="t" strokeweight="2.86102pt" strokecolor="#FAD02B">
              <v:path arrowok="t"/>
            </v:shape>
            <v:shape style="position:absolute;left:8422;top:15385;width:283;height:380" coordorigin="8422,15385" coordsize="283,380" path="m8705,15575l8422,15385,8422,15765,8705,15575xe" filled="t" fillcolor="#FAD02B" stroked="f">
              <v:path arrowok="t"/>
              <v:fill/>
            </v:shape>
            <v:shape style="position:absolute;left:6994;top:14658;width:0;height:918" coordorigin="6994,14658" coordsize="0,918" path="m6994,14658l6994,15576e" filled="f" stroked="t" strokeweight="2.41748pt" strokecolor="#FAD02B">
              <v:path arrowok="t"/>
            </v:shape>
            <v:shape style="position:absolute;left:8667;top:15159;width:1038;height:830" coordorigin="8667,15159" coordsize="1038,830" path="m9186,15263l9082,15159,8771,15159,8731,15167,8698,15189,8676,15222,8668,15263,8667,15885,8675,15926,8698,15959,8731,15981,8771,15989,9601,15989,9641,15981,9674,15959,9697,15926,9705,15885,9705,15366,9697,15326,9674,15293,9641,15271,9601,15263,9186,15263xe" filled="t" fillcolor="#FAD02B" stroked="f">
              <v:path arrowok="t"/>
              <v:fill/>
            </v:shape>
            <v:shape type="#_x0000_t75" style="position:absolute;left:0;top:11398;width:6005;height:4802">
              <v:imagedata o:title="" r:id="rId55"/>
            </v:shape>
            <v:shape style="position:absolute;left:0;top:14783;width:15;height:215" coordorigin="0,14783" coordsize="15,215" path="m5,14981l15,14907,15,14889,15,14871,4,14798,0,14783,0,14998,5,14981xe" filled="t" fillcolor="#FFB92E" stroked="f">
              <v:path arrowok="t"/>
              <v:fill/>
            </v:shape>
            <v:shape style="position:absolute;left:2218;top:13831;width:1495;height:1496" coordorigin="2218,13831" coordsize="1495,1496" path="m2220,14545l2218,14563,2219,14582,2218,14599,2219,14618,2221,14636,2222,14654,2224,14672,2226,14690,2230,14709,2233,14726,2237,14745,2241,14762,2246,14780,2251,14798,2276,14866,2308,14934,2345,14996,2389,15055,2438,15109,2493,15159,2507,15169,2522,15180,2537,15192,2552,15201,2615,15239,2682,15271,2698,15277,2733,15289,2804,15309,2821,15312,2840,15316,2913,15325,2931,15325,2950,15327,2968,15327,3005,15326,3022,15324,3041,15323,3095,15316,3113,15311,3131,15308,3185,15294,3202,15288,3220,15283,3254,15269,3270,15261,3287,15254,3336,15229,3427,15167,3469,15132,3482,15119,3496,15107,3521,15080,3532,15065,3545,15052,3578,15008,3588,14992,3598,14978,3626,14930,3634,14913,3642,14898,3657,14864,3664,14847,3670,14829,3676,14812,3695,14741,3698,14722,3705,14687,3712,14614,3712,14595,3713,14578,3710,14522,3702,14450,3698,14431,3695,14414,3690,14396,3685,14377,3669,14326,3640,14258,3605,14193,3565,14133,3518,14075,3466,14024,3452,14011,3439,14001,3424,13989,3409,13977,3395,13968,3379,13956,3364,13947,3348,13937,3283,13903,3266,13895,3250,13889,3233,13881,3216,13876,3198,13869,3181,13863,3163,13858,3145,13853,3128,13850,3110,13846,3092,13843,3073,13839,3055,13837,3037,13835,3019,13834,3000,13833,2982,13833,2963,13831,2945,13831,2927,13833,2909,13834,2891,13836,2872,13837,2854,13840,2836,13844,2818,13847,2801,13851,2782,13854,2764,13859,2747,13865,2729,13870,2661,13897,2645,13905,2628,13912,2611,13920,2490,14002,2476,14014,2463,14027,2449,14039,2398,14092,2387,14107,2375,14120,2364,14135,2354,14151,2343,14166,2334,14182,2323,14196,2314,14212,2306,14229,2297,14245,2290,14262,2281,14277,2274,14294,2268,14312,2261,14329,2256,14347,2250,14363,2245,14381,2240,14399,2237,14418,2232,14435,2230,14454,2226,14471,2224,14489,2222,14508,2220,14526,2220,14545xe" filled="t" fillcolor="#FFB92E" stroked="f">
              <v:path arrowok="t"/>
              <v:fill/>
            </v:shape>
            <w10:wrap type="none"/>
          </v:group>
        </w:pict>
      </w:r>
      <w:r>
        <w:pict>
          <v:group style="position:absolute;margin-left:1133.14pt;margin-top:0.0003pt;width:306.86pt;height:165.695pt;mso-position-horizontal-relative:page;mso-position-vertical-relative:page;z-index:-3234" coordorigin="22663,0" coordsize="6137,3314">
            <v:shape type="#_x0000_t75" style="position:absolute;left:22663;top:0;width:6137;height:3314">
              <v:imagedata o:title="" r:id="rId56"/>
            </v:shape>
            <v:shape style="position:absolute;left:25622;top:422;width:1530;height:1530" coordorigin="25622,422" coordsize="1530,1530" path="m25627,1265l25631,1301,25634,1320,25638,1339,25646,1375,25668,1447,25697,1516,25732,1582,25775,1645,25822,1702,25876,1756,25934,1803,25948,1813,25964,1824,25980,1835,25996,1844,26012,1854,26079,1886,26149,1914,26167,1919,26186,1925,26204,1930,26222,1935,26240,1937,26277,1944,26352,1951,26370,1951,26390,1952,26427,1951,26446,1951,26482,1945,26502,1944,26520,1940,26557,1934,26611,1919,26629,1912,26647,1907,26700,1886,26782,1843,26845,1801,26917,1740,26956,1700,26967,1685,26980,1671,27014,1627,27034,1594,27045,1580,27053,1562,27072,1530,27080,1513,27095,1479,27101,1460,27114,1425,27134,1353,27138,1334,27142,1317,27145,1298,27147,1280,27148,1260,27150,1241,27152,1224,27152,1204,27151,1166,27146,1092,27143,1073,27141,1055,27137,1036,27133,1017,27124,982,27101,911,27070,842,27032,776,26989,716,26939,658,26886,607,26826,561,26811,551,26795,540,26778,530,26763,521,26747,513,26729,503,26712,495,26695,487,26678,479,26661,474,26643,466,26626,461,26589,450,26516,434,26498,431,26479,428,26460,426,26441,424,26423,424,26404,422,26386,423,26367,423,26329,424,26311,427,26292,428,26254,434,26237,438,26218,441,26145,461,26076,489,26059,497,26041,504,26025,513,25900,597,25886,609,25873,623,25859,635,25807,689,25761,748,25751,765,25740,779,25721,811,25712,829,25703,845,25688,879,25680,897,25673,913,25667,932,25660,949,25655,967,25649,985,25646,1004,25641,1022,25628,1095,25626,1114,25625,1134,25623,1152,25623,1171,25622,1188,25623,1207,25623,1226,25624,1245,25627,1265xe" filled="t" fillcolor="#123181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1"/>
        <w:ind w:left="8920"/>
      </w:pP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home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7"/>
          <w:szCs w:val="17"/>
        </w:rPr>
        <w:jc w:val="left"/>
        <w:spacing w:before="1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ind w:left="8940"/>
        <w:sectPr>
          <w:type w:val="continuous"/>
          <w:pgSz w:w="28800" w:h="16200" w:orient="landscape"/>
          <w:pgMar w:top="420" w:bottom="280" w:left="1320" w:right="660"/>
        </w:sectPr>
      </w:pPr>
      <w:r>
        <w:rPr>
          <w:rFonts w:cs="Arial" w:hAnsi="Arial" w:eastAsia="Arial" w:ascii="Arial"/>
          <w:color w:val="123181"/>
          <w:spacing w:val="20"/>
          <w:w w:val="100"/>
          <w:sz w:val="46"/>
          <w:szCs w:val="46"/>
        </w:rPr>
        <w:t>htdocs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8"/>
          <w:szCs w:val="18"/>
        </w:rPr>
        <w:jc w:val="left"/>
        <w:spacing w:before="7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1" w:lineRule="exact" w:line="500"/>
        <w:ind w:left="100"/>
      </w:pPr>
      <w:r>
        <w:rPr>
          <w:rFonts w:cs="Arial" w:hAnsi="Arial" w:eastAsia="Arial" w:ascii="Arial"/>
          <w:color w:val="123181"/>
          <w:spacing w:val="20"/>
          <w:w w:val="100"/>
          <w:position w:val="-2"/>
          <w:sz w:val="46"/>
          <w:szCs w:val="46"/>
        </w:rPr>
        <w:t>htdocs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  <w:sectPr>
          <w:pgSz w:w="28800" w:h="16200" w:orient="landscape"/>
          <w:pgMar w:top="1520" w:bottom="280" w:left="2420" w:right="4220"/>
        </w:sectPr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1" w:lineRule="auto" w:line="272"/>
        <w:ind w:left="3340" w:right="200" w:hanging="1260"/>
      </w:pPr>
      <w:r>
        <w:pict>
          <v:shape type="#_x0000_t75" style="position:absolute;margin-left:1219.36pt;margin-top:273.714pt;width:220.678pt;height:536.162pt;mso-position-horizontal-relative:page;mso-position-vertical-relative:page;z-index:-3218">
            <v:imagedata o:title="" r:id="rId57"/>
          </v:shape>
        </w:pict>
      </w:r>
      <w:r>
        <w:pict>
          <v:group style="position:absolute;margin-left:47.1855pt;margin-top:108.9pt;width:453.081pt;height:187.726pt;mso-position-horizontal-relative:page;mso-position-vertical-relative:page;z-index:-3224" coordorigin="944,2178" coordsize="9062,3755">
            <v:shape style="position:absolute;left:970;top:2205;width:1037;height:830" coordorigin="970,2205" coordsize="1037,830" path="m1489,2308l1385,2205,1074,2205,1034,2213,1001,2235,979,2268,971,2308,970,2931,978,2971,1001,3004,1034,3026,1074,3035,1904,3035,1944,3026,1977,3004,2000,2971,2008,2931,2008,2412,2000,2372,1977,2339,1944,2316,1904,2308,1489,2308xe" filled="t" fillcolor="#FAD02B" stroked="f">
              <v:path arrowok="t"/>
              <v:fill/>
            </v:shape>
            <v:shape style="position:absolute;left:1362;top:3865;width:1484;height:0" coordorigin="1362,3865" coordsize="1484,0" path="m1362,3865l2846,3865e" filled="f" stroked="t" strokeweight="2.86102pt" strokecolor="#FAD02B">
              <v:path arrowok="t"/>
            </v:shape>
            <v:shape style="position:absolute;left:2787;top:3675;width:283;height:380" coordorigin="2787,3675" coordsize="283,380" path="m3070,3865l2787,3675,2787,4054,3070,3865xe" filled="t" fillcolor="#FAD02B" stroked="f">
              <v:path arrowok="t"/>
              <v:fill/>
            </v:shape>
            <v:shape style="position:absolute;left:1359;top:2948;width:0;height:918" coordorigin="1359,2948" coordsize="0,918" path="m1359,2948l1359,3865e" filled="f" stroked="t" strokeweight="2.41748pt" strokecolor="#FAD02B">
              <v:path arrowok="t"/>
            </v:shape>
            <v:shape type="#_x0000_t75" style="position:absolute;left:3260;top:3437;width:1245;height:1245">
              <v:imagedata o:title="" r:id="rId58"/>
            </v:shape>
            <v:shape type="#_x0000_t75" style="position:absolute;left:3260;top:4620;width:1245;height:1245">
              <v:imagedata o:title="" r:id="rId59"/>
            </v:shape>
            <v:shape style="position:absolute;left:3067;top:3382;width:6867;height:0" coordorigin="3067,3382" coordsize="6867,0" path="m3067,3382l9934,3382e" filled="f" stroked="t" strokeweight="7.0062pt" strokecolor="#123181">
              <v:path arrowok="t"/>
            </v:shape>
            <v:shape style="position:absolute;left:3136;top:3451;width:0;height:2340" coordorigin="3136,3451" coordsize="0,2340" path="m3136,3451l3136,5791e" filled="f" stroked="t" strokeweight="6.9764pt" strokecolor="#123181">
              <v:path arrowok="t"/>
            </v:shape>
            <v:shape style="position:absolute;left:3067;top:5861;width:6867;height:0" coordorigin="3067,5861" coordsize="6867,0" path="m3067,5861l9934,5861e" filled="f" stroked="t" strokeweight="7.1062pt" strokecolor="#123181">
              <v:path arrowok="t"/>
            </v:shape>
            <v:shape style="position:absolute;left:9864;top:3451;width:0;height:2340" coordorigin="9864,3451" coordsize="0,2340" path="m9864,3451l9864,5791e" filled="f" stroked="t" strokeweight="7.1226pt" strokecolor="#123181">
              <v:path arrowok="t"/>
            </v:shape>
            <w10:wrap type="none"/>
          </v:group>
        </w:pict>
      </w:r>
      <w:r>
        <w:pict>
          <v:group style="position:absolute;margin-left:0pt;margin-top:523.441pt;width:493.347pt;height:286.559pt;mso-position-horizontal-relative:page;mso-position-vertical-relative:page;z-index:-3226" coordorigin="0,10469" coordsize="9867,5731">
            <v:shape type="#_x0000_t75" style="position:absolute;left:0;top:11398;width:6005;height:4802">
              <v:imagedata o:title="" r:id="rId60"/>
            </v:shape>
            <v:shape style="position:absolute;left:0;top:14783;width:15;height:215" coordorigin="0,14783" coordsize="15,215" path="m5,14981l15,14907,15,14889,15,14871,4,14798,0,14783,0,14998,5,14981xe" filled="t" fillcolor="#FFB92E" stroked="f">
              <v:path arrowok="t"/>
              <v:fill/>
            </v:shape>
            <v:shape style="position:absolute;left:1909;top:13831;width:1495;height:1496" coordorigin="1909,13831" coordsize="1495,1496" path="m1911,14545l1909,14563,1910,14582,1909,14599,1910,14618,1911,14636,1913,14654,1915,14672,1917,14690,1921,14709,1924,14726,1928,14745,1932,14762,1937,14780,1942,14798,1967,14866,1999,14934,2036,14996,2080,15055,2129,15109,2184,15159,2198,15169,2213,15180,2228,15192,2243,15201,2306,15239,2373,15271,2389,15277,2424,15289,2495,15309,2512,15312,2531,15316,2604,15325,2621,15325,2640,15327,2659,15327,2695,15326,2713,15324,2732,15323,2786,15316,2804,15311,2822,15308,2876,15294,2892,15288,2910,15283,2945,15269,2961,15261,2978,15254,3027,15229,3118,15167,3160,15132,3173,15119,3187,15107,3212,15080,3223,15065,3236,15052,3269,15008,3279,14992,3289,14978,3317,14930,3325,14913,3333,14898,3348,14864,3355,14847,3360,14829,3367,14812,3386,14741,3389,14722,3396,14687,3403,14614,3403,14595,3404,14578,3401,14522,3393,14450,3389,14431,3386,14414,3381,14396,3376,14377,3360,14326,3331,14258,3296,14193,3256,14133,3209,14075,3157,14024,3143,14011,3129,14001,3115,13989,3100,13977,3086,13968,3070,13956,3055,13947,3039,13937,2974,13903,2957,13895,2941,13889,2924,13881,2907,13876,2889,13869,2872,13863,2854,13858,2836,13853,2819,13850,2801,13846,2783,13843,2764,13839,2746,13837,2728,13835,2710,13834,2691,13833,2673,13833,2654,13831,2636,13831,2618,13833,2600,13834,2582,13836,2563,13837,2545,13840,2527,13844,2509,13847,2491,13851,2473,13854,2455,13859,2438,13865,2420,13870,2352,13897,2336,13905,2319,13912,2302,13920,2181,14002,2167,14014,2154,14027,2140,14039,2089,14092,2078,14107,2066,14120,2055,14135,2045,14151,2034,14166,2025,14182,2014,14196,2005,14212,1997,14229,1988,14245,1981,14262,1972,14277,1965,14294,1959,14312,1952,14329,1947,14347,1941,14363,1936,14381,1931,14399,1927,14418,1923,14435,1920,14454,1917,14471,1915,14489,1913,14508,1911,14526,1911,14545xe" filled="t" fillcolor="#123181" stroked="f">
              <v:path arrowok="t"/>
              <v:fill/>
            </v:shape>
            <v:shape style="position:absolute;left:6186;top:10495;width:0;height:716" coordorigin="6186,10495" coordsize="0,716" path="m6186,10495l6186,11211e" filled="f" stroked="t" strokeweight="2.65402pt" strokecolor="#008000">
              <v:path arrowok="t"/>
            </v:shape>
            <v:shape style="position:absolute;left:6010;top:11156;width:352;height:262" coordorigin="6010,11156" coordsize="352,262" path="m6362,11156l6010,11156,6186,11418,6362,11156xe" filled="t" fillcolor="#008000" stroked="f">
              <v:path arrowok="t"/>
              <v:fill/>
            </v:shape>
            <v:shape style="position:absolute;left:3534;top:11695;width:787;height:630" coordorigin="3534,11695" coordsize="787,630" path="m3928,11774l3849,11695,3613,11695,3582,11702,3557,11719,3541,11744,3535,11774,3534,12247,3540,12277,3557,12302,3582,12319,3613,12325,4243,12325,4274,12319,4299,12302,4315,12277,4322,12247,4322,11853,4315,11822,4299,11797,4274,11780,4243,11774,3928,11774xe" filled="t" fillcolor="#008000" stroked="f">
              <v:path arrowok="t"/>
              <v:fill/>
            </v:shape>
            <v:shape style="position:absolute;left:2931;top:11486;width:6864;height:0" coordorigin="2931,11486" coordsize="6864,0" path="m2931,11486l9795,11486e" filled="f" stroked="t" strokeweight="7.0076pt" strokecolor="#008000">
              <v:path arrowok="t"/>
            </v:shape>
            <v:shape style="position:absolute;left:2999;top:11555;width:0;height:881" coordorigin="2999,11555" coordsize="0,881" path="m2999,11555l2999,12436e" filled="f" stroked="t" strokeweight="6.9734pt" strokecolor="#008000">
              <v:path arrowok="t"/>
            </v:shape>
            <v:shape style="position:absolute;left:2931;top:12507;width:6864;height:0" coordorigin="2931,12507" coordsize="6864,0" path="m2931,12507l9795,12507e" filled="f" stroked="t" strokeweight="7.2079pt" strokecolor="#008000">
              <v:path arrowok="t"/>
            </v:shape>
            <w10:wrap type="none"/>
          </v:group>
        </w:pict>
      </w:r>
      <w:r>
        <w:pict>
          <v:shape type="#_x0000_t202" style="position:absolute;margin-left:1116.9pt;margin-top:273.714pt;width:323.1pt;height:536.162pt;mso-position-horizontal-relative:page;mso-position-vertical-relative:page;z-index:-3227" filled="f" stroked="f">
            <v:textbox inset="0,0,0,0">
              <w:txbxContent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0"/>
                      <w:szCs w:val="20"/>
                    </w:rPr>
                    <w:jc w:val="left"/>
                    <w:spacing w:lineRule="exact" w:line="200"/>
                  </w:pPr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rPr>
                      <w:sz w:val="22"/>
                      <w:szCs w:val="22"/>
                    </w:rPr>
                    <w:jc w:val="left"/>
                    <w:spacing w:before="15" w:lineRule="exact" w:line="220"/>
                  </w:pPr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80"/>
                      <w:szCs w:val="80"/>
                    </w:rPr>
                    <w:jc w:val="left"/>
                    <w:ind w:left="1371"/>
                  </w:pPr>
                  <w:r>
                    <w:rPr>
                      <w:rFonts w:cs="Arial" w:hAnsi="Arial" w:eastAsia="Arial" w:ascii="Arial"/>
                      <w:spacing w:val="59"/>
                      <w:w w:val="100"/>
                      <w:sz w:val="80"/>
                      <w:szCs w:val="80"/>
                    </w:rPr>
                    <w:t>file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80"/>
                      <w:szCs w:val="80"/>
                    </w:rPr>
                  </w:r>
                </w:p>
                <w:p>
                  <w:pPr>
                    <w:rPr>
                      <w:sz w:val="16"/>
                      <w:szCs w:val="16"/>
                    </w:rPr>
                    <w:jc w:val="left"/>
                    <w:spacing w:lineRule="exact" w:line="160"/>
                  </w:pPr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rPr>
                      <w:rFonts w:cs="Arial" w:hAnsi="Arial" w:eastAsia="Arial" w:ascii="Arial"/>
                      <w:sz w:val="80"/>
                      <w:szCs w:val="80"/>
                    </w:rPr>
                    <w:jc w:val="left"/>
                  </w:pPr>
                  <w:r>
                    <w:rPr>
                      <w:rFonts w:cs="Arial" w:hAnsi="Arial" w:eastAsia="Arial" w:ascii="Arial"/>
                      <w:spacing w:val="62"/>
                      <w:w w:val="100"/>
                      <w:sz w:val="80"/>
                      <w:szCs w:val="80"/>
                    </w:rPr>
                    <w:t>Folder</w:t>
                  </w:r>
                  <w:r>
                    <w:rPr>
                      <w:rFonts w:cs="Arial" w:hAnsi="Arial" w:eastAsia="Arial" w:ascii="Arial"/>
                      <w:spacing w:val="0"/>
                      <w:w w:val="100"/>
                      <w:sz w:val="80"/>
                      <w:szCs w:val="80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123181"/>
          <w:spacing w:val="2"/>
          <w:w w:val="100"/>
          <w:sz w:val="46"/>
          <w:szCs w:val="46"/>
        </w:rPr>
        <w:t>C</w:t>
      </w:r>
      <w:r>
        <w:rPr>
          <w:rFonts w:cs="Arial" w:hAnsi="Arial" w:eastAsia="Arial" w:ascii="Arial"/>
          <w:color w:val="123181"/>
          <w:spacing w:val="24"/>
          <w:w w:val="100"/>
          <w:sz w:val="46"/>
          <w:szCs w:val="46"/>
        </w:rPr>
        <w:t>o</w:t>
      </w:r>
      <w:r>
        <w:rPr>
          <w:rFonts w:cs="Arial" w:hAnsi="Arial" w:eastAsia="Arial" w:ascii="Arial"/>
          <w:color w:val="123181"/>
          <w:spacing w:val="38"/>
          <w:w w:val="100"/>
          <w:sz w:val="46"/>
          <w:szCs w:val="46"/>
        </w:rPr>
        <w:t>d</w:t>
      </w:r>
      <w:r>
        <w:rPr>
          <w:rFonts w:cs="Arial" w:hAnsi="Arial" w:eastAsia="Arial" w:ascii="Arial"/>
          <w:color w:val="123181"/>
          <w:spacing w:val="6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123181"/>
          <w:spacing w:val="-3"/>
          <w:w w:val="100"/>
          <w:sz w:val="46"/>
          <w:szCs w:val="46"/>
        </w:rPr>
        <w:t>l</w:t>
      </w:r>
      <w:r>
        <w:rPr>
          <w:rFonts w:cs="Arial" w:hAnsi="Arial" w:eastAsia="Arial" w:ascii="Arial"/>
          <w:color w:val="123181"/>
          <w:spacing w:val="38"/>
          <w:w w:val="100"/>
          <w:sz w:val="46"/>
          <w:szCs w:val="46"/>
        </w:rPr>
        <w:t>g</w:t>
      </w:r>
      <w:r>
        <w:rPr>
          <w:rFonts w:cs="Arial" w:hAnsi="Arial" w:eastAsia="Arial" w:ascii="Arial"/>
          <w:color w:val="123181"/>
          <w:spacing w:val="27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t</w:t>
      </w:r>
      <w:r>
        <w:rPr>
          <w:rFonts w:cs="Arial" w:hAnsi="Arial" w:eastAsia="Arial" w:ascii="Arial"/>
          <w:color w:val="123181"/>
          <w:spacing w:val="6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123181"/>
          <w:spacing w:val="4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123181"/>
          <w:spacing w:val="-3"/>
          <w:w w:val="100"/>
          <w:sz w:val="40"/>
          <w:szCs w:val="40"/>
        </w:rPr>
        <w:t>-</w:t>
      </w: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2</w:t>
      </w:r>
      <w:r>
        <w:rPr>
          <w:rFonts w:cs="Arial" w:hAnsi="Arial" w:eastAsia="Arial" w:ascii="Arial"/>
          <w:color w:val="123181"/>
          <w:spacing w:val="-24"/>
          <w:w w:val="100"/>
          <w:sz w:val="46"/>
          <w:szCs w:val="46"/>
        </w:rPr>
        <w:t>.</w:t>
      </w: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2</w:t>
      </w:r>
      <w:r>
        <w:rPr>
          <w:rFonts w:cs="Arial" w:hAnsi="Arial" w:eastAsia="Arial" w:ascii="Arial"/>
          <w:color w:val="123181"/>
          <w:spacing w:val="-24"/>
          <w:w w:val="100"/>
          <w:sz w:val="46"/>
          <w:szCs w:val="46"/>
        </w:rPr>
        <w:t>.</w:t>
      </w:r>
      <w:r>
        <w:rPr>
          <w:rFonts w:cs="Arial" w:hAnsi="Arial" w:eastAsia="Arial" w:ascii="Arial"/>
          <w:color w:val="123181"/>
          <w:spacing w:val="21"/>
          <w:w w:val="100"/>
          <w:sz w:val="46"/>
          <w:szCs w:val="46"/>
        </w:rPr>
        <w:t>6</w:t>
      </w:r>
      <w:r>
        <w:rPr>
          <w:rFonts w:cs="Arial" w:hAnsi="Arial" w:eastAsia="Arial" w:ascii="Arial"/>
          <w:color w:val="123181"/>
          <w:spacing w:val="-24"/>
          <w:w w:val="100"/>
          <w:sz w:val="46"/>
          <w:szCs w:val="46"/>
        </w:rPr>
        <w:t>.</w:t>
      </w:r>
      <w:r>
        <w:rPr>
          <w:rFonts w:cs="Arial" w:hAnsi="Arial" w:eastAsia="Arial" w:ascii="Arial"/>
          <w:color w:val="123181"/>
          <w:spacing w:val="-10"/>
          <w:w w:val="100"/>
          <w:sz w:val="46"/>
          <w:szCs w:val="46"/>
        </w:rPr>
        <w:t>z</w: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8000"/>
          <w:spacing w:val="18"/>
          <w:w w:val="100"/>
          <w:sz w:val="46"/>
          <w:szCs w:val="46"/>
        </w:rPr>
        <w:t>atau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22" w:lineRule="auto" w:line="399"/>
        <w:ind w:left="3020" w:right="-79" w:hanging="940"/>
      </w:pPr>
      <w:r>
        <w:pict>
          <v:group style="position:absolute;margin-left:299.183pt;margin-top:78.4393pt;width:20.2591pt;height:48.8079pt;mso-position-horizontal-relative:page;mso-position-vertical-relative:paragraph;z-index:-3225" coordorigin="5984,1569" coordsize="405,976">
            <v:shape style="position:absolute;left:6186;top:1595;width:0;height:716" coordorigin="6186,1595" coordsize="0,716" path="m6186,1595l6186,2311e" filled="f" stroked="t" strokeweight="2.65402pt" strokecolor="#F34A86">
              <v:path arrowok="t"/>
            </v:shape>
            <v:shape style="position:absolute;left:6010;top:2256;width:352;height:262" coordorigin="6010,2256" coordsize="352,262" path="m6362,2256l6010,2256,6186,2518,6362,2256xe" filled="t" fillcolor="#F34A86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Codelgnite</w:t>
      </w:r>
      <w:r>
        <w:rPr>
          <w:rFonts w:cs="Arial" w:hAnsi="Arial" w:eastAsia="Arial" w:ascii="Arial"/>
          <w:color w:val="123181"/>
          <w:spacing w:val="9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123181"/>
          <w:spacing w:val="10"/>
          <w:w w:val="100"/>
          <w:sz w:val="40"/>
          <w:szCs w:val="40"/>
        </w:rPr>
        <w:t>-</w: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3.1.</w:t>
      </w:r>
      <w:r>
        <w:rPr>
          <w:rFonts w:cs="Arial" w:hAnsi="Arial" w:eastAsia="Arial" w:ascii="Arial"/>
          <w:color w:val="123181"/>
          <w:spacing w:val="-24"/>
          <w:w w:val="100"/>
          <w:sz w:val="46"/>
          <w:szCs w:val="46"/>
        </w:rPr>
        <w:t>1</w: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1.zip</w: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F34A86"/>
          <w:spacing w:val="19"/>
          <w:w w:val="100"/>
          <w:sz w:val="46"/>
          <w:szCs w:val="46"/>
        </w:rPr>
        <w:t>extract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auto" w:line="326"/>
        <w:ind w:left="3100" w:right="692" w:hanging="820"/>
      </w:pPr>
      <w:r>
        <w:pict>
          <v:group style="position:absolute;margin-left:176.706pt;margin-top:8.59723pt;width:39.3749pt;height:31.5pt;mso-position-horizontal-relative:page;mso-position-vertical-relative:paragraph;z-index:-3223" coordorigin="3534,172" coordsize="787,630">
            <v:shape style="position:absolute;left:3534;top:172;width:787;height:630" coordorigin="3534,172" coordsize="787,630" path="m3928,251l3849,172,3613,172,3582,178,3557,195,3541,220,3535,251,3534,723,3540,754,3557,779,3582,796,3613,802,4243,802,4274,796,4299,779,4315,754,4322,723,4322,329,4315,299,4299,274,4274,257,4243,251,3928,251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144.812pt;margin-top:-3.30457pt;width:350.364pt;height:127.449pt;mso-position-horizontal-relative:page;mso-position-vertical-relative:paragraph;z-index:-3221" coordorigin="2896,-66" coordsize="7007,2549">
            <v:shape style="position:absolute;left:2966;top:4;width:6867;height:0" coordorigin="2966,4" coordsize="6867,0" path="m2966,4l9833,4e" filled="f" stroked="t" strokeweight="7.0062pt" strokecolor="#123181">
              <v:path arrowok="t"/>
            </v:shape>
            <v:shape style="position:absolute;left:3035;top:73;width:0;height:2340" coordorigin="3035,73" coordsize="0,2340" path="m3035,73l3035,2413e" filled="f" stroked="t" strokeweight="6.9764pt" strokecolor="#123181">
              <v:path arrowok="t"/>
            </v:shape>
            <w10:wrap type="none"/>
          </v:group>
        </w:pict>
      </w:r>
      <w:r>
        <w:pict>
          <v:group style="position:absolute;margin-left:144.762pt;margin-top:0.0727805pt;width:350.464pt;height:127.64pt;mso-position-horizontal-relative:page;mso-position-vertical-relative:paragraph;z-index:-3220" coordorigin="2895,1" coordsize="7009,2553">
            <v:shape style="position:absolute;left:2966;top:2483;width:6867;height:0" coordorigin="2966,2483" coordsize="6867,0" path="m2966,2483l9833,2483e" filled="f" stroked="t" strokeweight="7.1062pt" strokecolor="#123181">
              <v:path arrowok="t"/>
            </v:shape>
            <v:shape style="position:absolute;left:9763;top:73;width:0;height:2340" coordorigin="9763,73" coordsize="0,2340" path="m9763,73l9763,2413e" filled="f" stroked="t" strokeweight="7.1227pt" strokecolor="#123181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Codelgnite</w:t>
      </w:r>
      <w:r>
        <w:rPr>
          <w:rFonts w:cs="Arial" w:hAnsi="Arial" w:eastAsia="Arial" w:ascii="Arial"/>
          <w:color w:val="123181"/>
          <w:spacing w:val="10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123181"/>
          <w:spacing w:val="11"/>
          <w:w w:val="100"/>
          <w:sz w:val="40"/>
          <w:szCs w:val="40"/>
        </w:rPr>
        <w:t>-</w: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2.2.6</w: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8000"/>
          <w:spacing w:val="18"/>
          <w:w w:val="100"/>
          <w:sz w:val="46"/>
          <w:szCs w:val="46"/>
        </w:rPr>
        <w:t>atau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8"/>
          <w:szCs w:val="18"/>
        </w:rPr>
        <w:jc w:val="left"/>
        <w:spacing w:before="6" w:lineRule="exact" w:line="180"/>
      </w:pPr>
      <w:r>
        <w:rPr>
          <w:sz w:val="18"/>
          <w:szCs w:val="18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auto" w:line="372"/>
        <w:ind w:left="2940" w:right="453" w:hanging="660"/>
      </w:pPr>
      <w:r>
        <w:pict>
          <v:group style="position:absolute;margin-left:176.706pt;margin-top:1.55053pt;width:39.3749pt;height:31.5pt;mso-position-horizontal-relative:page;mso-position-vertical-relative:paragraph;z-index:-3222" coordorigin="3534,31" coordsize="787,630">
            <v:shape style="position:absolute;left:3534;top:31;width:787;height:630" coordorigin="3534,31" coordsize="787,630" path="m3928,110l3849,31,3613,31,3582,37,3557,54,3541,79,3535,110,3534,582,3540,613,3557,638,3582,655,3613,661,4243,661,4274,655,4299,638,4315,613,4322,582,4322,189,4315,158,4299,133,4274,116,4243,110,3928,110xe" filled="t" fillcolor="#F34A86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2"/>
          <w:w w:val="100"/>
          <w:sz w:val="46"/>
          <w:szCs w:val="46"/>
        </w:rPr>
        <w:t>Codelgnite</w: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123181"/>
          <w:spacing w:val="12"/>
          <w:w w:val="100"/>
          <w:sz w:val="40"/>
          <w:szCs w:val="40"/>
        </w:rPr>
        <w:t>-</w:t>
      </w:r>
      <w:r>
        <w:rPr>
          <w:rFonts w:cs="Arial" w:hAnsi="Arial" w:eastAsia="Arial" w:ascii="Arial"/>
          <w:color w:val="123181"/>
          <w:spacing w:val="12"/>
          <w:w w:val="100"/>
          <w:sz w:val="46"/>
          <w:szCs w:val="46"/>
        </w:rPr>
        <w:t>3.1.</w:t>
      </w:r>
      <w:r>
        <w:rPr>
          <w:rFonts w:cs="Arial" w:hAnsi="Arial" w:eastAsia="Arial" w:ascii="Arial"/>
          <w:color w:val="123181"/>
          <w:spacing w:val="-22"/>
          <w:w w:val="100"/>
          <w:sz w:val="46"/>
          <w:szCs w:val="46"/>
        </w:rPr>
        <w:t>1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1</w:t>
      </w:r>
      <w:r>
        <w:rPr>
          <w:rFonts w:cs="Arial" w:hAnsi="Arial" w:eastAsia="Arial" w:ascii="Arial"/>
          <w:color w:val="123181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8000"/>
          <w:spacing w:val="20"/>
          <w:w w:val="100"/>
          <w:sz w:val="46"/>
          <w:szCs w:val="46"/>
        </w:rPr>
        <w:t>rename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6"/>
          <w:szCs w:val="16"/>
        </w:rPr>
        <w:jc w:val="left"/>
        <w:spacing w:before="8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center"/>
        <w:ind w:left="2226" w:right="2802"/>
      </w:pPr>
      <w:r>
        <w:pict>
          <v:group style="position:absolute;margin-left:486.233pt;margin-top:-7.69057pt;width:0pt;height:44.1152pt;mso-position-horizontal-relative:page;mso-position-vertical-relative:paragraph;z-index:-3219" coordorigin="9725,-154" coordsize="0,882">
            <v:shape style="position:absolute;left:9725;top:-154;width:0;height:882" coordorigin="9725,-154" coordsize="0,882" path="m9725,-154l9725,728e" filled="f" stroked="t" strokeweight="7.1198pt" strokecolor="#008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1"/>
          <w:w w:val="100"/>
          <w:sz w:val="46"/>
          <w:szCs w:val="46"/>
        </w:rPr>
        <w:t>mardira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br w:type="column"/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</w:pPr>
      <w:r>
        <w:rPr>
          <w:rFonts w:cs="Arial" w:hAnsi="Arial" w:eastAsia="Arial" w:ascii="Arial"/>
          <w:spacing w:val="73"/>
          <w:w w:val="100"/>
          <w:sz w:val="80"/>
          <w:szCs w:val="80"/>
        </w:rPr>
        <w:t>Langka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h</w:t>
      </w:r>
      <w:r>
        <w:rPr>
          <w:rFonts w:cs="Arial" w:hAnsi="Arial" w:eastAsia="Arial" w:ascii="Arial"/>
          <w:spacing w:val="43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75"/>
          <w:w w:val="100"/>
          <w:sz w:val="80"/>
          <w:szCs w:val="80"/>
        </w:rPr>
        <w:t>berikutny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a</w:t>
      </w:r>
      <w:r>
        <w:rPr>
          <w:rFonts w:cs="Arial" w:hAnsi="Arial" w:eastAsia="Arial" w:ascii="Arial"/>
          <w:spacing w:val="45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67"/>
          <w:w w:val="100"/>
          <w:sz w:val="80"/>
          <w:szCs w:val="80"/>
        </w:rPr>
        <w:t>extract</w:t>
      </w:r>
      <w:r>
        <w:rPr>
          <w:rFonts w:cs="Arial" w:hAnsi="Arial" w:eastAsia="Arial" w:ascii="Arial"/>
          <w:spacing w:val="0"/>
          <w:w w:val="100"/>
          <w:sz w:val="80"/>
          <w:szCs w:val="80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auto" w:line="281"/>
        <w:ind w:left="2580" w:right="2136" w:hanging="2580"/>
      </w:pPr>
      <w:r>
        <w:rPr>
          <w:rFonts w:cs="Arial" w:hAnsi="Arial" w:eastAsia="Arial" w:ascii="Arial"/>
          <w:spacing w:val="68"/>
          <w:w w:val="100"/>
          <w:sz w:val="80"/>
          <w:szCs w:val="80"/>
        </w:rPr>
        <w:t>Codelgnite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r</w:t>
      </w:r>
      <w:r>
        <w:rPr>
          <w:rFonts w:cs="Arial" w:hAnsi="Arial" w:eastAsia="Arial" w:ascii="Arial"/>
          <w:spacing w:val="33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72"/>
          <w:w w:val="100"/>
          <w:sz w:val="80"/>
          <w:szCs w:val="80"/>
        </w:rPr>
        <w:t>da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n</w:t>
      </w:r>
      <w:r>
        <w:rPr>
          <w:rFonts w:cs="Arial" w:hAnsi="Arial" w:eastAsia="Arial" w:ascii="Arial"/>
          <w:spacing w:val="39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64"/>
          <w:w w:val="100"/>
          <w:sz w:val="80"/>
          <w:szCs w:val="80"/>
        </w:rPr>
        <w:t>rename</w:t>
      </w:r>
      <w:r>
        <w:rPr>
          <w:rFonts w:cs="Arial" w:hAnsi="Arial" w:eastAsia="Arial" w:ascii="Arial"/>
          <w:spacing w:val="64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70"/>
          <w:w w:val="100"/>
          <w:sz w:val="80"/>
          <w:szCs w:val="80"/>
        </w:rPr>
        <w:t>menjad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i</w:t>
      </w:r>
      <w:r>
        <w:rPr>
          <w:rFonts w:cs="Arial" w:hAnsi="Arial" w:eastAsia="Arial" w:ascii="Arial"/>
          <w:spacing w:val="40"/>
          <w:w w:val="100"/>
          <w:sz w:val="80"/>
          <w:szCs w:val="80"/>
        </w:rPr>
        <w:t> </w:t>
      </w:r>
      <w:r>
        <w:rPr>
          <w:rFonts w:cs="Arial" w:hAnsi="Arial" w:eastAsia="Arial" w:ascii="Arial"/>
          <w:spacing w:val="62"/>
          <w:w w:val="100"/>
          <w:sz w:val="72"/>
          <w:szCs w:val="72"/>
        </w:rPr>
        <w:t>"</w:t>
      </w:r>
      <w:r>
        <w:rPr>
          <w:rFonts w:cs="Arial" w:hAnsi="Arial" w:eastAsia="Arial" w:ascii="Arial"/>
          <w:spacing w:val="62"/>
          <w:w w:val="100"/>
          <w:sz w:val="80"/>
          <w:szCs w:val="80"/>
        </w:rPr>
        <w:t>mardira</w:t>
      </w:r>
      <w:r>
        <w:rPr>
          <w:rFonts w:cs="Arial" w:hAnsi="Arial" w:eastAsia="Arial" w:ascii="Arial"/>
          <w:spacing w:val="62"/>
          <w:w w:val="100"/>
          <w:sz w:val="72"/>
          <w:szCs w:val="72"/>
        </w:rPr>
        <w:t>"</w:t>
      </w:r>
      <w:r>
        <w:rPr>
          <w:rFonts w:cs="Arial" w:hAnsi="Arial" w:eastAsia="Arial" w:ascii="Arial"/>
          <w:spacing w:val="0"/>
          <w:w w:val="100"/>
          <w:sz w:val="80"/>
          <w:szCs w:val="8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8" w:lineRule="exact" w:line="240"/>
      </w:pPr>
      <w:r>
        <w:rPr>
          <w:sz w:val="24"/>
          <w:szCs w:val="24"/>
        </w:rPr>
      </w:r>
    </w:p>
    <w:p>
      <w:pPr>
        <w:rPr>
          <w:rFonts w:cs="Gill Sans MT" w:hAnsi="Gill Sans MT" w:eastAsia="Gill Sans MT" w:ascii="Gill Sans MT"/>
          <w:sz w:val="32"/>
          <w:szCs w:val="32"/>
        </w:rPr>
        <w:jc w:val="left"/>
        <w:ind w:left="2920"/>
        <w:sectPr>
          <w:type w:val="continuous"/>
          <w:pgSz w:w="28800" w:h="16200" w:orient="landscape"/>
          <w:pgMar w:top="420" w:bottom="280" w:left="2420" w:right="4220"/>
          <w:cols w:num="2" w:equalWidth="off">
            <w:col w:w="6773" w:space="3047"/>
            <w:col w:w="12340"/>
          </w:cols>
        </w:sectPr>
      </w:pPr>
      <w:r>
        <w:rPr>
          <w:rFonts w:cs="Gill Sans MT" w:hAnsi="Gill Sans MT" w:eastAsia="Gill Sans MT" w:ascii="Gill Sans MT"/>
          <w:b/>
          <w:spacing w:val="26"/>
          <w:w w:val="91"/>
          <w:sz w:val="32"/>
          <w:szCs w:val="32"/>
        </w:rPr>
        <w:t>*Not</w:t>
      </w:r>
      <w:r>
        <w:rPr>
          <w:rFonts w:cs="Gill Sans MT" w:hAnsi="Gill Sans MT" w:eastAsia="Gill Sans MT" w:ascii="Gill Sans MT"/>
          <w:b/>
          <w:spacing w:val="0"/>
          <w:w w:val="91"/>
          <w:sz w:val="32"/>
          <w:szCs w:val="32"/>
        </w:rPr>
        <w:t>e</w:t>
      </w:r>
      <w:r>
        <w:rPr>
          <w:rFonts w:cs="Gill Sans MT" w:hAnsi="Gill Sans MT" w:eastAsia="Gill Sans MT" w:ascii="Gill Sans MT"/>
          <w:b/>
          <w:spacing w:val="59"/>
          <w:w w:val="91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:</w:t>
      </w:r>
      <w:r>
        <w:rPr>
          <w:rFonts w:cs="Gill Sans MT" w:hAnsi="Gill Sans MT" w:eastAsia="Gill Sans MT" w:ascii="Gill Sans MT"/>
          <w:b/>
          <w:spacing w:val="53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0"/>
          <w:sz w:val="32"/>
          <w:szCs w:val="32"/>
        </w:rPr>
        <w:t>nam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a</w:t>
      </w:r>
      <w:r>
        <w:rPr>
          <w:rFonts w:cs="Gill Sans MT" w:hAnsi="Gill Sans MT" w:eastAsia="Gill Sans MT" w:ascii="Gill Sans MT"/>
          <w:b/>
          <w:spacing w:val="16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fo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l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d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e</w:t>
      </w:r>
      <w:r>
        <w:rPr>
          <w:rFonts w:cs="Gill Sans MT" w:hAnsi="Gill Sans MT" w:eastAsia="Gill Sans MT" w:ascii="Gill Sans MT"/>
          <w:b/>
          <w:i/>
          <w:spacing w:val="0"/>
          <w:w w:val="100"/>
          <w:sz w:val="32"/>
          <w:szCs w:val="32"/>
        </w:rPr>
        <w:t>r</w:t>
      </w:r>
      <w:r>
        <w:rPr>
          <w:rFonts w:cs="Gill Sans MT" w:hAnsi="Gill Sans MT" w:eastAsia="Gill Sans MT" w:ascii="Gill Sans MT"/>
          <w:b/>
          <w:i/>
          <w:spacing w:val="57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0"/>
          <w:sz w:val="32"/>
          <w:szCs w:val="32"/>
        </w:rPr>
        <w:t>silaka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n</w:t>
      </w:r>
      <w:r>
        <w:rPr>
          <w:rFonts w:cs="Gill Sans MT" w:hAnsi="Gill Sans MT" w:eastAsia="Gill Sans MT" w:ascii="Gill Sans MT"/>
          <w:b/>
          <w:spacing w:val="60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2"/>
          <w:sz w:val="32"/>
          <w:szCs w:val="32"/>
        </w:rPr>
        <w:t>dise</w:t>
      </w:r>
      <w:r>
        <w:rPr>
          <w:rFonts w:cs="Gill Sans MT" w:hAnsi="Gill Sans MT" w:eastAsia="Gill Sans MT" w:ascii="Gill Sans MT"/>
          <w:b/>
          <w:spacing w:val="29"/>
          <w:w w:val="106"/>
          <w:sz w:val="32"/>
          <w:szCs w:val="32"/>
        </w:rPr>
        <w:t>su</w:t>
      </w:r>
      <w:r>
        <w:rPr>
          <w:rFonts w:cs="Gill Sans MT" w:hAnsi="Gill Sans MT" w:eastAsia="Gill Sans MT" w:ascii="Gill Sans MT"/>
          <w:b/>
          <w:spacing w:val="29"/>
          <w:w w:val="98"/>
          <w:sz w:val="32"/>
          <w:szCs w:val="32"/>
        </w:rPr>
        <w:t>aikan</w:t>
      </w:r>
      <w:r>
        <w:rPr>
          <w:rFonts w:cs="Gill Sans MT" w:hAnsi="Gill Sans MT" w:eastAsia="Gill Sans MT" w:ascii="Gill Sans MT"/>
          <w:spacing w:val="0"/>
          <w:w w:val="100"/>
          <w:sz w:val="32"/>
          <w:szCs w:val="3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0pt;margin-top:3.01123e-005pt;width:1440pt;height:810pt;mso-position-horizontal-relative:page;mso-position-vertical-relative:page;z-index:-3216" coordorigin="0,0" coordsize="28800,16200">
            <v:shape type="#_x0000_t75" style="position:absolute;left:10994;top:0;width:17806;height:16200">
              <v:imagedata o:title="" r:id="rId61"/>
            </v:shape>
            <v:shape type="#_x0000_t75" style="position:absolute;left:62;top:49;width:17123;height:16233">
              <v:imagedata o:title="" r:id="rId62"/>
            </v:shape>
            <v:shape style="position:absolute;left:0;top:14216;width:1706;height:1964" coordorigin="0,14216" coordsize="1706,1964" path="m45,14488l0,14534,0,15861,48,15910,103,15958,160,16002,221,16041,284,16076,350,16105,418,16130,487,16150,558,16165,630,16175,702,16179,726,16179,798,16176,870,16168,941,16155,1011,16136,1079,16113,1146,16084,1210,16050,1271,16012,1330,15970,1385,15923,1436,15873,1484,15818,1528,15761,1567,15700,1602,15637,1632,15571,1657,15503,1677,15434,1691,15363,1701,15291,1705,15219,1706,15195,1703,15123,1695,15051,1681,14980,1663,14910,1639,14842,1610,14775,1577,14711,1539,14650,1496,14591,1450,14536,1399,14485,1345,14437,1287,14393,1226,14354,1163,14319,1097,14289,1029,14264,960,14244,889,14230,817,14220,745,14216,721,14216,697,14216,625,14221,553,14230,483,14246,413,14266,346,14291,280,14322,217,14357,156,14396,99,14440,45,14488xe" filled="t" fillcolor="#FFB92E" stroked="f">
              <v:path arrowok="t"/>
              <v:fill/>
            </v:shape>
            <w10:wrap type="none"/>
          </v:group>
        </w:pict>
      </w:r>
      <w:r>
        <w:pict>
          <v:group style="position:absolute;margin-left:-3.93701e-005pt;margin-top:0pt;width:1440pt;height:810pt;mso-position-horizontal-relative:page;mso-position-vertical-relative:page;z-index:-3217" coordorigin="0,0" coordsize="28800,16200">
            <v:shape style="position:absolute;left:0;top:0;width:28800;height:16200" coordorigin="0,0" coordsize="28800,16200" path="m28800,0l0,0,0,16200,28800,16200,28800,0xe" filled="t" fillcolor="#FFB92E" stroked="f">
              <v:path arrowok="t"/>
              <v:fill/>
            </v:shape>
            <w10:wrap type="none"/>
          </v:group>
        </w:pict>
      </w: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5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92"/>
          <w:szCs w:val="92"/>
        </w:rPr>
        <w:jc w:val="left"/>
        <w:spacing w:lineRule="exact" w:line="1000"/>
        <w:ind w:left="1020"/>
      </w:pPr>
      <w:r>
        <w:rPr>
          <w:rFonts w:cs="Arial" w:hAnsi="Arial" w:eastAsia="Arial" w:ascii="Arial"/>
          <w:color w:val="FFB92E"/>
          <w:spacing w:val="40"/>
          <w:w w:val="100"/>
          <w:position w:val="-1"/>
          <w:sz w:val="92"/>
          <w:szCs w:val="92"/>
        </w:rPr>
        <w:t>MEMULA</w:t>
      </w:r>
      <w:r>
        <w:rPr>
          <w:rFonts w:cs="Arial" w:hAnsi="Arial" w:eastAsia="Arial" w:ascii="Arial"/>
          <w:color w:val="FFB92E"/>
          <w:spacing w:val="0"/>
          <w:w w:val="100"/>
          <w:position w:val="-1"/>
          <w:sz w:val="92"/>
          <w:szCs w:val="92"/>
        </w:rPr>
        <w:t>I</w:t>
      </w:r>
      <w:r>
        <w:rPr>
          <w:rFonts w:cs="Arial" w:hAnsi="Arial" w:eastAsia="Arial" w:ascii="Arial"/>
          <w:color w:val="FFB92E"/>
          <w:spacing w:val="-19"/>
          <w:w w:val="100"/>
          <w:position w:val="-1"/>
          <w:sz w:val="92"/>
          <w:szCs w:val="92"/>
        </w:rPr>
        <w:t> </w:t>
      </w:r>
      <w:r>
        <w:rPr>
          <w:rFonts w:cs="Arial" w:hAnsi="Arial" w:eastAsia="Arial" w:ascii="Arial"/>
          <w:color w:val="FFB92E"/>
          <w:spacing w:val="20"/>
          <w:w w:val="100"/>
          <w:position w:val="-1"/>
          <w:sz w:val="92"/>
          <w:szCs w:val="92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2"/>
          <w:szCs w:val="9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80"/>
          <w:szCs w:val="80"/>
        </w:rPr>
        <w:jc w:val="center"/>
        <w:ind w:left="2420" w:right="11996"/>
      </w:pPr>
      <w:r>
        <w:rPr>
          <w:rFonts w:cs="Arial" w:hAnsi="Arial" w:eastAsia="Arial" w:ascii="Arial"/>
          <w:color w:val="FFB92E"/>
          <w:spacing w:val="71"/>
          <w:w w:val="100"/>
          <w:sz w:val="80"/>
          <w:szCs w:val="80"/>
        </w:rPr>
        <w:t>Kemudia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n</w:t>
      </w:r>
      <w:r>
        <w:rPr>
          <w:rFonts w:cs="Arial" w:hAnsi="Arial" w:eastAsia="Arial" w:ascii="Arial"/>
          <w:color w:val="FFB92E"/>
          <w:spacing w:val="143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46"/>
          <w:w w:val="100"/>
          <w:sz w:val="80"/>
          <w:szCs w:val="80"/>
        </w:rPr>
        <w:t>akse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s</w:t>
      </w:r>
      <w:r>
        <w:rPr>
          <w:rFonts w:cs="Arial" w:hAnsi="Arial" w:eastAsia="Arial" w:ascii="Arial"/>
          <w:color w:val="FFB92E"/>
          <w:spacing w:val="92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3"/>
          <w:w w:val="100"/>
          <w:sz w:val="80"/>
          <w:szCs w:val="80"/>
        </w:rPr>
        <w:t>project</w:t>
      </w:r>
      <w:r>
        <w:rPr>
          <w:rFonts w:cs="Arial" w:hAnsi="Arial" w:eastAsia="Arial" w:ascii="Arial"/>
          <w:color w:val="000000"/>
          <w:spacing w:val="0"/>
          <w:w w:val="100"/>
          <w:sz w:val="80"/>
          <w:szCs w:val="80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80"/>
          <w:szCs w:val="80"/>
        </w:rPr>
        <w:jc w:val="center"/>
        <w:spacing w:lineRule="auto" w:line="281"/>
        <w:ind w:left="31" w:right="9651" w:firstLine="26"/>
      </w:pPr>
      <w:r>
        <w:rPr>
          <w:rFonts w:cs="Arial" w:hAnsi="Arial" w:eastAsia="Arial" w:ascii="Arial"/>
          <w:color w:val="FFB92E"/>
          <w:spacing w:val="68"/>
          <w:w w:val="100"/>
          <w:sz w:val="80"/>
          <w:szCs w:val="80"/>
        </w:rPr>
        <w:t>CodeIgnite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r</w:t>
      </w:r>
      <w:r>
        <w:rPr>
          <w:rFonts w:cs="Arial" w:hAnsi="Arial" w:eastAsia="Arial" w:ascii="Arial"/>
          <w:color w:val="FFB92E"/>
          <w:spacing w:val="135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6"/>
          <w:w w:val="100"/>
          <w:sz w:val="80"/>
          <w:szCs w:val="80"/>
        </w:rPr>
        <w:t>melalu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i</w:t>
      </w:r>
      <w:r>
        <w:rPr>
          <w:rFonts w:cs="Arial" w:hAnsi="Arial" w:eastAsia="Arial" w:ascii="Arial"/>
          <w:color w:val="FFB92E"/>
          <w:spacing w:val="133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19"/>
          <w:w w:val="100"/>
          <w:sz w:val="80"/>
          <w:szCs w:val="80"/>
        </w:rPr>
        <w:t>UR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L</w:t>
      </w:r>
      <w:r>
        <w:rPr>
          <w:rFonts w:cs="Arial" w:hAnsi="Arial" w:eastAsia="Arial" w:ascii="Arial"/>
          <w:color w:val="FFB92E"/>
          <w:spacing w:val="9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0"/>
          <w:w w:val="100"/>
          <w:sz w:val="80"/>
          <w:szCs w:val="80"/>
        </w:rPr>
        <w:t>Browse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r</w:t>
      </w:r>
      <w:r>
        <w:rPr>
          <w:rFonts w:cs="Arial" w:hAnsi="Arial" w:eastAsia="Arial" w:ascii="Arial"/>
          <w:color w:val="FFB92E"/>
          <w:spacing w:val="121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,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8"/>
          <w:w w:val="100"/>
          <w:sz w:val="80"/>
          <w:szCs w:val="80"/>
        </w:rPr>
        <w:t>keti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k</w:t>
      </w:r>
      <w:r>
        <w:rPr>
          <w:rFonts w:cs="Arial" w:hAnsi="Arial" w:eastAsia="Arial" w:ascii="Arial"/>
          <w:color w:val="FFB92E"/>
          <w:spacing w:val="46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0"/>
          <w:w w:val="100"/>
          <w:sz w:val="72"/>
          <w:szCs w:val="72"/>
        </w:rPr>
        <w:t>"</w:t>
      </w:r>
      <w:r>
        <w:rPr>
          <w:rFonts w:cs="Arial" w:hAnsi="Arial" w:eastAsia="Arial" w:ascii="Arial"/>
          <w:color w:val="FFFFFF"/>
          <w:spacing w:val="70"/>
          <w:w w:val="100"/>
          <w:sz w:val="80"/>
          <w:szCs w:val="80"/>
        </w:rPr>
        <w:t>localhos</w:t>
      </w:r>
      <w:r>
        <w:rPr>
          <w:rFonts w:cs="Arial" w:hAnsi="Arial" w:eastAsia="Arial" w:ascii="Arial"/>
          <w:color w:val="FFFFFF"/>
          <w:spacing w:val="69"/>
          <w:w w:val="100"/>
          <w:sz w:val="80"/>
          <w:szCs w:val="80"/>
        </w:rPr>
        <w:t>t</w:t>
      </w:r>
      <w:r>
        <w:rPr>
          <w:rFonts w:cs="Arial" w:hAnsi="Arial" w:eastAsia="Arial" w:ascii="Arial"/>
          <w:color w:val="FFFFFF"/>
          <w:spacing w:val="70"/>
          <w:w w:val="100"/>
          <w:sz w:val="72"/>
          <w:szCs w:val="72"/>
        </w:rPr>
        <w:t>t</w:t>
      </w:r>
      <w:r>
        <w:rPr>
          <w:rFonts w:cs="Arial" w:hAnsi="Arial" w:eastAsia="Arial" w:ascii="Arial"/>
          <w:color w:val="FFFFFF"/>
          <w:spacing w:val="70"/>
          <w:w w:val="100"/>
          <w:sz w:val="80"/>
          <w:szCs w:val="80"/>
        </w:rPr>
        <w:t>mardira</w:t>
      </w:r>
      <w:r>
        <w:rPr>
          <w:rFonts w:cs="Arial" w:hAnsi="Arial" w:eastAsia="Arial" w:ascii="Arial"/>
          <w:color w:val="FFB92E"/>
          <w:spacing w:val="0"/>
          <w:w w:val="100"/>
          <w:sz w:val="72"/>
          <w:szCs w:val="72"/>
        </w:rPr>
        <w:t>"</w:t>
      </w:r>
      <w:r>
        <w:rPr>
          <w:rFonts w:cs="Arial" w:hAnsi="Arial" w:eastAsia="Arial" w:ascii="Arial"/>
          <w:color w:val="FFB92E"/>
          <w:spacing w:val="63"/>
          <w:w w:val="100"/>
          <w:sz w:val="72"/>
          <w:szCs w:val="72"/>
        </w:rPr>
        <w:t> </w:t>
      </w:r>
      <w:r>
        <w:rPr>
          <w:rFonts w:cs="Arial" w:hAnsi="Arial" w:eastAsia="Arial" w:ascii="Arial"/>
          <w:color w:val="FFB92E"/>
          <w:spacing w:val="67"/>
          <w:w w:val="100"/>
          <w:sz w:val="80"/>
          <w:szCs w:val="80"/>
        </w:rPr>
        <w:t>mak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a</w:t>
      </w:r>
      <w:r>
        <w:rPr>
          <w:rFonts w:cs="Arial" w:hAnsi="Arial" w:eastAsia="Arial" w:ascii="Arial"/>
          <w:color w:val="FFB92E"/>
          <w:spacing w:val="36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1"/>
          <w:w w:val="100"/>
          <w:sz w:val="80"/>
          <w:szCs w:val="80"/>
        </w:rPr>
        <w:t>akan</w:t>
      </w:r>
      <w:r>
        <w:rPr>
          <w:rFonts w:cs="Arial" w:hAnsi="Arial" w:eastAsia="Arial" w:ascii="Arial"/>
          <w:color w:val="FFB92E"/>
          <w:spacing w:val="61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83"/>
          <w:w w:val="100"/>
          <w:sz w:val="80"/>
          <w:szCs w:val="80"/>
        </w:rPr>
        <w:t>muncu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l</w:t>
      </w:r>
      <w:r>
        <w:rPr>
          <w:rFonts w:cs="Arial" w:hAnsi="Arial" w:eastAsia="Arial" w:ascii="Arial"/>
          <w:color w:val="FFB92E"/>
          <w:spacing w:val="167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53"/>
          <w:w w:val="100"/>
          <w:sz w:val="80"/>
          <w:szCs w:val="80"/>
        </w:rPr>
        <w:t>hasi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l</w:t>
      </w:r>
      <w:r>
        <w:rPr>
          <w:rFonts w:cs="Arial" w:hAnsi="Arial" w:eastAsia="Arial" w:ascii="Arial"/>
          <w:color w:val="FFB92E"/>
          <w:spacing w:val="106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3"/>
          <w:w w:val="100"/>
          <w:sz w:val="80"/>
          <w:szCs w:val="80"/>
        </w:rPr>
        <w:t>tampila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n</w:t>
      </w:r>
      <w:r>
        <w:rPr>
          <w:rFonts w:cs="Arial" w:hAnsi="Arial" w:eastAsia="Arial" w:ascii="Arial"/>
          <w:color w:val="FFB92E"/>
          <w:spacing w:val="148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4"/>
          <w:w w:val="100"/>
          <w:sz w:val="80"/>
          <w:szCs w:val="80"/>
        </w:rPr>
        <w:t>awa</w:t>
      </w:r>
      <w:r>
        <w:rPr>
          <w:rFonts w:cs="Arial" w:hAnsi="Arial" w:eastAsia="Arial" w:ascii="Arial"/>
          <w:color w:val="FFB92E"/>
          <w:spacing w:val="0"/>
          <w:w w:val="100"/>
          <w:sz w:val="80"/>
          <w:szCs w:val="80"/>
        </w:rPr>
        <w:t>l</w:t>
      </w:r>
      <w:r>
        <w:rPr>
          <w:rFonts w:cs="Arial" w:hAnsi="Arial" w:eastAsia="Arial" w:ascii="Arial"/>
          <w:color w:val="FFB92E"/>
          <w:spacing w:val="129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8"/>
          <w:w w:val="100"/>
          <w:sz w:val="80"/>
          <w:szCs w:val="80"/>
        </w:rPr>
        <w:t>pada</w:t>
      </w:r>
      <w:r>
        <w:rPr>
          <w:rFonts w:cs="Arial" w:hAnsi="Arial" w:eastAsia="Arial" w:ascii="Arial"/>
          <w:color w:val="000000"/>
          <w:spacing w:val="0"/>
          <w:w w:val="100"/>
          <w:sz w:val="80"/>
          <w:szCs w:val="80"/>
        </w:rPr>
      </w:r>
    </w:p>
    <w:p>
      <w:pPr>
        <w:rPr>
          <w:rFonts w:cs="Arial" w:hAnsi="Arial" w:eastAsia="Arial" w:ascii="Arial"/>
          <w:sz w:val="80"/>
          <w:szCs w:val="80"/>
        </w:rPr>
        <w:jc w:val="center"/>
        <w:spacing w:lineRule="exact" w:line="900"/>
        <w:ind w:left="1280" w:right="10873"/>
        <w:sectPr>
          <w:pgSz w:w="28800" w:h="16200" w:orient="landscape"/>
          <w:pgMar w:top="1520" w:bottom="280" w:left="40" w:right="4220"/>
        </w:sectPr>
      </w:pPr>
      <w:r>
        <w:rPr>
          <w:rFonts w:cs="Arial" w:hAnsi="Arial" w:eastAsia="Arial" w:ascii="Arial"/>
          <w:color w:val="FFB92E"/>
          <w:spacing w:val="68"/>
          <w:w w:val="100"/>
          <w:position w:val="-1"/>
          <w:sz w:val="80"/>
          <w:szCs w:val="80"/>
        </w:rPr>
        <w:t>CodeIgnite</w:t>
      </w:r>
      <w:r>
        <w:rPr>
          <w:rFonts w:cs="Arial" w:hAnsi="Arial" w:eastAsia="Arial" w:ascii="Arial"/>
          <w:color w:val="FFB92E"/>
          <w:spacing w:val="0"/>
          <w:w w:val="100"/>
          <w:position w:val="-1"/>
          <w:sz w:val="80"/>
          <w:szCs w:val="80"/>
        </w:rPr>
        <w:t>r</w:t>
      </w:r>
      <w:r>
        <w:rPr>
          <w:rFonts w:cs="Arial" w:hAnsi="Arial" w:eastAsia="Arial" w:ascii="Arial"/>
          <w:color w:val="FFB92E"/>
          <w:spacing w:val="37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62"/>
          <w:w w:val="100"/>
          <w:position w:val="-1"/>
          <w:sz w:val="80"/>
          <w:szCs w:val="80"/>
        </w:rPr>
        <w:t>sepert</w:t>
      </w:r>
      <w:r>
        <w:rPr>
          <w:rFonts w:cs="Arial" w:hAnsi="Arial" w:eastAsia="Arial" w:ascii="Arial"/>
          <w:color w:val="FFB92E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FFB92E"/>
          <w:spacing w:val="33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5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FFB92E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FFB92E"/>
          <w:spacing w:val="47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FFB92E"/>
          <w:spacing w:val="74"/>
          <w:w w:val="100"/>
          <w:position w:val="-1"/>
          <w:sz w:val="80"/>
          <w:szCs w:val="80"/>
        </w:rPr>
        <w:t>gambar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spacing w:before="3" w:lineRule="exact" w:line="780"/>
        <w:ind w:left="2460"/>
      </w:pPr>
      <w:r>
        <w:pict>
          <v:group style="position:absolute;margin-left:16.8698pt;margin-top:214.931pt;width:703.5pt;height:595.069pt;mso-position-horizontal-relative:page;mso-position-vertical-relative:page;z-index:-3214" coordorigin="337,4299" coordsize="14070,11901">
            <v:shape type="#_x0000_t75" style="position:absolute;left:337;top:4299;width:14070;height:7380">
              <v:imagedata o:title="" r:id="rId63"/>
            </v:shape>
            <v:shape type="#_x0000_t75" style="position:absolute;left:337;top:10502;width:14070;height:5698">
              <v:imagedata o:title="" r:id="rId64"/>
            </v:shape>
            <v:shape type="#_x0000_t75" style="position:absolute;left:12529;top:13196;width:1350;height:1350">
              <v:imagedata o:title="" r:id="rId65"/>
            </v:shape>
            <v:shape type="#_x0000_t75" style="position:absolute;left:12200;top:7261;width:1680;height:1680">
              <v:imagedata o:title="" r:id="rId66"/>
            </v:shape>
            <w10:wrap type="none"/>
          </v:group>
        </w:pict>
      </w:r>
      <w:r>
        <w:pict>
          <v:group style="position:absolute;margin-left:741.512pt;margin-top:0pt;width:698.488pt;height:810pt;mso-position-horizontal-relative:page;mso-position-vertical-relative:page;z-index:-3215" coordorigin="14830,0" coordsize="13970,16200">
            <v:shape type="#_x0000_t75" style="position:absolute;left:21504;top:0;width:7296;height:7962">
              <v:imagedata o:title="" r:id="rId67"/>
            </v:shape>
            <v:shape style="position:absolute;left:27089;top:763;width:428;height:20" coordorigin="27089,763" coordsize="428,20" path="m27115,763l27089,783,27517,783,27491,763,27115,763xe" filled="t" fillcolor="#F34A86" stroked="f">
              <v:path arrowok="t"/>
              <v:fill/>
            </v:shape>
            <v:shape style="position:absolute;left:26984;top:783;width:637;height:20" coordorigin="26984,783" coordsize="637,20" path="m27010,783l26984,803,27622,803,27596,783,27010,783xe" filled="t" fillcolor="#F34A86" stroked="f">
              <v:path arrowok="t"/>
              <v:fill/>
            </v:shape>
            <v:shape style="position:absolute;left:26933;top:803;width:740;height:20" coordorigin="26933,803" coordsize="740,20" path="m26959,803l26933,823,27673,823,27647,803,26959,803xe" filled="t" fillcolor="#F34A86" stroked="f">
              <v:path arrowok="t"/>
              <v:fill/>
            </v:shape>
            <v:shape style="position:absolute;left:26883;top:823;width:840;height:20" coordorigin="26883,823" coordsize="840,20" path="m26908,823l26883,843,27723,843,27698,823,26908,823xe" filled="t" fillcolor="#F34A86" stroked="f">
              <v:path arrowok="t"/>
              <v:fill/>
            </v:shape>
            <v:shape style="position:absolute;left:26834;top:843;width:939;height:20" coordorigin="26834,843" coordsize="939,20" path="m26858,843l26834,863,27772,863,27748,843,26858,843xe" filled="t" fillcolor="#F34A86" stroked="f">
              <v:path arrowok="t"/>
              <v:fill/>
            </v:shape>
            <v:shape style="position:absolute;left:26762;top:863;width:1082;height:40" coordorigin="26762,863" coordsize="1082,40" path="m27844,903l27821,883,27797,863,26809,863,26786,883,26762,903,27844,903xe" filled="t" fillcolor="#F34A86" stroked="f">
              <v:path arrowok="t"/>
              <v:fill/>
            </v:shape>
            <v:shape style="position:absolute;left:26671;top:903;width:1264;height:60" coordorigin="26671,903" coordsize="1264,60" path="m27935,963l27913,943,27890,923,27867,903,26739,903,26716,923,26693,943,26671,963,27935,963xe" filled="t" fillcolor="#F34A86" stroked="f">
              <v:path arrowok="t"/>
              <v:fill/>
            </v:shape>
            <v:shape style="position:absolute;left:26205;top:963;width:2196;height:1760" coordorigin="26205,963" coordsize="2196,1760" path="m26205,1843l26205,1883,26206,1903,26208,1923,26210,1963,26213,1983,26217,2003,26221,2043,26226,2063,26232,2083,26238,2123,26245,2143,26252,2163,26261,2203,26269,2223,26279,2243,26289,2263,26299,2303,26311,2323,26322,2343,26335,2363,26348,2383,26390,2463,26438,2523,26490,2583,26546,2643,26607,2703,26628,2723,27979,2723,28040,2663,28098,2603,28152,2543,28201,2483,28245,2423,28258,2383,28271,2363,28284,2343,28296,2323,28307,2303,28317,2263,28327,2243,28337,2223,28346,2203,28354,2163,28361,2143,28368,2123,28374,2083,28380,2063,28385,2043,28389,2003,28393,1983,28396,1963,28398,1923,28400,1903,28401,1883,28401,1843,28401,1823,28400,1803,28398,1763,28396,1743,28393,1723,28389,1683,28385,1663,28380,1643,28374,1603,28368,1583,28361,1563,28354,1523,28346,1503,28337,1483,28327,1463,28317,1423,28307,1403,28296,1383,28284,1363,28271,1343,28231,1263,28185,1203,28134,1143,28079,1083,28020,1023,27957,963,26649,963,26546,1063,26490,1123,26438,1183,26390,1243,26348,1303,26335,1343,26322,1363,26311,1383,26299,1403,26289,1423,26279,1463,26269,1483,26261,1503,26252,1523,26245,1563,26238,1583,26232,1603,26226,1643,26221,1663,26217,1683,26213,1723,26210,1743,26208,1763,26206,1803,26205,1823,26205,1843xe" filled="t" fillcolor="#F34A86" stroked="f">
              <v:path arrowok="t"/>
              <v:fill/>
            </v:shape>
            <v:shape style="position:absolute;left:26649;top:2723;width:1308;height:60" coordorigin="26649,2723" coordsize="1308,60" path="m27957,2723l26649,2723,26671,2743,26693,2763,26716,2783,27890,2783,27913,2763,27935,2743,27957,2723xe" filled="t" fillcolor="#F34A86" stroked="f">
              <v:path arrowok="t"/>
              <v:fill/>
            </v:shape>
            <v:shape style="position:absolute;left:26739;top:2783;width:1129;height:40" coordorigin="26739,2783" coordsize="1129,40" path="m27867,2783l26739,2783,26762,2803,26786,2823,27821,2823,27844,2803,27867,2783xe" filled="t" fillcolor="#F34A86" stroked="f">
              <v:path arrowok="t"/>
              <v:fill/>
            </v:shape>
            <v:shape style="position:absolute;left:26809;top:2823;width:987;height:40" coordorigin="26809,2823" coordsize="987,40" path="m27797,2823l26809,2823,26858,2863,27748,2863,27797,2823xe" filled="t" fillcolor="#F34A86" stroked="f">
              <v:path arrowok="t"/>
              <v:fill/>
            </v:shape>
            <v:shape style="position:absolute;left:26883;top:2863;width:840;height:20" coordorigin="26883,2863" coordsize="840,20" path="m27723,2863l26883,2863,26908,2883,27698,2883,27723,2863xe" filled="t" fillcolor="#F34A86" stroked="f">
              <v:path arrowok="t"/>
              <v:fill/>
            </v:shape>
            <v:shape style="position:absolute;left:26933;top:2883;width:740;height:20" coordorigin="26933,2883" coordsize="740,20" path="m27673,2883l26933,2883,26959,2903,27647,2903,27673,2883xe" filled="t" fillcolor="#F34A86" stroked="f">
              <v:path arrowok="t"/>
              <v:fill/>
            </v:shape>
            <v:shape style="position:absolute;left:27010;top:2903;width:586;height:20" coordorigin="27010,2903" coordsize="586,20" path="m27596,2903l27010,2903,27036,2923,27570,2923,27596,2903xe" filled="t" fillcolor="#F34A86" stroked="f">
              <v:path arrowok="t"/>
              <v:fill/>
            </v:shape>
            <v:shape style="position:absolute;left:27115;top:2923;width:375;height:20" coordorigin="27115,2923" coordsize="375,20" path="m27491,2923l27115,2923,27142,2943,27464,2943,27491,2923xe" filled="t" fillcolor="#F34A86" stroked="f">
              <v:path arrowok="t"/>
              <v:fill/>
            </v:shape>
            <v:shape style="position:absolute;left:26655;top:4299;width:1779;height:1776" coordorigin="26655,4299" coordsize="1779,1776" path="m26655,5165l26655,5187,26656,5231,26662,5297,26672,5361,26687,5425,26693,5445,26707,5487,26731,5547,26760,5607,26771,5625,26805,5681,26843,5735,26857,5751,26871,5769,26886,5785,26900,5801,26916,5817,26931,5831,26947,5847,26964,5861,26980,5875,26997,5889,27015,5901,27050,5927,27125,5971,27184,6001,27245,6025,27265,6031,27286,6039,27307,6045,27328,6049,27350,6055,27414,6067,27436,6069,27457,6073,27479,6075,27610,6075,27632,6073,27653,6069,27675,6067,27739,6055,27761,6049,27782,6045,27803,6039,27823,6031,27844,6025,27905,6001,28002,5951,28057,5915,28074,5901,28092,5889,28109,5875,28125,5861,28142,5847,28158,5831,28173,5817,28189,5801,28203,5785,28218,5769,28232,5751,28272,5699,28307,5645,28318,5625,28339,5587,28366,5527,28389,5467,28395,5445,28402,5425,28421,5339,28429,5275,28433,5209,28434,5187,28431,5121,28424,5057,28412,4993,28395,4929,28374,4867,28348,4807,28339,4787,28329,4769,28318,4749,28307,4731,28296,4711,28284,4693,28272,4675,28259,4657,28246,4641,28218,4607,28173,4559,28158,4543,28142,4529,28125,4513,28109,4499,28092,4487,28074,4473,28057,4461,28039,4447,28020,4435,28002,4425,27983,4413,27925,4383,27905,4375,27844,4349,27739,4319,27675,4307,27588,4299,27501,4299,27414,4307,27350,4319,27245,4349,27204,4365,27184,4375,27164,4383,27106,4413,27087,4425,27069,4435,27050,4447,27032,4461,27015,4473,26997,4487,26980,4499,26964,4513,26947,4529,26900,4575,26857,4623,26843,4641,26830,4657,26817,4675,26805,4693,26793,4711,26782,4731,26771,4749,26760,4769,26731,4827,26707,4887,26700,4909,26682,4971,26668,5035,26659,5101,26655,5165xe" filled="t" fillcolor="#123181" stroked="f">
              <v:path arrowok="t"/>
              <v:fill/>
            </v:shape>
            <v:shape style="position:absolute;left:27501;top:6066;width:87;height:20" coordorigin="27501,6066" coordsize="87,20" path="m27588,6066l27501,6066,27523,6086,27566,6086,27588,6066xe" filled="t" fillcolor="#123181" stroked="f">
              <v:path arrowok="t"/>
              <v:fill/>
            </v:shape>
            <v:shape type="#_x0000_t75" style="position:absolute;left:15053;top:4299;width:13740;height:7380">
              <v:imagedata o:title="" r:id="rId68"/>
            </v:shape>
            <v:shape type="#_x0000_t75" style="position:absolute;left:14830;top:10282;width:13970;height:5918">
              <v:imagedata o:title="" r:id="rId69"/>
            </v:shape>
            <v:shape type="#_x0000_t75" style="position:absolute;left:26205;top:7261;width:1710;height:1710">
              <v:imagedata o:title="" r:id="rId70"/>
            </v:shape>
            <v:shape type="#_x0000_t75" style="position:absolute;left:26576;top:13196;width:1860;height:1860">
              <v:imagedata o:title="" r:id="rId71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31"/>
          <w:w w:val="100"/>
          <w:position w:val="-2"/>
          <w:sz w:val="70"/>
          <w:szCs w:val="70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position w:val="-2"/>
          <w:sz w:val="70"/>
          <w:szCs w:val="70"/>
        </w:rPr>
        <w:t>ID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70"/>
          <w:szCs w:val="70"/>
        </w:rPr>
        <w:t>E</w:t>
      </w:r>
      <w:r>
        <w:rPr>
          <w:rFonts w:cs="Arial" w:hAnsi="Arial" w:eastAsia="Arial" w:ascii="Arial"/>
          <w:color w:val="123181"/>
          <w:spacing w:val="-15"/>
          <w:w w:val="100"/>
          <w:position w:val="-2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55"/>
          <w:w w:val="100"/>
          <w:position w:val="-2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70"/>
          <w:szCs w:val="70"/>
        </w:rPr>
        <w:t>TEX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70"/>
          <w:szCs w:val="70"/>
        </w:rPr>
        <w:t>T</w:t>
      </w:r>
      <w:r>
        <w:rPr>
          <w:rFonts w:cs="Arial" w:hAnsi="Arial" w:eastAsia="Arial" w:ascii="Arial"/>
          <w:color w:val="123181"/>
          <w:spacing w:val="-21"/>
          <w:w w:val="100"/>
          <w:position w:val="-2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position w:val="-2"/>
          <w:sz w:val="70"/>
          <w:szCs w:val="70"/>
        </w:rPr>
        <w:t>EDI</w:t>
      </w:r>
      <w:r>
        <w:rPr>
          <w:rFonts w:cs="Arial" w:hAnsi="Arial" w:eastAsia="Arial" w:ascii="Arial"/>
          <w:color w:val="123181"/>
          <w:spacing w:val="-1"/>
          <w:w w:val="100"/>
          <w:position w:val="-2"/>
          <w:sz w:val="70"/>
          <w:szCs w:val="70"/>
        </w:rPr>
        <w:t>T</w:t>
      </w:r>
      <w:r>
        <w:rPr>
          <w:rFonts w:cs="Arial" w:hAnsi="Arial" w:eastAsia="Arial" w:ascii="Arial"/>
          <w:color w:val="123181"/>
          <w:spacing w:val="12"/>
          <w:w w:val="100"/>
          <w:position w:val="-2"/>
          <w:sz w:val="70"/>
          <w:szCs w:val="70"/>
        </w:rPr>
        <w:t>OR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lineRule="exact" w:line="660"/>
        <w:ind w:left="1434" w:right="2819"/>
      </w:pPr>
      <w:r>
        <w:rPr>
          <w:rFonts w:cs="Arial" w:hAnsi="Arial" w:eastAsia="Arial" w:ascii="Arial"/>
          <w:spacing w:val="24"/>
          <w:w w:val="100"/>
          <w:position w:val="-1"/>
          <w:sz w:val="60"/>
          <w:szCs w:val="60"/>
        </w:rPr>
        <w:t>Buk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a</w:t>
      </w:r>
      <w:r>
        <w:rPr>
          <w:rFonts w:cs="Arial" w:hAnsi="Arial" w:eastAsia="Arial" w:ascii="Arial"/>
          <w:spacing w:val="18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26"/>
          <w:w w:val="100"/>
          <w:position w:val="-1"/>
          <w:sz w:val="60"/>
          <w:szCs w:val="60"/>
        </w:rPr>
        <w:t>aplikas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i</w:t>
      </w:r>
      <w:r>
        <w:rPr>
          <w:rFonts w:cs="Arial" w:hAnsi="Arial" w:eastAsia="Arial" w:ascii="Arial"/>
          <w:spacing w:val="21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28"/>
          <w:w w:val="100"/>
          <w:position w:val="-1"/>
          <w:sz w:val="60"/>
          <w:szCs w:val="60"/>
        </w:rPr>
        <w:t>tex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t</w:t>
      </w:r>
      <w:r>
        <w:rPr>
          <w:rFonts w:cs="Arial" w:hAnsi="Arial" w:eastAsia="Arial" w:ascii="Arial"/>
          <w:spacing w:val="23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36"/>
          <w:w w:val="100"/>
          <w:position w:val="-1"/>
          <w:sz w:val="60"/>
          <w:szCs w:val="60"/>
        </w:rPr>
        <w:t>edito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r</w:t>
      </w:r>
      <w:r>
        <w:rPr>
          <w:rFonts w:cs="Arial" w:hAnsi="Arial" w:eastAsia="Arial" w:ascii="Arial"/>
          <w:spacing w:val="31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17"/>
          <w:w w:val="100"/>
          <w:position w:val="-1"/>
          <w:sz w:val="60"/>
          <w:szCs w:val="60"/>
        </w:rPr>
        <w:t>sesua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i</w:t>
      </w:r>
      <w:r>
        <w:rPr>
          <w:rFonts w:cs="Arial" w:hAnsi="Arial" w:eastAsia="Arial" w:ascii="Arial"/>
          <w:spacing w:val="13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43"/>
          <w:w w:val="100"/>
          <w:position w:val="-1"/>
          <w:sz w:val="60"/>
          <w:szCs w:val="60"/>
        </w:rPr>
        <w:t>denga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n</w:t>
      </w:r>
      <w:r>
        <w:rPr>
          <w:rFonts w:cs="Arial" w:hAnsi="Arial" w:eastAsia="Arial" w:ascii="Arial"/>
          <w:spacing w:val="37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37"/>
          <w:w w:val="100"/>
          <w:position w:val="-1"/>
          <w:sz w:val="60"/>
          <w:szCs w:val="60"/>
        </w:rPr>
        <w:t>piliha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n</w:t>
      </w:r>
      <w:r>
        <w:rPr>
          <w:rFonts w:cs="Arial" w:hAnsi="Arial" w:eastAsia="Arial" w:ascii="Arial"/>
          <w:spacing w:val="32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29"/>
          <w:w w:val="100"/>
          <w:position w:val="-1"/>
          <w:sz w:val="60"/>
          <w:szCs w:val="60"/>
        </w:rPr>
        <w:t>masing</w:t>
      </w:r>
      <w:r>
        <w:rPr>
          <w:rFonts w:cs="Arial" w:hAnsi="Arial" w:eastAsia="Arial" w:ascii="Arial"/>
          <w:spacing w:val="0"/>
          <w:w w:val="100"/>
          <w:position w:val="-1"/>
          <w:sz w:val="54"/>
          <w:szCs w:val="54"/>
        </w:rPr>
        <w:t>-</w:t>
      </w:r>
      <w:r>
        <w:rPr>
          <w:rFonts w:cs="Arial" w:hAnsi="Arial" w:eastAsia="Arial" w:ascii="Arial"/>
          <w:spacing w:val="0"/>
          <w:w w:val="100"/>
          <w:position w:val="0"/>
          <w:sz w:val="54"/>
          <w:szCs w:val="54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60"/>
          <w:szCs w:val="60"/>
        </w:rPr>
        <w:jc w:val="center"/>
        <w:ind w:left="2694" w:right="4006"/>
        <w:sectPr>
          <w:pgSz w:w="28800" w:h="16200" w:orient="landscape"/>
          <w:pgMar w:top="460" w:bottom="280" w:left="4220" w:right="4220"/>
        </w:sectPr>
      </w:pPr>
      <w:r>
        <w:rPr>
          <w:rFonts w:cs="Arial" w:hAnsi="Arial" w:eastAsia="Arial" w:ascii="Arial"/>
          <w:spacing w:val="26"/>
          <w:w w:val="100"/>
          <w:sz w:val="60"/>
          <w:szCs w:val="60"/>
        </w:rPr>
        <w:t>masing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,</w:t>
      </w:r>
      <w:r>
        <w:rPr>
          <w:rFonts w:cs="Arial" w:hAnsi="Arial" w:eastAsia="Arial" w:ascii="Arial"/>
          <w:spacing w:val="2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9"/>
          <w:w w:val="100"/>
          <w:sz w:val="60"/>
          <w:szCs w:val="60"/>
        </w:rPr>
        <w:t>kemudia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9"/>
          <w:w w:val="100"/>
          <w:sz w:val="60"/>
          <w:szCs w:val="60"/>
        </w:rPr>
        <w:t>pili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3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24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008000"/>
          <w:spacing w:val="24"/>
          <w:w w:val="100"/>
          <w:sz w:val="60"/>
          <w:szCs w:val="60"/>
        </w:rPr>
        <w:t>File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000000"/>
          <w:spacing w:val="33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000000"/>
          <w:spacing w:val="31"/>
          <w:w w:val="100"/>
          <w:sz w:val="54"/>
          <w:szCs w:val="54"/>
        </w:rPr>
        <w:t>-&gt;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000000"/>
          <w:spacing w:val="41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60"/>
          <w:szCs w:val="60"/>
        </w:rPr>
        <w:t>Ope</w:t>
      </w:r>
      <w:r>
        <w:rPr>
          <w:rFonts w:cs="Arial" w:hAnsi="Arial" w:eastAsia="Arial" w:ascii="Arial"/>
          <w:color w:val="123181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color w:val="123181"/>
          <w:spacing w:val="28"/>
          <w:w w:val="100"/>
          <w:sz w:val="60"/>
          <w:szCs w:val="6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60"/>
          <w:szCs w:val="60"/>
        </w:rPr>
        <w:t>Folde</w:t>
      </w:r>
      <w:r>
        <w:rPr>
          <w:rFonts w:cs="Arial" w:hAnsi="Arial" w:eastAsia="Arial" w:ascii="Arial"/>
          <w:color w:val="123181"/>
          <w:spacing w:val="26"/>
          <w:w w:val="100"/>
          <w:sz w:val="60"/>
          <w:szCs w:val="60"/>
        </w:rPr>
        <w:t>r</w:t>
      </w:r>
      <w:r>
        <w:rPr>
          <w:rFonts w:cs="Arial" w:hAnsi="Arial" w:eastAsia="Arial" w:ascii="Arial"/>
          <w:color w:val="000000"/>
          <w:spacing w:val="25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000000"/>
          <w:spacing w:val="0"/>
          <w:w w:val="100"/>
          <w:sz w:val="60"/>
          <w:szCs w:val="60"/>
        </w:rPr>
        <w:t>.</w:t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21804"/>
      </w:pPr>
      <w:r>
        <w:pict>
          <v:group style="position:absolute;margin-left:0pt;margin-top:0.0005pt;width:973.387pt;height:809.999pt;mso-position-horizontal-relative:page;mso-position-vertical-relative:page;z-index:-3213" coordorigin="0,0" coordsize="19468,16200">
            <v:shape style="position:absolute;left:9986;top:11184;width:1512;height:1024" coordorigin="9986,11184" coordsize="1512,1024" path="m9987,12184l9986,12209,11499,11193,11475,11184,9987,12184xe" filled="t" fillcolor="#FFB92E" stroked="f">
              <v:path arrowok="t"/>
              <v:fill/>
            </v:shape>
            <v:shape style="position:absolute;left:9973;top:11185;width:1584;height:1082" coordorigin="9973,11185" coordsize="1584,1082" path="m11557,11202l11534,11193,11511,11185,9974,12217,9973,12242,9973,12266,11557,11202xe" filled="t" fillcolor="#FFB92E" stroked="f">
              <v:path arrowok="t"/>
              <v:fill/>
            </v:shape>
            <v:shape style="position:absolute;left:9960;top:11194;width:1631;height:1105" coordorigin="9960,11194" coordsize="1631,1105" path="m9961,12274l9960,12299,11592,11203,11569,11194,9961,12274xe" filled="t" fillcolor="#FFB92E" stroked="f">
              <v:path arrowok="t"/>
              <v:fill/>
            </v:shape>
            <v:shape style="position:absolute;left:9948;top:11195;width:1700;height:1160" coordorigin="9948,11195" coordsize="1700,1160" path="m11648,11213l11626,11204,11603,11195,9949,12306,9949,12331,9948,12355,11648,11213xe" filled="t" fillcolor="#FFB92E" stroked="f">
              <v:path arrowok="t"/>
              <v:fill/>
            </v:shape>
            <v:shape style="position:absolute;left:9937;top:11205;width:1766;height:1205" coordorigin="9937,11205" coordsize="1766,1205" path="m11659,11205l9937,12362,9937,12386,9938,12410,11704,11224,11682,11214,11659,11205xe" filled="t" fillcolor="#FFB92E" stroked="f">
              <v:path arrowok="t"/>
              <v:fill/>
            </v:shape>
            <v:shape style="position:absolute;left:9927;top:11216;width:1831;height:1248" coordorigin="9927,11216" coordsize="1831,1248" path="m11714,11216l9927,12417,9927,12441,9928,12465,11758,11235,11736,11226,11714,11216xe" filled="t" fillcolor="#FFB92E" stroked="f">
              <v:path arrowok="t"/>
              <v:fill/>
            </v:shape>
            <v:shape style="position:absolute;left:9918;top:11229;width:1893;height:1290" coordorigin="9918,11229" coordsize="1893,1290" path="m11768,11229l9918,12472,9919,12495,9920,12519,11811,11248,11790,11238,11768,11229xe" filled="t" fillcolor="#FFB92E" stroked="f">
              <v:path arrowok="t"/>
              <v:fill/>
            </v:shape>
            <v:shape style="position:absolute;left:9910;top:11241;width:1953;height:1330" coordorigin="9910,11241" coordsize="1953,1330" path="m11821,11241l9910,12525,9911,12548,9913,12572,11863,11262,11842,11251,11821,11241xe" filled="t" fillcolor="#FFB92E" stroked="f">
              <v:path arrowok="t"/>
              <v:fill/>
            </v:shape>
            <v:shape style="position:absolute;left:9903;top:11255;width:2030;height:1391" coordorigin="9903,11255" coordsize="2030,1391" path="m9907,12624l9909,12646,11933,11286,11913,11276,11893,11265,11872,11255,9903,12578,9905,12601,9907,12624xe" filled="t" fillcolor="#FFB92E" stroked="f">
              <v:path arrowok="t"/>
              <v:fill/>
            </v:shape>
            <v:shape style="position:absolute;left:9900;top:11280;width:2101;height:1439" coordorigin="9900,11280" coordsize="2101,1439" path="m9905,12697l9908,12719,12001,11313,11982,11302,11962,11291,11942,11280,9900,12652,9902,12675,9905,12697xe" filled="t" fillcolor="#FFB92E" stroked="f">
              <v:path arrowok="t"/>
              <v:fill/>
            </v:shape>
            <v:shape style="position:absolute;left:9899;top:11307;width:2186;height:1505" coordorigin="9899,11307" coordsize="2186,1505" path="m12086,11353l12067,11341,12048,11330,12029,11319,12010,11307,9899,12725,9902,12747,9906,12769,9909,12791,9913,12813,12086,11353xe" filled="t" fillcolor="#FFB92E" stroked="f">
              <v:path arrowok="t"/>
              <v:fill/>
            </v:shape>
            <v:shape style="position:absolute;left:9905;top:11348;width:2279;height:1576" coordorigin="9905,11348" coordsize="2279,1576" path="m12093,11348l9905,12818,9909,12839,9913,12860,9917,12882,9921,12903,9926,12924,12184,11407,12148,11383,12093,11348xe" filled="t" fillcolor="#FFB92E" stroked="f">
              <v:path arrowok="t"/>
              <v:fill/>
            </v:shape>
            <v:shape style="position:absolute;left:9919;top:11403;width:2373;height:1649" coordorigin="9919,11403" coordsize="2373,1649" path="m12190,11403l9919,12928,9924,12949,9929,12970,9935,12990,9940,13011,9945,13031,9951,13052,12292,11479,12242,11440,12190,11403xe" filled="t" fillcolor="#FFB92E" stroked="f">
              <v:path arrowok="t"/>
              <v:fill/>
            </v:shape>
            <v:shape style="position:absolute;left:9946;top:11475;width:2461;height:1717" coordorigin="9946,11475" coordsize="2461,1717" path="m9985,13173l9992,13193,12407,11570,12392,11556,12346,11515,12298,11475,9946,13055,9958,13095,9978,13154,9985,13173xe" filled="t" fillcolor="#FFB92E" stroked="f">
              <v:path arrowok="t"/>
              <v:fill/>
            </v:shape>
            <v:shape style="position:absolute;left:9988;top:11568;width:2562;height:1812" coordorigin="9988,11568" coordsize="2562,1812" path="m12551,11715l12538,11699,12497,11654,12455,11610,12411,11568,9988,13195,10028,13289,10054,13344,10072,13380,12551,11715xe" filled="t" fillcolor="#FFB92E" stroked="f">
              <v:path arrowok="t"/>
              <v:fill/>
            </v:shape>
            <v:shape style="position:absolute;left:10070;top:11714;width:2612;height:1855" coordorigin="10070,11714" coordsize="2612,1855" path="m12682,11891l12672,11875,12626,11809,12590,11761,12553,11714,10070,13381,10120,13468,10152,13519,10186,13569,12682,11891xe" filled="t" fillcolor="#FFB92E" stroked="f">
              <v:path arrowok="t"/>
              <v:fill/>
            </v:shape>
            <v:shape style="position:absolute;left:10186;top:11892;width:2601;height:1848" coordorigin="10186,11892" coordsize="2601,1848" path="m12787,12086l12770,12050,12742,11996,12713,11943,12682,11892,10186,13568,10222,13617,10260,13663,10299,13709,10326,13739,12787,12086xe" filled="t" fillcolor="#FFB92E" stroked="f">
              <v:path arrowok="t"/>
              <v:fill/>
            </v:shape>
            <v:shape style="position:absolute;left:10329;top:12088;width:2523;height:1777" coordorigin="10329,12088" coordsize="2523,1777" path="m10447,13851l10462,13865,12852,12259,12831,12201,12809,12144,12784,12088,10329,13737,10343,13752,10386,13795,10431,13837,10447,13851xe" filled="t" fillcolor="#FFB92E" stroked="f">
              <v:path arrowok="t"/>
              <v:fill/>
            </v:shape>
            <v:shape style="position:absolute;left:10467;top:12262;width:2422;height:1691" coordorigin="10467,12262" coordsize="2422,1691" path="m10565,13941l10581,13953,12889,12403,12884,12383,12866,12322,12848,12262,10467,13862,10499,13889,10548,13928,10565,13941xe" filled="t" fillcolor="#FFB92E" stroked="f">
              <v:path arrowok="t"/>
              <v:fill/>
            </v:shape>
            <v:shape style="position:absolute;left:10587;top:12407;width:2319;height:1603" coordorigin="10587,12407" coordsize="2319,1603" path="m12883,12407l10587,13949,10605,13962,10622,13974,10640,13986,10658,13999,10675,14011,12906,12512,12898,12470,12883,12407xe" filled="t" fillcolor="#FFB92E" stroked="f">
              <v:path arrowok="t"/>
              <v:fill/>
            </v:shape>
            <v:shape style="position:absolute;left:10682;top:12517;width:2232;height:1536" coordorigin="10682,12517" coordsize="2232,1536" path="m12914,12603l12911,12581,12907,12559,12903,12538,12899,12517,10682,14006,10701,14018,10719,14029,10738,14041,10757,14053,12914,12603xe" filled="t" fillcolor="#FFB92E" stroked="f">
              <v:path arrowok="t"/>
              <v:fill/>
            </v:shape>
            <v:shape style="position:absolute;left:10764;top:12608;width:2154;height:1484" coordorigin="10764,12608" coordsize="2154,1484" path="m12919,12697l12916,12674,12913,12652,12910,12630,12907,12608,10764,14047,10784,14059,10803,14070,10822,14081,10842,14092,12919,12697xe" filled="t" fillcolor="#FFB92E" stroked="f">
              <v:path arrowok="t"/>
              <v:fill/>
            </v:shape>
            <v:shape style="position:absolute;left:10850;top:12702;width:2066;height:1415" coordorigin="10850,12702" coordsize="2066,1415" path="m10890,14107l10911,14118,12917,12770,12915,12747,12912,12725,12910,12702,10850,14086,10870,14097,10890,14107xe" filled="t" fillcolor="#FFB92E" stroked="f">
              <v:path arrowok="t"/>
              <v:fill/>
            </v:shape>
            <v:shape style="position:absolute;left:10920;top:12776;width:1991;height:1356" coordorigin="10920,12776" coordsize="1991,1356" path="m12907,12776l10920,14112,10940,14122,10961,14132,12911,12822,12909,12799,12907,12776xe" filled="t" fillcolor="#FFB92E" stroked="f">
              <v:path arrowok="t"/>
              <v:fill/>
            </v:shape>
            <v:shape style="position:absolute;left:10971;top:12829;width:1934;height:1327" coordorigin="10971,12829" coordsize="1934,1327" path="m11013,14146l11034,14155,12905,12898,12904,12875,12903,12852,12901,12829,10971,14126,10992,14136,11013,14146xe" filled="t" fillcolor="#FFB92E" stroked="f">
              <v:path arrowok="t"/>
              <v:fill/>
            </v:shape>
            <v:shape style="position:absolute;left:11044;top:12905;width:1852;height:1262" coordorigin="11044,12905" coordsize="1852,1262" path="m12895,12905l11044,14149,11066,14158,11087,14168,12896,12952,12895,12929,12895,12905xe" filled="t" fillcolor="#FFB92E" stroked="f">
              <v:path arrowok="t"/>
              <v:fill/>
            </v:shape>
            <v:shape style="position:absolute;left:11098;top:12960;width:1788;height:1220" coordorigin="11098,12960" coordsize="1788,1220" path="m12886,12960l11098,14161,11120,14170,11142,14179,12886,13007,12886,12983,12886,12960xe" filled="t" fillcolor="#FFB92E" stroked="f">
              <v:path arrowok="t"/>
              <v:fill/>
            </v:shape>
            <v:shape style="position:absolute;left:11153;top:13015;width:1722;height:1166" coordorigin="11153,13015" coordsize="1722,1166" path="m12875,13015l11153,14172,11175,14181,12875,13039,12875,13015xe" filled="t" fillcolor="#FFB92E" stroked="f">
              <v:path arrowok="t"/>
              <v:fill/>
            </v:shape>
            <v:shape style="position:absolute;left:11187;top:13046;width:1677;height:1145" coordorigin="11187,13046" coordsize="1677,1145" path="m12864,13046l11187,14173,11209,14182,11232,14191,12863,13095,12864,13071,12864,13046xe" filled="t" fillcolor="#FFB92E" stroked="f">
              <v:path arrowok="t"/>
              <v:fill/>
            </v:shape>
            <v:shape style="position:absolute;left:11243;top:13103;width:1608;height:1089" coordorigin="11243,13103" coordsize="1608,1089" path="m12851,13103l11243,14183,11266,14192,12851,13127,12851,13103xe" filled="t" fillcolor="#FFB92E" stroked="f">
              <v:path arrowok="t"/>
              <v:fill/>
            </v:shape>
            <v:shape style="position:absolute;left:11278;top:13135;width:1561;height:1065" coordorigin="11278,13135" coordsize="1561,1065" path="m12839,13135l11278,14184,11301,14192,11325,14201,12837,13185,12838,13160,12839,13135xe" filled="t" fillcolor="#FFB92E" stroked="f">
              <v:path arrowok="t"/>
              <v:fill/>
            </v:shape>
            <v:shape style="position:absolute;left:11337;top:13193;width:1488;height:1008" coordorigin="11337,13193" coordsize="1488,1008" path="m12825,13193l11337,14193,11361,14201,12824,13218,12825,13193xe" filled="t" fillcolor="#FFB92E" stroked="f">
              <v:path arrowok="t"/>
              <v:fill/>
            </v:shape>
            <v:shape type="#_x0000_t75" style="position:absolute;left:879;top:1620;width:18589;height:12960">
              <v:imagedata o:title="" r:id="rId72"/>
            </v:shape>
            <v:shape type="#_x0000_t75" style="position:absolute;left:0;top:12721;width:3440;height:3479">
              <v:imagedata o:title="" r:id="rId73"/>
            </v:shape>
            <v:shape style="position:absolute;left:14506;top:6232;width:2277;height:6994" coordorigin="14506,6232" coordsize="2277,6994" path="m16666,6232l14506,13190,14625,13226,16784,6269,16666,6232xe" filled="t" fillcolor="#008000" stroked="f">
              <v:path arrowok="t"/>
              <v:fill/>
            </v:shape>
            <v:shape style="position:absolute;left:14212;top:12965;width:783;height:702" coordorigin="14212,12965" coordsize="783,702" path="m14995,13208l14212,12965,14423,13666,14995,13208xe" filled="t" fillcolor="#008000" stroked="f">
              <v:path arrowok="t"/>
              <v:fill/>
            </v:shape>
            <v:shape style="position:absolute;left:13065;top:13672;width:3077;height:0" coordorigin="13065,13672" coordsize="3077,0" path="m13065,13672l16142,13672e" filled="f" stroked="t" strokeweight="6.00835pt" strokecolor="#008000">
              <v:path arrowok="t"/>
            </v:shape>
            <v:shape style="position:absolute;left:12992;top:13612;width:0;height:547" coordorigin="12992,13612" coordsize="0,547" path="m12992,13612l12992,14159e" filled="f" stroked="t" strokeweight="6.02417pt" strokecolor="#008000">
              <v:path arrowok="t"/>
            </v:shape>
            <v:shape style="position:absolute;left:13065;top:14180;width:3077;height:0" coordorigin="13065,14180" coordsize="3077,0" path="m13065,14180l16142,14180e" filled="f" stroked="t" strokeweight="6.20858pt" strokecolor="#008000">
              <v:path arrowok="t"/>
            </v:shape>
            <v:shape style="position:absolute;left:16157;top:13681;width:0;height:546" coordorigin="16157,13681" coordsize="0,546" path="m16157,13681l16157,14227e" filled="f" stroked="t" strokeweight="6.15236pt" strokecolor="#008000">
              <v:path arrowok="t"/>
            </v:shape>
            <v:shape type="#_x0000_t75" style="position:absolute;left:0;top:0;width:5041;height:4198">
              <v:imagedata o:title="" r:id="rId74"/>
            </v:shape>
            <w10:wrap type="none"/>
          </v:group>
        </w:pict>
      </w:r>
      <w:r>
        <w:pict>
          <v:shape type="#_x0000_t202" style="position:absolute;margin-left:60.4396pt;margin-top:127.425pt;width:832.962pt;height:455.928pt;mso-position-horizontal-relative:page;mso-position-vertical-relative:page;z-index:-3212" filled="f" stroked="f">
            <v:textbox inset="0,0,0,0">
              <w:txbxContent>
                <w:tbl>
                  <w:tblPr>
                    <w:tblW w:w="0" w:type="auto"/>
                    <w:tblLook w:val="01E0"/>
                    <w:jc w:val="left"/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/>
                  <w:tr>
                    <w:trPr>
                      <w:trHeight w:val="2965" w:hRule="exact"/>
                    </w:trPr>
                    <w:tc>
                      <w:tcPr>
                        <w:tcW w:w="1518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2" w:space="0" w:color="008000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2777" w:type="dxa"/>
                        <w:gridSpan w:val="2"/>
                        <w:tcBorders>
                          <w:top w:val="nil" w:sz="6" w:space="0" w:color="auto"/>
                          <w:left w:val="nil" w:sz="6" w:space="0" w:color="auto"/>
                          <w:bottom w:val="single" w:sz="42" w:space="0" w:color="008000"/>
                          <w:right w:val="nil" w:sz="6" w:space="0" w:color="auto"/>
                        </w:tcBorders>
                        <w:shd w:val="clear" w:color="auto" w:fill="FCFCFC"/>
                      </w:tcPr>
                      <w:p/>
                    </w:tc>
                    <w:tc>
                      <w:tcPr>
                        <w:tcW w:w="2017" w:type="dxa"/>
                        <w:tcBorders>
                          <w:top w:val="nil" w:sz="6" w:space="0" w:color="auto"/>
                          <w:left w:val="nil" w:sz="6" w:space="0" w:color="auto"/>
                          <w:bottom w:val="single" w:sz="42" w:space="0" w:color="008000"/>
                          <w:right w:val="nil" w:sz="6" w:space="0" w:color="auto"/>
                        </w:tcBorders>
                      </w:tcPr>
                      <w:p/>
                    </w:tc>
                  </w:tr>
                  <w:tr>
                    <w:trPr>
                      <w:trHeight w:val="731" w:hRule="exact"/>
                    </w:trPr>
                    <w:tc>
                      <w:tcPr>
                        <w:tcW w:w="16312" w:type="dxa"/>
                        <w:gridSpan w:val="4"/>
                        <w:tcBorders>
                          <w:top w:val="single" w:sz="42" w:space="0" w:color="008000"/>
                          <w:left w:val="single" w:sz="41" w:space="0" w:color="008000"/>
                          <w:bottom w:val="single" w:sz="42" w:space="0" w:color="008000"/>
                          <w:right w:val="single" w:sz="42" w:space="0" w:color="008000"/>
                        </w:tcBorders>
                        <w:shd w:val="clear" w:color="auto" w:fill="D2E2FA"/>
                      </w:tcPr>
                      <w:p/>
                    </w:tc>
                  </w:tr>
                  <w:tr>
                    <w:trPr>
                      <w:trHeight w:val="5423" w:hRule="exact"/>
                    </w:trPr>
                    <w:tc>
                      <w:tcPr>
                        <w:tcW w:w="1518" w:type="dxa"/>
                        <w:tcBorders>
                          <w:top w:val="single" w:sz="42" w:space="0" w:color="008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  <w:tc>
                      <w:tcPr>
                        <w:tcW w:w="11878" w:type="dxa"/>
                        <w:tcBorders>
                          <w:top w:val="single" w:sz="42" w:space="0" w:color="008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  <w:shd w:val="clear" w:color="auto" w:fill="FCFCFC"/>
                      </w:tcPr>
                      <w:p/>
                    </w:tc>
                    <w:tc>
                      <w:tcPr>
                        <w:tcW w:w="2916" w:type="dxa"/>
                        <w:gridSpan w:val="2"/>
                        <w:tcBorders>
                          <w:top w:val="single" w:sz="42" w:space="0" w:color="008000"/>
                          <w:left w:val="nil" w:sz="6" w:space="0" w:color="auto"/>
                          <w:bottom w:val="nil" w:sz="6" w:space="0" w:color="auto"/>
                          <w:right w:val="nil" w:sz="6" w:space="0" w:color="auto"/>
                        </w:tcBorders>
                      </w:tcPr>
                      <w:p/>
                    </w:tc>
                  </w:tr>
                </w:tbl>
                <w:p>
                  <w:pPr>
                    <w:jc w:val="left"/>
                  </w:pPr>
                </w:p>
              </w:txbxContent>
            </v:textbox>
            <w10:wrap type="none"/>
          </v:shape>
        </w:pict>
      </w:r>
      <w:r>
        <w:pict>
          <v:shape type="#_x0000_t75" style="width:291.776pt;height:261.787pt">
            <v:imagedata o:title="" r:id="rId7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spacing w:before="6"/>
        <w:ind w:left="18300"/>
      </w:pPr>
      <w:r>
        <w:rPr>
          <w:rFonts w:cs="Arial" w:hAnsi="Arial" w:eastAsia="Arial" w:ascii="Arial"/>
          <w:color w:val="123181"/>
          <w:spacing w:val="20"/>
          <w:w w:val="100"/>
          <w:sz w:val="68"/>
          <w:szCs w:val="68"/>
        </w:rPr>
        <w:t>Pili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68"/>
          <w:szCs w:val="68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 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8"/>
          <w:szCs w:val="68"/>
        </w:rPr>
        <w:t>project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ind w:left="18300"/>
      </w:pPr>
      <w:r>
        <w:rPr>
          <w:rFonts w:cs="Arial" w:hAnsi="Arial" w:eastAsia="Arial" w:ascii="Arial"/>
          <w:color w:val="123181"/>
          <w:spacing w:val="20"/>
          <w:w w:val="100"/>
          <w:sz w:val="68"/>
          <w:szCs w:val="68"/>
        </w:rPr>
        <w:t>CodeIgnite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r</w:t>
      </w:r>
      <w:r>
        <w:rPr>
          <w:rFonts w:cs="Arial" w:hAnsi="Arial" w:eastAsia="Arial" w:ascii="Arial"/>
          <w:color w:val="123181"/>
          <w:spacing w:val="39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"</w:t>
      </w:r>
      <w:r>
        <w:rPr>
          <w:rFonts w:cs="Arial" w:hAnsi="Arial" w:eastAsia="Arial" w:ascii="Arial"/>
          <w:color w:val="F34A86"/>
          <w:spacing w:val="20"/>
          <w:w w:val="100"/>
          <w:sz w:val="68"/>
          <w:szCs w:val="68"/>
        </w:rPr>
        <w:t>mardira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"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ind w:left="18300"/>
      </w:pPr>
      <w:r>
        <w:rPr>
          <w:rFonts w:cs="Arial" w:hAnsi="Arial" w:eastAsia="Arial" w:ascii="Arial"/>
          <w:color w:val="123181"/>
          <w:spacing w:val="40"/>
          <w:w w:val="100"/>
          <w:sz w:val="68"/>
          <w:szCs w:val="68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n</w:t>
      </w:r>
      <w:r>
        <w:rPr>
          <w:rFonts w:cs="Arial" w:hAnsi="Arial" w:eastAsia="Arial" w:ascii="Arial"/>
          <w:color w:val="123181"/>
          <w:spacing w:val="8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8"/>
          <w:szCs w:val="68"/>
        </w:rPr>
        <w:t>pili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h</w:t>
      </w:r>
      <w:r>
        <w:rPr>
          <w:rFonts w:cs="Arial" w:hAnsi="Arial" w:eastAsia="Arial" w:ascii="Arial"/>
          <w:color w:val="123181"/>
          <w:spacing w:val="-39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8"/>
          <w:szCs w:val="68"/>
        </w:rPr>
        <w:t>tombol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spacing w:lineRule="exact" w:line="760"/>
        <w:ind w:left="18300"/>
      </w:pPr>
      <w:r>
        <w:rPr>
          <w:rFonts w:cs="Arial" w:hAnsi="Arial" w:eastAsia="Arial" w:ascii="Arial"/>
          <w:color w:val="008000"/>
          <w:spacing w:val="20"/>
          <w:w w:val="100"/>
          <w:position w:val="-2"/>
          <w:sz w:val="68"/>
          <w:szCs w:val="68"/>
        </w:rPr>
        <w:t>Selec</w:t>
      </w:r>
      <w:r>
        <w:rPr>
          <w:rFonts w:cs="Arial" w:hAnsi="Arial" w:eastAsia="Arial" w:ascii="Arial"/>
          <w:color w:val="008000"/>
          <w:spacing w:val="0"/>
          <w:w w:val="100"/>
          <w:position w:val="-2"/>
          <w:sz w:val="68"/>
          <w:szCs w:val="68"/>
        </w:rPr>
        <w:t>t</w:t>
      </w:r>
      <w:r>
        <w:rPr>
          <w:rFonts w:cs="Arial" w:hAnsi="Arial" w:eastAsia="Arial" w:ascii="Arial"/>
          <w:color w:val="008000"/>
          <w:spacing w:val="40"/>
          <w:w w:val="100"/>
          <w:position w:val="-2"/>
          <w:sz w:val="68"/>
          <w:szCs w:val="68"/>
        </w:rPr>
        <w:t> </w:t>
      </w:r>
      <w:r>
        <w:rPr>
          <w:rFonts w:cs="Arial" w:hAnsi="Arial" w:eastAsia="Arial" w:ascii="Arial"/>
          <w:color w:val="008000"/>
          <w:spacing w:val="20"/>
          <w:w w:val="100"/>
          <w:position w:val="-2"/>
          <w:sz w:val="68"/>
          <w:szCs w:val="68"/>
        </w:rPr>
        <w:t>Folde</w:t>
      </w:r>
      <w:r>
        <w:rPr>
          <w:rFonts w:cs="Arial" w:hAnsi="Arial" w:eastAsia="Arial" w:ascii="Arial"/>
          <w:color w:val="008000"/>
          <w:spacing w:val="0"/>
          <w:w w:val="100"/>
          <w:position w:val="-2"/>
          <w:sz w:val="68"/>
          <w:szCs w:val="68"/>
        </w:rPr>
        <w:t>r</w:t>
      </w:r>
      <w:r>
        <w:rPr>
          <w:rFonts w:cs="Arial" w:hAnsi="Arial" w:eastAsia="Arial" w:ascii="Arial"/>
          <w:color w:val="008000"/>
          <w:spacing w:val="-39"/>
          <w:w w:val="100"/>
          <w:position w:val="-2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68"/>
          <w:szCs w:val="68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8"/>
          <w:szCs w:val="6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9" w:lineRule="exact" w:line="200"/>
      </w:pPr>
      <w:r>
        <w:rPr>
          <w:sz w:val="20"/>
          <w:szCs w:val="20"/>
        </w:rPr>
      </w:r>
    </w:p>
    <w:p>
      <w:pPr>
        <w:rPr>
          <w:rFonts w:cs="Gill Sans MT" w:hAnsi="Gill Sans MT" w:eastAsia="Gill Sans MT" w:ascii="Gill Sans MT"/>
          <w:sz w:val="32"/>
          <w:szCs w:val="32"/>
        </w:rPr>
        <w:jc w:val="right"/>
        <w:spacing w:before="16"/>
        <w:ind w:right="2265"/>
        <w:sectPr>
          <w:pgSz w:w="28800" w:h="16200" w:orient="landscape"/>
          <w:pgMar w:top="0" w:bottom="280" w:left="1160" w:right="0"/>
        </w:sectPr>
      </w:pPr>
      <w:r>
        <w:rPr>
          <w:rFonts w:cs="Gill Sans MT" w:hAnsi="Gill Sans MT" w:eastAsia="Gill Sans MT" w:ascii="Gill Sans MT"/>
          <w:b/>
          <w:spacing w:val="26"/>
          <w:w w:val="91"/>
          <w:sz w:val="32"/>
          <w:szCs w:val="32"/>
        </w:rPr>
        <w:t>*Not</w:t>
      </w:r>
      <w:r>
        <w:rPr>
          <w:rFonts w:cs="Gill Sans MT" w:hAnsi="Gill Sans MT" w:eastAsia="Gill Sans MT" w:ascii="Gill Sans MT"/>
          <w:b/>
          <w:spacing w:val="0"/>
          <w:w w:val="91"/>
          <w:sz w:val="32"/>
          <w:szCs w:val="32"/>
        </w:rPr>
        <w:t>e</w:t>
      </w:r>
      <w:r>
        <w:rPr>
          <w:rFonts w:cs="Gill Sans MT" w:hAnsi="Gill Sans MT" w:eastAsia="Gill Sans MT" w:ascii="Gill Sans MT"/>
          <w:b/>
          <w:spacing w:val="59"/>
          <w:w w:val="91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:</w:t>
      </w:r>
      <w:r>
        <w:rPr>
          <w:rFonts w:cs="Gill Sans MT" w:hAnsi="Gill Sans MT" w:eastAsia="Gill Sans MT" w:ascii="Gill Sans MT"/>
          <w:b/>
          <w:spacing w:val="53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0"/>
          <w:sz w:val="32"/>
          <w:szCs w:val="32"/>
        </w:rPr>
        <w:t>nam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a</w:t>
      </w:r>
      <w:r>
        <w:rPr>
          <w:rFonts w:cs="Gill Sans MT" w:hAnsi="Gill Sans MT" w:eastAsia="Gill Sans MT" w:ascii="Gill Sans MT"/>
          <w:b/>
          <w:spacing w:val="16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fo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l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d</w:t>
      </w:r>
      <w:r>
        <w:rPr>
          <w:rFonts w:cs="Gill Sans MT" w:hAnsi="Gill Sans MT" w:eastAsia="Gill Sans MT" w:ascii="Gill Sans MT"/>
          <w:b/>
          <w:i/>
          <w:spacing w:val="29"/>
          <w:w w:val="100"/>
          <w:sz w:val="32"/>
          <w:szCs w:val="32"/>
        </w:rPr>
        <w:t>e</w:t>
      </w:r>
      <w:r>
        <w:rPr>
          <w:rFonts w:cs="Gill Sans MT" w:hAnsi="Gill Sans MT" w:eastAsia="Gill Sans MT" w:ascii="Gill Sans MT"/>
          <w:b/>
          <w:i/>
          <w:spacing w:val="0"/>
          <w:w w:val="100"/>
          <w:sz w:val="32"/>
          <w:szCs w:val="32"/>
        </w:rPr>
        <w:t>r</w:t>
      </w:r>
      <w:r>
        <w:rPr>
          <w:rFonts w:cs="Gill Sans MT" w:hAnsi="Gill Sans MT" w:eastAsia="Gill Sans MT" w:ascii="Gill Sans MT"/>
          <w:b/>
          <w:i/>
          <w:spacing w:val="57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0"/>
          <w:sz w:val="32"/>
          <w:szCs w:val="32"/>
        </w:rPr>
        <w:t>silaka</w:t>
      </w:r>
      <w:r>
        <w:rPr>
          <w:rFonts w:cs="Gill Sans MT" w:hAnsi="Gill Sans MT" w:eastAsia="Gill Sans MT" w:ascii="Gill Sans MT"/>
          <w:b/>
          <w:spacing w:val="0"/>
          <w:w w:val="100"/>
          <w:sz w:val="32"/>
          <w:szCs w:val="32"/>
        </w:rPr>
        <w:t>n</w:t>
      </w:r>
      <w:r>
        <w:rPr>
          <w:rFonts w:cs="Gill Sans MT" w:hAnsi="Gill Sans MT" w:eastAsia="Gill Sans MT" w:ascii="Gill Sans MT"/>
          <w:b/>
          <w:spacing w:val="60"/>
          <w:w w:val="100"/>
          <w:sz w:val="32"/>
          <w:szCs w:val="32"/>
        </w:rPr>
        <w:t> </w:t>
      </w:r>
      <w:r>
        <w:rPr>
          <w:rFonts w:cs="Gill Sans MT" w:hAnsi="Gill Sans MT" w:eastAsia="Gill Sans MT" w:ascii="Gill Sans MT"/>
          <w:b/>
          <w:spacing w:val="29"/>
          <w:w w:val="102"/>
          <w:sz w:val="32"/>
          <w:szCs w:val="32"/>
        </w:rPr>
        <w:t>dise</w:t>
      </w:r>
      <w:r>
        <w:rPr>
          <w:rFonts w:cs="Gill Sans MT" w:hAnsi="Gill Sans MT" w:eastAsia="Gill Sans MT" w:ascii="Gill Sans MT"/>
          <w:b/>
          <w:spacing w:val="29"/>
          <w:w w:val="106"/>
          <w:sz w:val="32"/>
          <w:szCs w:val="32"/>
        </w:rPr>
        <w:t>su</w:t>
      </w:r>
      <w:r>
        <w:rPr>
          <w:rFonts w:cs="Gill Sans MT" w:hAnsi="Gill Sans MT" w:eastAsia="Gill Sans MT" w:ascii="Gill Sans MT"/>
          <w:b/>
          <w:spacing w:val="29"/>
          <w:w w:val="98"/>
          <w:sz w:val="32"/>
          <w:szCs w:val="32"/>
        </w:rPr>
        <w:t>aikan</w:t>
      </w:r>
      <w:r>
        <w:rPr>
          <w:rFonts w:cs="Gill Sans MT" w:hAnsi="Gill Sans MT" w:eastAsia="Gill Sans MT" w:ascii="Gill Sans MT"/>
          <w:spacing w:val="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106"/>
          <w:szCs w:val="106"/>
        </w:rPr>
        <w:jc w:val="left"/>
        <w:spacing w:lineRule="exact" w:line="1160"/>
        <w:ind w:left="100"/>
      </w:pPr>
      <w:r>
        <w:rPr>
          <w:rFonts w:cs="Arial" w:hAnsi="Arial" w:eastAsia="Arial" w:ascii="Arial"/>
          <w:color w:val="123181"/>
          <w:spacing w:val="40"/>
          <w:w w:val="100"/>
          <w:position w:val="-3"/>
          <w:sz w:val="106"/>
          <w:szCs w:val="106"/>
        </w:rPr>
        <w:t>PENGENALA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106"/>
          <w:szCs w:val="106"/>
        </w:rPr>
        <w:t>N</w:t>
      </w:r>
      <w:r>
        <w:rPr>
          <w:rFonts w:cs="Arial" w:hAnsi="Arial" w:eastAsia="Arial" w:ascii="Arial"/>
          <w:color w:val="123181"/>
          <w:spacing w:val="81"/>
          <w:w w:val="100"/>
          <w:position w:val="-3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106"/>
          <w:szCs w:val="106"/>
        </w:rPr>
        <w:t>STRUKTUR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106"/>
          <w:szCs w:val="106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106"/>
          <w:szCs w:val="106"/>
        </w:rPr>
        <w:t>FOLDE</w:t>
      </w:r>
      <w:r>
        <w:rPr>
          <w:rFonts w:cs="Arial" w:hAnsi="Arial" w:eastAsia="Arial" w:ascii="Arial"/>
          <w:color w:val="123181"/>
          <w:spacing w:val="115"/>
          <w:w w:val="100"/>
          <w:position w:val="-3"/>
          <w:sz w:val="106"/>
          <w:szCs w:val="106"/>
        </w:rPr>
        <w:t>R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106"/>
          <w:szCs w:val="106"/>
        </w:rPr>
        <w:t>CODEIGNITER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6"/>
          <w:szCs w:val="106"/>
        </w:rPr>
      </w:r>
    </w:p>
    <w:p>
      <w:pPr>
        <w:rPr>
          <w:sz w:val="18"/>
          <w:szCs w:val="18"/>
        </w:rPr>
        <w:jc w:val="left"/>
        <w:spacing w:before="1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ind w:left="17260"/>
      </w:pPr>
      <w:r>
        <w:rPr>
          <w:rFonts w:cs="Arial" w:hAnsi="Arial" w:eastAsia="Arial" w:ascii="Arial"/>
          <w:color w:val="123181"/>
          <w:spacing w:val="-22"/>
          <w:w w:val="100"/>
          <w:position w:val="-1"/>
          <w:sz w:val="54"/>
          <w:szCs w:val="54"/>
        </w:rPr>
        <w:t>S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52"/>
          <w:w w:val="100"/>
          <w:position w:val="-1"/>
          <w:sz w:val="54"/>
          <w:szCs w:val="54"/>
        </w:rPr>
        <w:t>b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55"/>
          <w:w w:val="100"/>
          <w:position w:val="-1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21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54"/>
          <w:szCs w:val="54"/>
        </w:rPr>
        <w:t>f</w:t>
      </w:r>
      <w:r>
        <w:rPr>
          <w:rFonts w:cs="Arial" w:hAnsi="Arial" w:eastAsia="Arial" w:ascii="Arial"/>
          <w:color w:val="123181"/>
          <w:spacing w:val="38"/>
          <w:w w:val="100"/>
          <w:position w:val="-1"/>
          <w:sz w:val="54"/>
          <w:szCs w:val="54"/>
        </w:rPr>
        <w:t>o</w:t>
      </w:r>
      <w:r>
        <w:rPr>
          <w:rFonts w:cs="Arial" w:hAnsi="Arial" w:eastAsia="Arial" w:ascii="Arial"/>
          <w:color w:val="123181"/>
          <w:spacing w:val="29"/>
          <w:w w:val="100"/>
          <w:position w:val="-1"/>
          <w:sz w:val="54"/>
          <w:szCs w:val="54"/>
        </w:rPr>
        <w:t>l</w:t>
      </w:r>
      <w:r>
        <w:rPr>
          <w:rFonts w:cs="Arial" w:hAnsi="Arial" w:eastAsia="Arial" w:ascii="Arial"/>
          <w:color w:val="123181"/>
          <w:spacing w:val="55"/>
          <w:w w:val="100"/>
          <w:position w:val="-1"/>
          <w:sz w:val="54"/>
          <w:szCs w:val="54"/>
        </w:rPr>
        <w:t>d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28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4"/>
          <w:szCs w:val="54"/>
        </w:rPr>
        <w:t>un</w:t>
      </w:r>
      <w:r>
        <w:rPr>
          <w:rFonts w:cs="Arial" w:hAnsi="Arial" w:eastAsia="Arial" w:ascii="Arial"/>
          <w:color w:val="123181"/>
          <w:spacing w:val="36"/>
          <w:w w:val="100"/>
          <w:position w:val="-1"/>
          <w:sz w:val="54"/>
          <w:szCs w:val="54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4"/>
          <w:szCs w:val="54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 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9"/>
          <w:w w:val="100"/>
          <w:position w:val="-1"/>
          <w:sz w:val="54"/>
          <w:szCs w:val="54"/>
        </w:rPr>
        <w:t>m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39"/>
          <w:w w:val="100"/>
          <w:position w:val="-1"/>
          <w:sz w:val="54"/>
          <w:szCs w:val="54"/>
        </w:rPr>
        <w:t>m</w:t>
      </w:r>
      <w:r>
        <w:rPr>
          <w:rFonts w:cs="Arial" w:hAnsi="Arial" w:eastAsia="Arial" w:ascii="Arial"/>
          <w:color w:val="123181"/>
          <w:spacing w:val="52"/>
          <w:w w:val="100"/>
          <w:position w:val="-1"/>
          <w:sz w:val="54"/>
          <w:szCs w:val="54"/>
        </w:rPr>
        <w:t>b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55"/>
          <w:w w:val="100"/>
          <w:position w:val="-1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54"/>
          <w:szCs w:val="54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ind w:left="17260"/>
      </w:pPr>
      <w:r>
        <w:rPr>
          <w:rFonts w:cs="Arial" w:hAnsi="Arial" w:eastAsia="Arial" w:ascii="Arial"/>
          <w:color w:val="123181"/>
          <w:spacing w:val="25"/>
          <w:w w:val="100"/>
          <w:position w:val="-2"/>
          <w:sz w:val="54"/>
          <w:szCs w:val="54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h</w:t>
      </w:r>
      <w:r>
        <w:rPr>
          <w:rFonts w:cs="Arial" w:hAnsi="Arial" w:eastAsia="Arial" w:ascii="Arial"/>
          <w:color w:val="123181"/>
          <w:spacing w:val="50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54"/>
          <w:szCs w:val="5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40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2"/>
          <w:sz w:val="54"/>
          <w:szCs w:val="54"/>
        </w:rPr>
        <w:t>berbasi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s</w:t>
      </w:r>
      <w:r>
        <w:rPr>
          <w:rFonts w:cs="Arial" w:hAnsi="Arial" w:eastAsia="Arial" w:ascii="Arial"/>
          <w:color w:val="123181"/>
          <w:spacing w:val="-49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2"/>
          <w:sz w:val="54"/>
          <w:szCs w:val="54"/>
        </w:rPr>
        <w:t>web.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ind w:left="17340"/>
      </w:pPr>
      <w:r>
        <w:rPr>
          <w:rFonts w:cs="Arial" w:hAnsi="Arial" w:eastAsia="Arial" w:ascii="Arial"/>
          <w:color w:val="123181"/>
          <w:spacing w:val="19"/>
          <w:w w:val="100"/>
          <w:position w:val="-1"/>
          <w:sz w:val="54"/>
          <w:szCs w:val="54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position w:val="-1"/>
          <w:sz w:val="54"/>
          <w:szCs w:val="54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76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7"/>
          <w:w w:val="100"/>
          <w:position w:val="-1"/>
          <w:sz w:val="54"/>
          <w:szCs w:val="54"/>
        </w:rPr>
        <w:t>kompone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94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position w:val="-1"/>
          <w:sz w:val="54"/>
          <w:szCs w:val="54"/>
        </w:rPr>
        <w:t>int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77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54"/>
          <w:szCs w:val="54"/>
        </w:rPr>
        <w:t>dari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atLeast" w:line="740"/>
        <w:ind w:left="17340" w:right="74"/>
      </w:pPr>
      <w:r>
        <w:rPr>
          <w:rFonts w:cs="Arial" w:hAnsi="Arial" w:eastAsia="Arial" w:ascii="Arial"/>
          <w:color w:val="123181"/>
          <w:spacing w:val="24"/>
          <w:w w:val="100"/>
          <w:sz w:val="54"/>
          <w:szCs w:val="54"/>
        </w:rPr>
        <w:t>CodeIgnite</w:t>
      </w:r>
      <w:r>
        <w:rPr>
          <w:rFonts w:cs="Arial" w:hAnsi="Arial" w:eastAsia="Arial" w:ascii="Arial"/>
          <w:color w:val="123181"/>
          <w:spacing w:val="-6"/>
          <w:w w:val="100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,</w:t>
      </w:r>
      <w:r>
        <w:rPr>
          <w:rFonts w:cs="Arial" w:hAnsi="Arial" w:eastAsia="Arial" w:ascii="Arial"/>
          <w:color w:val="123181"/>
          <w:spacing w:val="54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54"/>
          <w:szCs w:val="54"/>
        </w:rPr>
        <w:t>karen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44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54"/>
          <w:szCs w:val="54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45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54"/>
          <w:szCs w:val="54"/>
        </w:rPr>
        <w:t>kerangka</w:t>
      </w:r>
      <w:r>
        <w:rPr>
          <w:rFonts w:cs="Arial" w:hAnsi="Arial" w:eastAsia="Arial" w:ascii="Arial"/>
          <w:color w:val="123181"/>
          <w:spacing w:val="25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54"/>
          <w:szCs w:val="54"/>
        </w:rPr>
        <w:t>kerj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54"/>
          <w:szCs w:val="54"/>
        </w:rPr>
        <w:t>berad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48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68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54"/>
          <w:szCs w:val="54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-77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54"/>
          <w:szCs w:val="54"/>
        </w:rPr>
        <w:t>ini.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exact" w:line="600"/>
        <w:ind w:left="17283"/>
        <w:sectPr>
          <w:pgSz w:w="28800" w:h="16200" w:orient="landscape"/>
          <w:pgMar w:top="440" w:bottom="280" w:left="1060" w:right="600"/>
        </w:sectPr>
      </w:pPr>
      <w:r>
        <w:rPr>
          <w:rFonts w:cs="Arial" w:hAnsi="Arial" w:eastAsia="Arial" w:ascii="Arial"/>
          <w:color w:val="123181"/>
          <w:spacing w:val="-22"/>
          <w:w w:val="100"/>
          <w:position w:val="-2"/>
          <w:sz w:val="54"/>
          <w:szCs w:val="54"/>
        </w:rPr>
        <w:t>S</w:t>
      </w:r>
      <w:r>
        <w:rPr>
          <w:rFonts w:cs="Arial" w:hAnsi="Arial" w:eastAsia="Arial" w:ascii="Arial"/>
          <w:color w:val="123181"/>
          <w:spacing w:val="18"/>
          <w:w w:val="100"/>
          <w:position w:val="-2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52"/>
          <w:w w:val="100"/>
          <w:position w:val="-2"/>
          <w:sz w:val="54"/>
          <w:szCs w:val="54"/>
        </w:rPr>
        <w:t>b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55"/>
          <w:w w:val="100"/>
          <w:position w:val="-2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    </w:t>
      </w:r>
      <w:r>
        <w:rPr>
          <w:rFonts w:cs="Arial" w:hAnsi="Arial" w:eastAsia="Arial" w:ascii="Arial"/>
          <w:color w:val="123181"/>
          <w:spacing w:val="132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2"/>
          <w:sz w:val="54"/>
          <w:szCs w:val="54"/>
        </w:rPr>
        <w:t>f</w:t>
      </w:r>
      <w:r>
        <w:rPr>
          <w:rFonts w:cs="Arial" w:hAnsi="Arial" w:eastAsia="Arial" w:ascii="Arial"/>
          <w:color w:val="123181"/>
          <w:spacing w:val="38"/>
          <w:w w:val="100"/>
          <w:position w:val="-2"/>
          <w:sz w:val="54"/>
          <w:szCs w:val="54"/>
        </w:rPr>
        <w:t>o</w:t>
      </w:r>
      <w:r>
        <w:rPr>
          <w:rFonts w:cs="Arial" w:hAnsi="Arial" w:eastAsia="Arial" w:ascii="Arial"/>
          <w:color w:val="123181"/>
          <w:spacing w:val="29"/>
          <w:w w:val="100"/>
          <w:position w:val="-2"/>
          <w:sz w:val="54"/>
          <w:szCs w:val="54"/>
        </w:rPr>
        <w:t>l</w:t>
      </w:r>
      <w:r>
        <w:rPr>
          <w:rFonts w:cs="Arial" w:hAnsi="Arial" w:eastAsia="Arial" w:ascii="Arial"/>
          <w:color w:val="123181"/>
          <w:spacing w:val="55"/>
          <w:w w:val="100"/>
          <w:position w:val="-2"/>
          <w:sz w:val="54"/>
          <w:szCs w:val="54"/>
        </w:rPr>
        <w:t>d</w:t>
      </w:r>
      <w:r>
        <w:rPr>
          <w:rFonts w:cs="Arial" w:hAnsi="Arial" w:eastAsia="Arial" w:ascii="Arial"/>
          <w:color w:val="123181"/>
          <w:spacing w:val="18"/>
          <w:w w:val="100"/>
          <w:position w:val="-2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    </w:t>
      </w:r>
      <w:r>
        <w:rPr>
          <w:rFonts w:cs="Arial" w:hAnsi="Arial" w:eastAsia="Arial" w:ascii="Arial"/>
          <w:color w:val="123181"/>
          <w:spacing w:val="139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position w:val="-2"/>
          <w:sz w:val="54"/>
          <w:szCs w:val="54"/>
        </w:rPr>
        <w:t>p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42"/>
          <w:w w:val="100"/>
          <w:position w:val="-2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55"/>
          <w:w w:val="100"/>
          <w:position w:val="-2"/>
          <w:sz w:val="54"/>
          <w:szCs w:val="54"/>
        </w:rPr>
        <w:t>d</w:t>
      </w:r>
      <w:r>
        <w:rPr>
          <w:rFonts w:cs="Arial" w:hAnsi="Arial" w:eastAsia="Arial" w:ascii="Arial"/>
          <w:color w:val="123181"/>
          <w:spacing w:val="42"/>
          <w:w w:val="100"/>
          <w:position w:val="-2"/>
          <w:sz w:val="54"/>
          <w:szCs w:val="54"/>
        </w:rPr>
        <w:t>u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     </w:t>
      </w:r>
      <w:r>
        <w:rPr>
          <w:rFonts w:cs="Arial" w:hAnsi="Arial" w:eastAsia="Arial" w:ascii="Arial"/>
          <w:color w:val="123181"/>
          <w:spacing w:val="13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36"/>
          <w:w w:val="100"/>
          <w:position w:val="-2"/>
          <w:sz w:val="54"/>
          <w:szCs w:val="54"/>
        </w:rPr>
        <w:t>t</w:t>
      </w:r>
      <w:r>
        <w:rPr>
          <w:rFonts w:cs="Arial" w:hAnsi="Arial" w:eastAsia="Arial" w:ascii="Arial"/>
          <w:color w:val="123181"/>
          <w:spacing w:val="8"/>
          <w:w w:val="100"/>
          <w:position w:val="-2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u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16"/>
          <w:szCs w:val="16"/>
        </w:rPr>
        <w:jc w:val="left"/>
        <w:spacing w:before="6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54"/>
          <w:szCs w:val="54"/>
        </w:rPr>
        <w:jc w:val="right"/>
        <w:spacing w:lineRule="exact" w:line="600"/>
      </w:pPr>
      <w:r>
        <w:rPr>
          <w:rFonts w:cs="Arial" w:hAnsi="Arial" w:eastAsia="Arial" w:ascii="Arial"/>
          <w:color w:val="123181"/>
          <w:spacing w:val="29"/>
          <w:w w:val="100"/>
          <w:position w:val="-2"/>
          <w:sz w:val="54"/>
          <w:szCs w:val="54"/>
        </w:rPr>
        <w:t>dokumentas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54"/>
          <w:szCs w:val="54"/>
        </w:rPr>
        <w:t>   </w:t>
      </w:r>
      <w:r>
        <w:rPr>
          <w:rFonts w:cs="Arial" w:hAnsi="Arial" w:eastAsia="Arial" w:ascii="Arial"/>
          <w:color w:val="123181"/>
          <w:spacing w:val="150"/>
          <w:w w:val="100"/>
          <w:position w:val="-2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2"/>
          <w:sz w:val="54"/>
          <w:szCs w:val="54"/>
        </w:rPr>
        <w:t>cara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br w:type="column"/>
      </w: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ectPr>
          <w:type w:val="continuous"/>
          <w:pgSz w:w="28800" w:h="16200" w:orient="landscape"/>
          <w:pgMar w:top="420" w:bottom="280" w:left="1060" w:right="600"/>
          <w:cols w:num="2" w:equalWidth="off">
            <w:col w:w="22467" w:space="789"/>
            <w:col w:w="3884"/>
          </w:cols>
        </w:sectPr>
      </w:pPr>
      <w:r>
        <w:rPr>
          <w:rFonts w:cs="Arial" w:hAnsi="Arial" w:eastAsia="Arial" w:ascii="Arial"/>
          <w:color w:val="123181"/>
          <w:spacing w:val="39"/>
          <w:w w:val="100"/>
          <w:sz w:val="54"/>
          <w:szCs w:val="54"/>
        </w:rPr>
        <w:t>m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55"/>
          <w:w w:val="100"/>
          <w:sz w:val="54"/>
          <w:szCs w:val="54"/>
        </w:rPr>
        <w:t>gg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un</w:t>
      </w:r>
      <w:r>
        <w:rPr>
          <w:rFonts w:cs="Arial" w:hAnsi="Arial" w:eastAsia="Arial" w:ascii="Arial"/>
          <w:color w:val="123181"/>
          <w:spacing w:val="8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33"/>
          <w:w w:val="100"/>
          <w:sz w:val="54"/>
          <w:szCs w:val="54"/>
        </w:rPr>
        <w:t>k</w:t>
      </w:r>
      <w:r>
        <w:rPr>
          <w:rFonts w:cs="Arial" w:hAnsi="Arial" w:eastAsia="Arial" w:ascii="Arial"/>
          <w:color w:val="123181"/>
          <w:spacing w:val="8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1" w:lineRule="exact" w:line="120"/>
      </w:pPr>
      <w:r>
        <w:pict>
          <v:group style="position:absolute;margin-left:891.955pt;margin-top:503.172pt;width:535.743pt;height:212.798pt;mso-position-horizontal-relative:page;mso-position-vertical-relative:page;z-index:-3208" coordorigin="17839,10063" coordsize="10715,4256">
            <v:shape style="position:absolute;left:17904;top:14254;width:10585;height:0" coordorigin="17904,14254" coordsize="10585,0" path="m17904,14254l28489,14254e" filled="f" stroked="t" strokeweight="6.51094pt" strokecolor="#7DD957">
              <v:path arrowok="t"/>
            </v:shape>
            <v:shape style="position:absolute;left:28423;top:10129;width:0;height:4059" coordorigin="28423,10129" coordsize="0,4059" path="m28423,10129l28423,14188e" filled="f" stroked="t" strokeweight="6.56197pt" strokecolor="#7DD957">
              <v:path arrowok="t"/>
            </v:shape>
            <w10:wrap type="none"/>
          </v:group>
        </w:pict>
      </w:r>
      <w:r>
        <w:pict>
          <v:group style="position:absolute;margin-left:891.958pt;margin-top:116.992pt;width:536.658pt;height:126.546pt;mso-position-horizontal-relative:page;mso-position-vertical-relative:page;z-index:-3209" coordorigin="17839,2340" coordsize="10733,2531">
            <v:shape style="position:absolute;left:17904;top:4806;width:10603;height:0" coordorigin="17904,4806" coordsize="10603,0" path="m17904,4806l28507,4806e" filled="f" stroked="t" strokeweight="6.50528pt" strokecolor="#FFB92E">
              <v:path arrowok="t"/>
            </v:shape>
            <v:shape style="position:absolute;left:28442;top:2406;width:0;height:2334" coordorigin="28442,2406" coordsize="0,2334" path="m28442,2406l28442,4740e" filled="f" stroked="t" strokeweight="6.57339pt" strokecolor="#FFB92E">
              <v:path arrowok="t"/>
            </v:shape>
            <w10:wrap type="none"/>
          </v:group>
        </w:pict>
      </w:r>
      <w:r>
        <w:pict>
          <v:group style="position:absolute;margin-left:892.009pt;margin-top:113.832pt;width:536.558pt;height:126.419pt;mso-position-horizontal-relative:page;mso-position-vertical-relative:page;z-index:-3210" coordorigin="17840,2277" coordsize="10731,2528">
            <v:shape style="position:absolute;left:17904;top:2341;width:10603;height:0" coordorigin="17904,2341" coordsize="10603,0" path="m17904,2341l28507,2341e" filled="f" stroked="t" strokeweight="6.4052pt" strokecolor="#FFB92E">
              <v:path arrowok="t"/>
            </v:shape>
            <v:shape style="position:absolute;left:17969;top:2405;width:0;height:2336" coordorigin="17969,2405" coordsize="0,2336" path="m17969,2405l17969,4741e" filled="f" stroked="t" strokeweight="6.43638pt" strokecolor="#FFB92E">
              <v:path arrowok="t"/>
            </v:shape>
            <w10:wrap type="none"/>
          </v:group>
        </w:pict>
      </w:r>
      <w:r>
        <w:pict>
          <v:group style="position:absolute;margin-left:31.0318pt;margin-top:134.673pt;width:1396.62pt;height:648pt;mso-position-horizontal-relative:page;mso-position-vertical-relative:page;z-index:-3211" coordorigin="621,2693" coordsize="27932,12960">
            <v:shape type="#_x0000_t75" style="position:absolute;left:621;top:2693;width:12675;height:12960">
              <v:imagedata o:title="" r:id="rId76"/>
            </v:shape>
            <v:shape style="position:absolute;left:7466;top:3396;width:9759;height:0" coordorigin="7466,3396" coordsize="9759,0" path="m7466,3396l17225,3396e" filled="f" stroked="t" strokeweight="8.6922pt" strokecolor="#FFB92E">
              <v:path arrowok="t"/>
            </v:shape>
            <v:shape style="position:absolute;left:17047;top:2826;width:844;height:1140" coordorigin="17047,2826" coordsize="844,1140" path="m17891,3396l17047,2826,17047,3966,17891,3396xe" filled="t" fillcolor="#FFB92E" stroked="f">
              <v:path arrowok="t"/>
              <v:fill/>
            </v:shape>
            <v:shape style="position:absolute;left:11565;top:7367;width:5681;height:0" coordorigin="11565,7367" coordsize="5681,0" path="m11565,7367l17246,7367e" filled="f" stroked="t" strokeweight="8.6718pt" strokecolor="#FF5757">
              <v:path arrowok="t"/>
            </v:shape>
            <v:shape style="position:absolute;left:17068;top:6798;width:846;height:1137" coordorigin="17068,6798" coordsize="846,1137" path="m17914,7367l17068,6798,17068,7936,17914,7367xe" filled="t" fillcolor="#FF5757" stroked="f">
              <v:path arrowok="t"/>
              <v:fill/>
            </v:shape>
            <v:shape style="position:absolute;left:10431;top:11833;width:6817;height:0" coordorigin="10431,11833" coordsize="6817,0" path="m10431,11833l17248,11833e" filled="f" stroked="t" strokeweight="8.7088pt" strokecolor="#7DD957">
              <v:path arrowok="t"/>
            </v:shape>
            <v:shape style="position:absolute;left:17070;top:11262;width:846;height:1142" coordorigin="17070,11262" coordsize="846,1142" path="m17916,11833l17070,11262,17070,12404,17916,11833xe" filled="t" fillcolor="#7DD957" stroked="f">
              <v:path arrowok="t"/>
              <v:fill/>
            </v:shape>
            <v:shape style="position:absolute;left:17969;top:6441;width:10473;height:2220" coordorigin="17969,6441" coordsize="10473,2220" path="m17969,6441l28442,6441,28442,8661,17969,8661,17969,6441xe" filled="f" stroked="t" strokeweight="6.57339pt" strokecolor="#FF5757">
              <v:path arrowok="t"/>
            </v:shape>
            <v:shape style="position:absolute;left:7466;top:4777;width:4100;height:0" coordorigin="7466,4777" coordsize="4100,0" path="m7466,4777l11567,4777e" filled="f" stroked="t" strokeweight="9.825pt" strokecolor="#FF5757">
              <v:path arrowok="t"/>
            </v:shape>
            <v:shape style="position:absolute;left:11664;top:4659;width:0;height:2709" coordorigin="11664,4659" coordsize="0,2709" path="m11664,4659l11664,7368e" filled="f" stroked="t" strokeweight="9.8106pt" strokecolor="#FF5757">
              <v:path arrowok="t"/>
            </v:shape>
            <v:shape style="position:absolute;left:7466;top:6117;width:3249;height:0" coordorigin="7466,6117" coordsize="3249,0" path="m7466,6117l10715,6117e" filled="f" stroked="t" strokeweight="9.8519pt" strokecolor="#7DD957">
              <v:path arrowok="t"/>
            </v:shape>
            <v:shape style="position:absolute;left:10558;top:6103;width:0;height:5729" coordorigin="10558,6103" coordsize="0,5729" path="m10558,6103l10558,11831e" filled="f" stroked="t" strokeweight="9.8736pt" strokecolor="#7DD957">
              <v:path arrowok="t"/>
            </v:shape>
            <v:shape style="position:absolute;left:17904;top:10064;width:10585;height:0" coordorigin="17904,10064" coordsize="10585,0" path="m17904,10064l28489,10064e" filled="f" stroked="t" strokeweight="6.41079pt" strokecolor="#7DD957">
              <v:path arrowok="t"/>
            </v:shape>
            <v:shape style="position:absolute;left:17968;top:10128;width:0;height:4061" coordorigin="17968,10128" coordsize="0,4061" path="m17968,10128l17968,14189e" filled="f" stroked="t" strokeweight="6.4252pt" strokecolor="#7DD957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lineRule="auto" w:line="278"/>
        <w:ind w:left="17260" w:right="54"/>
        <w:sectPr>
          <w:type w:val="continuous"/>
          <w:pgSz w:w="28800" w:h="16200" w:orient="landscape"/>
          <w:pgMar w:top="420" w:bottom="280" w:left="1060" w:right="600"/>
        </w:sectPr>
      </w:pPr>
      <w:r>
        <w:rPr>
          <w:rFonts w:cs="Arial" w:hAnsi="Arial" w:eastAsia="Arial" w:ascii="Arial"/>
          <w:color w:val="123181"/>
          <w:spacing w:val="12"/>
          <w:w w:val="100"/>
          <w:sz w:val="54"/>
          <w:szCs w:val="54"/>
        </w:rPr>
        <w:t>C</w:t>
      </w:r>
      <w:r>
        <w:rPr>
          <w:rFonts w:cs="Arial" w:hAnsi="Arial" w:eastAsia="Arial" w:ascii="Arial"/>
          <w:color w:val="123181"/>
          <w:spacing w:val="38"/>
          <w:w w:val="100"/>
          <w:sz w:val="54"/>
          <w:szCs w:val="54"/>
        </w:rPr>
        <w:t>o</w:t>
      </w:r>
      <w:r>
        <w:rPr>
          <w:rFonts w:cs="Arial" w:hAnsi="Arial" w:eastAsia="Arial" w:ascii="Arial"/>
          <w:color w:val="123181"/>
          <w:spacing w:val="55"/>
          <w:w w:val="100"/>
          <w:sz w:val="54"/>
          <w:szCs w:val="54"/>
        </w:rPr>
        <w:t>d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8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55"/>
          <w:w w:val="100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24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36"/>
          <w:w w:val="100"/>
          <w:sz w:val="54"/>
          <w:szCs w:val="54"/>
        </w:rPr>
        <w:t>t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   </w:t>
      </w:r>
      <w:r>
        <w:rPr>
          <w:rFonts w:cs="Arial" w:hAnsi="Arial" w:eastAsia="Arial" w:ascii="Arial"/>
          <w:color w:val="123181"/>
          <w:spacing w:val="84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   </w:t>
      </w:r>
      <w:r>
        <w:rPr>
          <w:rFonts w:cs="Arial" w:hAnsi="Arial" w:eastAsia="Arial" w:ascii="Arial"/>
          <w:color w:val="123181"/>
          <w:spacing w:val="5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un</w:t>
      </w:r>
      <w:r>
        <w:rPr>
          <w:rFonts w:cs="Arial" w:hAnsi="Arial" w:eastAsia="Arial" w:ascii="Arial"/>
          <w:color w:val="123181"/>
          <w:spacing w:val="36"/>
          <w:w w:val="100"/>
          <w:sz w:val="54"/>
          <w:szCs w:val="54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   </w:t>
      </w:r>
      <w:r>
        <w:rPr>
          <w:rFonts w:cs="Arial" w:hAnsi="Arial" w:eastAsia="Arial" w:ascii="Arial"/>
          <w:color w:val="123181"/>
          <w:spacing w:val="99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9"/>
          <w:w w:val="100"/>
          <w:sz w:val="54"/>
          <w:szCs w:val="54"/>
        </w:rPr>
        <w:t>m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55"/>
          <w:w w:val="100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8"/>
          <w:w w:val="100"/>
          <w:sz w:val="54"/>
          <w:szCs w:val="54"/>
        </w:rPr>
        <w:t>a</w:t>
      </w:r>
      <w:r>
        <w:rPr>
          <w:rFonts w:cs="Arial" w:hAnsi="Arial" w:eastAsia="Arial" w:ascii="Arial"/>
          <w:color w:val="123181"/>
          <w:spacing w:val="33"/>
          <w:w w:val="100"/>
          <w:sz w:val="54"/>
          <w:szCs w:val="54"/>
        </w:rPr>
        <w:t>k</w:t>
      </w:r>
      <w:r>
        <w:rPr>
          <w:rFonts w:cs="Arial" w:hAnsi="Arial" w:eastAsia="Arial" w:ascii="Arial"/>
          <w:color w:val="123181"/>
          <w:spacing w:val="-2"/>
          <w:w w:val="100"/>
          <w:sz w:val="54"/>
          <w:szCs w:val="54"/>
        </w:rPr>
        <w:t>s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s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54"/>
          <w:szCs w:val="54"/>
        </w:rPr>
        <w:t>panduan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,</w:t>
      </w:r>
      <w:r>
        <w:rPr>
          <w:rFonts w:cs="Arial" w:hAnsi="Arial" w:eastAsia="Arial" w:ascii="Arial"/>
          <w:color w:val="123181"/>
          <w:spacing w:val="56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1"/>
          <w:w w:val="100"/>
          <w:sz w:val="54"/>
          <w:szCs w:val="54"/>
        </w:rPr>
        <w:t>gunaka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6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-3"/>
          <w:w w:val="100"/>
          <w:sz w:val="54"/>
          <w:szCs w:val="54"/>
        </w:rPr>
        <w:t>UR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L</w:t>
      </w:r>
      <w:r>
        <w:rPr>
          <w:rFonts w:cs="Arial" w:hAnsi="Arial" w:eastAsia="Arial" w:ascii="Arial"/>
          <w:color w:val="123181"/>
          <w:spacing w:val="-26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dibawa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h</w:t>
      </w:r>
      <w:r>
        <w:rPr>
          <w:rFonts w:cs="Arial" w:hAnsi="Arial" w:eastAsia="Arial" w:ascii="Arial"/>
          <w:color w:val="123181"/>
          <w:spacing w:val="-6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54"/>
          <w:szCs w:val="54"/>
        </w:rPr>
        <w:t>ini:</w:t>
      </w:r>
      <w:r>
        <w:rPr>
          <w:rFonts w:cs="Arial" w:hAnsi="Arial" w:eastAsia="Arial" w:ascii="Arial"/>
          <w:color w:val="123181"/>
          <w:spacing w:val="16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7DD957"/>
          <w:spacing w:val="27"/>
          <w:w w:val="100"/>
          <w:sz w:val="54"/>
          <w:szCs w:val="54"/>
        </w:rPr>
        <w:t>l</w:t>
      </w:r>
      <w:r>
        <w:rPr>
          <w:rFonts w:cs="Arial" w:hAnsi="Arial" w:eastAsia="Arial" w:ascii="Arial"/>
          <w:color w:val="008000"/>
          <w:spacing w:val="27"/>
          <w:w w:val="100"/>
          <w:sz w:val="54"/>
          <w:szCs w:val="54"/>
        </w:rPr>
        <w:t>ocalhos</w:t>
      </w:r>
      <w:r>
        <w:rPr>
          <w:rFonts w:cs="Arial" w:hAnsi="Arial" w:eastAsia="Arial" w:ascii="Arial"/>
          <w:color w:val="008000"/>
          <w:spacing w:val="26"/>
          <w:w w:val="100"/>
          <w:sz w:val="54"/>
          <w:szCs w:val="54"/>
        </w:rPr>
        <w:t>t</w:t>
      </w:r>
      <w:r>
        <w:rPr>
          <w:rFonts w:cs="Arial" w:hAnsi="Arial" w:eastAsia="Arial" w:ascii="Arial"/>
          <w:color w:val="008000"/>
          <w:spacing w:val="27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008000"/>
          <w:spacing w:val="27"/>
          <w:w w:val="100"/>
          <w:sz w:val="54"/>
          <w:szCs w:val="54"/>
        </w:rPr>
        <w:t>mardira</w:t>
      </w:r>
      <w:r>
        <w:rPr>
          <w:rFonts w:cs="Arial" w:hAnsi="Arial" w:eastAsia="Arial" w:ascii="Arial"/>
          <w:color w:val="008000"/>
          <w:spacing w:val="27"/>
          <w:w w:val="100"/>
          <w:sz w:val="48"/>
          <w:szCs w:val="48"/>
        </w:rPr>
        <w:t>I</w:t>
      </w:r>
      <w:r>
        <w:rPr>
          <w:rFonts w:cs="Arial" w:hAnsi="Arial" w:eastAsia="Arial" w:ascii="Arial"/>
          <w:color w:val="008000"/>
          <w:spacing w:val="27"/>
          <w:w w:val="100"/>
          <w:sz w:val="54"/>
          <w:szCs w:val="54"/>
        </w:rPr>
        <w:t>user</w:t>
      </w:r>
      <w:r>
        <w:rPr>
          <w:rFonts w:cs="Arial" w:hAnsi="Arial" w:eastAsia="Arial" w:ascii="Arial"/>
          <w:color w:val="008000"/>
          <w:spacing w:val="27"/>
          <w:w w:val="100"/>
          <w:sz w:val="48"/>
          <w:szCs w:val="48"/>
        </w:rPr>
        <w:t>_</w:t>
      </w:r>
      <w:r>
        <w:rPr>
          <w:rFonts w:cs="Arial" w:hAnsi="Arial" w:eastAsia="Arial" w:ascii="Arial"/>
          <w:color w:val="008000"/>
          <w:spacing w:val="27"/>
          <w:w w:val="100"/>
          <w:sz w:val="54"/>
          <w:szCs w:val="54"/>
        </w:rPr>
        <w:t>guide.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880"/>
        <w:ind w:left="120"/>
      </w:pPr>
      <w:r>
        <w:pict>
          <v:group style="position:absolute;margin-left:0pt;margin-top:100.496pt;width:1439.39pt;height:648pt;mso-position-horizontal-relative:page;mso-position-vertical-relative:page;z-index:-3207" coordorigin="0,2010" coordsize="28788,12960">
            <v:shape style="position:absolute;left:5868;top:3280;width:22692;height:446" coordorigin="5868,3280" coordsize="22692,446" path="m5868,3280l28560,3280,28560,3726,5868,3726,5868,3280xe" filled="f" stroked="t" strokeweight="2.87646pt" strokecolor="#F34A86">
              <v:path arrowok="t"/>
            </v:shape>
            <v:shape type="#_x0000_t75" style="position:absolute;left:0;top:2010;width:4836;height:12960">
              <v:imagedata o:title="" r:id="rId77"/>
            </v:shape>
            <v:shape style="position:absolute;left:3601;top:3502;width:1948;height:0" coordorigin="3601,3502" coordsize="1948,0" path="m3601,3502l5549,3502e" filled="f" stroked="t" strokeweight="3.75457pt" strokecolor="#F34A86">
              <v:path arrowok="t"/>
            </v:shape>
            <v:shape style="position:absolute;left:5471;top:3253;width:371;height:498" coordorigin="5471,3253" coordsize="371,498" path="m5842,3502l5471,3253,5471,3751,5842,3502xe" filled="t" fillcolor="#F34A86" stroked="f">
              <v:path arrowok="t"/>
              <v:fill/>
            </v:shape>
            <v:shape style="position:absolute;left:5867;top:9117;width:22449;height:401" coordorigin="5867,9117" coordsize="22449,401" path="m5867,9117l28316,9117,28316,9518,5867,9518,5867,9117xe" filled="f" stroked="t" strokeweight="2.85181pt" strokecolor="#FF904D">
              <v:path arrowok="t"/>
            </v:shape>
            <v:shape style="position:absolute;left:5857;top:10040;width:15159;height:420" coordorigin="5857,10040" coordsize="15159,420" path="m5857,10040l21016,10040,21016,10460,5857,10460,5857,10040xe" filled="f" stroked="t" strokeweight="2.85158pt" strokecolor="#FF66C3">
              <v:path arrowok="t"/>
            </v:shape>
            <v:shape style="position:absolute;left:5857;top:10857;width:17919;height:433" coordorigin="5857,10857" coordsize="17919,433" path="m5857,10857l23776,10857,23776,11290,5857,11290,5857,10857xe" filled="f" stroked="t" strokeweight="2.85173pt" strokecolor="#A42828">
              <v:path arrowok="t"/>
            </v:shape>
            <v:shape style="position:absolute;left:5828;top:11754;width:21798;height:417" coordorigin="5828,11754" coordsize="21798,417" path="m5828,11754l27626,11754,27626,12171,5828,12171,5828,11754xe" filled="f" stroked="t" strokeweight="2.85189pt" strokecolor="#C7E164">
              <v:path arrowok="t"/>
            </v:shape>
            <v:shape style="position:absolute;left:5828;top:12603;width:16997;height:433" coordorigin="5828,12603" coordsize="16997,433" path="m5828,12603l22825,12603,22825,13037,5828,13037,5828,12603xe" filled="f" stroked="t" strokeweight="2.85213pt" strokecolor="#FF0000">
              <v:path arrowok="t"/>
            </v:shape>
            <v:shape style="position:absolute;left:3601;top:4251;width:1948;height:0" coordorigin="3601,4251" coordsize="1948,0" path="m3601,4251l5549,4251e" filled="f" stroked="t" strokeweight="3.75457pt" strokecolor="#5170FF">
              <v:path arrowok="t"/>
            </v:shape>
            <v:shape style="position:absolute;left:5867;top:4064;width:20136;height:418" coordorigin="5867,4064" coordsize="20136,418" path="m5867,4064l26003,4064,26003,4482,5867,4482,5867,4064xe" filled="f" stroked="t" strokeweight="2.87654pt" strokecolor="#5170FF">
              <v:path arrowok="t"/>
            </v:shape>
            <v:shape style="position:absolute;left:5471;top:4002;width:371;height:498" coordorigin="5471,4002" coordsize="371,498" path="m5842,4251l5471,4002,5471,4500,5842,4251xe" filled="t" fillcolor="#5170FF" stroked="f">
              <v:path arrowok="t"/>
              <v:fill/>
            </v:shape>
            <v:shape style="position:absolute;left:4501;top:5093;width:1047;height:0" coordorigin="4501,5093" coordsize="1047,0" path="m4501,5093l5547,5093e" filled="f" stroked="t" strokeweight="3.78559pt" strokecolor="#7DD957">
              <v:path arrowok="t"/>
            </v:shape>
            <v:shape style="position:absolute;left:5867;top:4904;width:7044;height:417" coordorigin="5867,4904" coordsize="7044,417" path="m5867,4904l12911,4904,12911,5321,5867,5321,5867,4904xe" filled="f" stroked="t" strokeweight="2.85158pt" strokecolor="#7DD957">
              <v:path arrowok="t"/>
            </v:shape>
            <v:shape style="position:absolute;left:5469;top:4842;width:371;height:502" coordorigin="5469,4842" coordsize="371,502" path="m5841,5093l5469,4842,5469,5344,5841,5093xe" filled="t" fillcolor="#7DD957" stroked="f">
              <v:path arrowok="t"/>
              <v:fill/>
            </v:shape>
            <v:shape style="position:absolute;left:3601;top:6020;width:1948;height:0" coordorigin="3601,6020" coordsize="1948,0" path="m3601,6020l5549,6020e" filled="f" stroked="t" strokeweight="3.75457pt" strokecolor="#543B44">
              <v:path arrowok="t"/>
            </v:shape>
            <v:shape style="position:absolute;left:5867;top:5833;width:9826;height:417" coordorigin="5867,5833" coordsize="9826,417" path="m5867,5833l15693,5833,15693,6250,5867,6250,5867,5833xe" filled="f" stroked="t" strokeweight="2.85142pt" strokecolor="#543B44">
              <v:path arrowok="t"/>
            </v:shape>
            <v:shape style="position:absolute;left:5471;top:5771;width:371;height:498" coordorigin="5471,5771" coordsize="371,498" path="m5842,6020l5471,5771,5471,6269,5842,6020xe" filled="t" fillcolor="#543B44" stroked="f">
              <v:path arrowok="t"/>
              <v:fill/>
            </v:shape>
            <v:shape style="position:absolute;left:3724;top:6841;width:1825;height:0" coordorigin="3724,6841" coordsize="1825,0" path="m3724,6841l5549,6841e" filled="f" stroked="t" strokeweight="3.76039pt" strokecolor="#FFB92E">
              <v:path arrowok="t"/>
            </v:shape>
            <v:shape style="position:absolute;left:5857;top:6467;width:22902;height:777" coordorigin="5857,6467" coordsize="22902,777" path="m5857,6467l28759,6467,28759,7244,5857,7244,5857,6467xe" filled="f" stroked="t" strokeweight="2.85165pt" strokecolor="#FFB92E">
              <v:path arrowok="t"/>
            </v:shape>
            <v:shape style="position:absolute;left:5471;top:6591;width:371;height:499" coordorigin="5471,6591" coordsize="371,499" path="m5842,6841l5471,6591,5471,7090,5842,6841xe" filled="t" fillcolor="#FFB92E" stroked="f">
              <v:path arrowok="t"/>
              <v:fill/>
            </v:shape>
            <v:shape style="position:absolute;left:3724;top:7645;width:1825;height:0" coordorigin="3724,7645" coordsize="1825,0" path="m3724,7645l5549,7645e" filled="f" stroked="t" strokeweight="3.76039pt" strokecolor="#CA6AE6">
              <v:path arrowok="t"/>
            </v:shape>
            <v:shape style="position:absolute;left:5867;top:7461;width:16428;height:417" coordorigin="5867,7461" coordsize="16428,417" path="m5867,7461l22295,7461,22295,7879,5867,7879,5867,7461xe" filled="f" stroked="t" strokeweight="2.85205pt" strokecolor="#CA6AE6">
              <v:path arrowok="t"/>
            </v:shape>
            <v:shape style="position:absolute;left:5471;top:7395;width:371;height:499" coordorigin="5471,7395" coordsize="371,499" path="m5842,7645l5471,7395,5471,7894,5842,7645xe" filled="t" fillcolor="#CA6AE6" stroked="f">
              <v:path arrowok="t"/>
              <v:fill/>
            </v:shape>
            <v:shape style="position:absolute;left:4179;top:8491;width:1369;height:0" coordorigin="4179,8491" coordsize="1369,0" path="m4179,8491l5548,8491e" filled="f" stroked="t" strokeweight="3.78213pt" strokecolor="#37B4FF">
              <v:path arrowok="t"/>
            </v:shape>
            <v:shape style="position:absolute;left:5857;top:8302;width:9183;height:417" coordorigin="5857,8302" coordsize="9183,417" path="m5857,8302l15040,8302,15040,8719,5857,8719,5857,8302xe" filled="f" stroked="t" strokeweight="2.85221pt" strokecolor="#37B4FF">
              <v:path arrowok="t"/>
            </v:shape>
            <v:shape style="position:absolute;left:5470;top:8240;width:371;height:502" coordorigin="5470,8240" coordsize="371,502" path="m5841,8491l5470,8240,5470,8742,5841,8491xe" filled="t" fillcolor="#37B4FF" stroked="f">
              <v:path arrowok="t"/>
              <v:fill/>
            </v:shape>
            <v:shape style="position:absolute;left:4179;top:9321;width:1369;height:0" coordorigin="4179,9321" coordsize="1369,0" path="m4179,9321l5548,9321e" filled="f" stroked="t" strokeweight="3.78213pt" strokecolor="#FF904D">
              <v:path arrowok="t"/>
            </v:shape>
            <v:shape style="position:absolute;left:5470;top:9070;width:371;height:502" coordorigin="5470,9070" coordsize="371,502" path="m5841,9321l5470,9070,5470,9572,5841,9321xe" filled="t" fillcolor="#FF904D" stroked="f">
              <v:path arrowok="t"/>
              <v:fill/>
            </v:shape>
            <v:shape style="position:absolute;left:3601;top:10230;width:1938;height:0" coordorigin="3601,10230" coordsize="1938,0" path="m3601,10230l5539,10230e" filled="f" stroked="t" strokeweight="3.79354pt" strokecolor="#FF66C3">
              <v:path arrowok="t"/>
            </v:shape>
            <v:shape style="position:absolute;left:5461;top:9978;width:371;height:503" coordorigin="5461,9978" coordsize="371,503" path="m5832,10230l5461,9978,5461,10481,5832,10230xe" filled="t" fillcolor="#FF66C3" stroked="f">
              <v:path arrowok="t"/>
              <v:fill/>
            </v:shape>
            <v:shape style="position:absolute;left:4169;top:11061;width:1369;height:0" coordorigin="4169,11061" coordsize="1369,0" path="m4169,11061l5538,11061e" filled="f" stroked="t" strokeweight="3.78213pt" strokecolor="#A42828">
              <v:path arrowok="t"/>
            </v:shape>
            <v:shape style="position:absolute;left:5460;top:10810;width:371;height:502" coordorigin="5460,10810" coordsize="371,502" path="m5831,11061l5460,10810,5460,11312,5831,11061xe" filled="t" fillcolor="#A42828" stroked="f">
              <v:path arrowok="t"/>
              <v:fill/>
            </v:shape>
            <v:shape style="position:absolute;left:4497;top:11938;width:1041;height:0" coordorigin="4497,11938" coordsize="1041,0" path="m4497,11938l5537,11938e" filled="f" stroked="t" strokeweight="3.76827pt" strokecolor="#C7E164">
              <v:path arrowok="t"/>
            </v:shape>
            <v:shape style="position:absolute;left:5459;top:11688;width:371;height:500" coordorigin="5459,11688" coordsize="371,500" path="m5831,11938l5459,11688,5459,12188,5831,11938xe" filled="t" fillcolor="#C7E164" stroked="f">
              <v:path arrowok="t"/>
              <v:fill/>
            </v:shape>
            <v:shape style="position:absolute;left:3601;top:12805;width:1909;height:0" coordorigin="3601,12805" coordsize="1909,0" path="m3601,12805l5510,12805e" filled="f" stroked="t" strokeweight="3.74417pt" strokecolor="#FF0000">
              <v:path arrowok="t"/>
            </v:shape>
            <v:shape style="position:absolute;left:5432;top:12557;width:371;height:497" coordorigin="5432,12557" coordsize="371,497" path="m5803,12805l5432,12557,5432,13054,5803,12805xe" filled="t" fillcolor="#FF0000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80"/>
          <w:szCs w:val="80"/>
        </w:rPr>
        <w:t>PENGENALA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41"/>
          <w:w w:val="100"/>
          <w:position w:val="-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STRUKTUR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FOLDE</w:t>
      </w:r>
      <w:r>
        <w:rPr>
          <w:rFonts w:cs="Arial" w:hAnsi="Arial" w:eastAsia="Arial" w:ascii="Arial"/>
          <w:color w:val="123181"/>
          <w:spacing w:val="18"/>
          <w:w w:val="100"/>
          <w:position w:val="-3"/>
          <w:sz w:val="80"/>
          <w:szCs w:val="80"/>
        </w:rPr>
        <w:t>R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80"/>
          <w:szCs w:val="80"/>
        </w:rPr>
        <w:t>APPLIC</w:t>
      </w:r>
      <w:r>
        <w:rPr>
          <w:rFonts w:cs="Arial" w:hAnsi="Arial" w:eastAsia="Arial" w:ascii="Arial"/>
          <w:color w:val="123181"/>
          <w:spacing w:val="-39"/>
          <w:w w:val="100"/>
          <w:position w:val="-3"/>
          <w:sz w:val="80"/>
          <w:szCs w:val="80"/>
        </w:rPr>
        <w:t>A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80"/>
          <w:szCs w:val="80"/>
        </w:rPr>
        <w:t>TION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8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cach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melakuka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Cachin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u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meningkatka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kecepata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pemuata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halama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jik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metod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in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dipakai.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8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konfiguras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aplikasi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mula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database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route</w:t>
      </w:r>
      <w:r>
        <w:rPr>
          <w:rFonts w:cs="Arial" w:hAnsi="Arial" w:eastAsia="Arial" w:ascii="Arial"/>
          <w:color w:val="123181"/>
          <w:spacing w:val="-4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autoloa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d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aplikasi.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8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-3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3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3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Controlle</w:t>
      </w:r>
      <w:r>
        <w:rPr>
          <w:rFonts w:cs="Arial" w:hAnsi="Arial" w:eastAsia="Arial" w:ascii="Arial"/>
          <w:color w:val="123181"/>
          <w:spacing w:val="-2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/>
        <w:ind w:left="1680"/>
      </w:pPr>
      <w:r>
        <w:rPr>
          <w:rFonts w:cs="Arial" w:hAnsi="Arial" w:eastAsia="Arial" w:ascii="Arial"/>
          <w:color w:val="123181"/>
          <w:spacing w:val="-17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48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31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46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bersifa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3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34"/>
          <w:szCs w:val="34"/>
        </w:rPr>
        <w:t>int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4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34"/>
          <w:szCs w:val="34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-33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34"/>
          <w:szCs w:val="34"/>
        </w:rPr>
        <w:t>CodeIgnite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r.</w:t>
      </w:r>
      <w:r>
        <w:rPr>
          <w:rFonts w:cs="Arial" w:hAnsi="Arial" w:eastAsia="Arial" w:ascii="Arial"/>
          <w:color w:val="000000"/>
          <w:spacing w:val="0"/>
          <w:w w:val="100"/>
          <w:sz w:val="34"/>
          <w:szCs w:val="3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ind w:left="1660"/>
      </w:pPr>
      <w:r>
        <w:rPr>
          <w:rFonts w:cs="Arial" w:hAnsi="Arial" w:eastAsia="Arial" w:ascii="Arial"/>
          <w:color w:val="123181"/>
          <w:spacing w:val="-22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5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54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0"/>
          <w:w w:val="100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  </w:t>
      </w:r>
      <w:r>
        <w:rPr>
          <w:rFonts w:cs="Arial" w:hAnsi="Arial" w:eastAsia="Arial" w:ascii="Arial"/>
          <w:color w:val="123181"/>
          <w:spacing w:val="1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0"/>
          <w:w w:val="100"/>
          <w:sz w:val="34"/>
          <w:szCs w:val="34"/>
        </w:rPr>
        <w:t>helpe</w:t>
      </w:r>
      <w:r>
        <w:rPr>
          <w:rFonts w:cs="Arial" w:hAnsi="Arial" w:eastAsia="Arial" w:ascii="Arial"/>
          <w:color w:val="123181"/>
          <w:spacing w:val="-9"/>
          <w:w w:val="100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34"/>
          <w:szCs w:val="34"/>
        </w:rPr>
        <w:t>diman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3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0"/>
          <w:w w:val="100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sz w:val="34"/>
          <w:szCs w:val="34"/>
        </w:rPr>
        <w:t>tersebu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7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0"/>
          <w:w w:val="100"/>
          <w:sz w:val="34"/>
          <w:szCs w:val="34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sz w:val="34"/>
          <w:szCs w:val="34"/>
        </w:rPr>
        <w:t>beberap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28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fungs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33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36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34"/>
          <w:szCs w:val="34"/>
        </w:rPr>
        <w:t>dapa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34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34"/>
          <w:szCs w:val="34"/>
        </w:rPr>
        <w:t>mengatu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33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logik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3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34"/>
          <w:szCs w:val="34"/>
        </w:rPr>
        <w:t>pemrograma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3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4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34"/>
          <w:szCs w:val="34"/>
        </w:rPr>
        <w:t>membantu</w:t>
      </w:r>
      <w:r>
        <w:rPr>
          <w:rFonts w:cs="Arial" w:hAnsi="Arial" w:eastAsia="Arial" w:ascii="Arial"/>
          <w:color w:val="000000"/>
          <w:spacing w:val="0"/>
          <w:w w:val="100"/>
          <w:sz w:val="34"/>
          <w:szCs w:val="34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lineRule="exact" w:line="360"/>
        <w:ind w:left="1660"/>
      </w:pPr>
      <w:r>
        <w:rPr>
          <w:rFonts w:cs="Arial" w:hAnsi="Arial" w:eastAsia="Arial" w:ascii="Arial"/>
          <w:color w:val="123181"/>
          <w:spacing w:val="11"/>
          <w:w w:val="100"/>
          <w:sz w:val="34"/>
          <w:szCs w:val="34"/>
        </w:rPr>
        <w:t>Controlle</w:t>
      </w:r>
      <w:r>
        <w:rPr>
          <w:rFonts w:cs="Arial" w:hAnsi="Arial" w:eastAsia="Arial" w:ascii="Arial"/>
          <w:color w:val="123181"/>
          <w:spacing w:val="-8"/>
          <w:w w:val="100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4"/>
          <w:szCs w:val="34"/>
        </w:rPr>
      </w:r>
    </w:p>
    <w:p>
      <w:pPr>
        <w:rPr>
          <w:sz w:val="24"/>
          <w:szCs w:val="24"/>
        </w:rPr>
        <w:jc w:val="left"/>
        <w:spacing w:before="9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lineRule="exact" w:line="380"/>
        <w:ind w:left="168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hook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bergun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menguba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h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alu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int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u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cor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CodeIgnite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6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bahas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digunakan.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80"/>
      </w:pPr>
      <w:r>
        <w:rPr>
          <w:rFonts w:cs="Arial" w:hAnsi="Arial" w:eastAsia="Arial" w:ascii="Arial"/>
          <w:color w:val="123181"/>
          <w:spacing w:val="-17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custo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librar</w:t>
      </w:r>
      <w:r>
        <w:rPr>
          <w:rFonts w:cs="Arial" w:hAnsi="Arial" w:eastAsia="Arial" w:ascii="Arial"/>
          <w:color w:val="123181"/>
          <w:spacing w:val="-11"/>
          <w:w w:val="100"/>
          <w:position w:val="-1"/>
          <w:sz w:val="34"/>
          <w:szCs w:val="34"/>
        </w:rPr>
        <w:t>y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bergun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aga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develope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memungkinka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kembal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bari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s</w:t>
      </w:r>
      <w:r>
        <w:rPr>
          <w:rFonts w:cs="Arial" w:hAnsi="Arial" w:eastAsia="Arial" w:ascii="Arial"/>
          <w:color w:val="123181"/>
          <w:spacing w:val="1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programnya.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14"/>
          <w:szCs w:val="14"/>
        </w:rPr>
        <w:jc w:val="left"/>
        <w:spacing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/>
        <w:ind w:left="1660"/>
      </w:pPr>
      <w:r>
        <w:rPr>
          <w:rFonts w:cs="Arial" w:hAnsi="Arial" w:eastAsia="Arial" w:ascii="Arial"/>
          <w:color w:val="123181"/>
          <w:spacing w:val="-17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m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p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34"/>
          <w:szCs w:val="34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4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sz w:val="34"/>
          <w:szCs w:val="34"/>
        </w:rPr>
        <w:t>lo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6"/>
          <w:w w:val="100"/>
          <w:sz w:val="34"/>
          <w:szCs w:val="34"/>
        </w:rPr>
        <w:t> </w:t>
      </w:r>
      <w:r>
        <w:rPr>
          <w:rFonts w:cs="Times New Roman" w:hAnsi="Times New Roman" w:eastAsia="Times New Roman" w:ascii="Times New Roman"/>
          <w:color w:val="123181"/>
          <w:spacing w:val="19"/>
          <w:w w:val="100"/>
          <w:sz w:val="30"/>
          <w:szCs w:val="30"/>
        </w:rPr>
        <w:t>(</w:t>
      </w:r>
      <w:r>
        <w:rPr>
          <w:rFonts w:cs="Arial" w:hAnsi="Arial" w:eastAsia="Arial" w:ascii="Arial"/>
          <w:color w:val="123181"/>
          <w:spacing w:val="19"/>
          <w:w w:val="100"/>
          <w:sz w:val="34"/>
          <w:szCs w:val="34"/>
        </w:rPr>
        <w:t>catata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8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34"/>
          <w:szCs w:val="34"/>
        </w:rPr>
        <w:t>tentan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3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34"/>
          <w:szCs w:val="34"/>
        </w:rPr>
        <w:t>peristiw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8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1"/>
          <w:w w:val="100"/>
          <w:sz w:val="34"/>
          <w:szCs w:val="34"/>
        </w:rPr>
        <w:t>user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s</w:t>
      </w:r>
      <w:r>
        <w:rPr>
          <w:rFonts w:cs="Arial" w:hAnsi="Arial" w:eastAsia="Arial" w:ascii="Arial"/>
          <w:color w:val="123181"/>
          <w:spacing w:val="9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9"/>
          <w:w w:val="100"/>
          <w:sz w:val="34"/>
          <w:szCs w:val="34"/>
        </w:rPr>
        <w:t>saa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t</w:t>
      </w:r>
      <w:r>
        <w:rPr>
          <w:rFonts w:cs="Arial" w:hAnsi="Arial" w:eastAsia="Arial" w:ascii="Arial"/>
          <w:color w:val="123181"/>
          <w:spacing w:val="7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34"/>
          <w:szCs w:val="34"/>
        </w:rPr>
        <w:t>beraktivita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s</w:t>
      </w:r>
      <w:r>
        <w:rPr>
          <w:rFonts w:cs="Arial" w:hAnsi="Arial" w:eastAsia="Arial" w:ascii="Arial"/>
          <w:color w:val="123181"/>
          <w:spacing w:val="15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sz w:val="34"/>
          <w:szCs w:val="34"/>
        </w:rPr>
        <w:t>pad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21"/>
          <w:w w:val="100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3"/>
          <w:w w:val="100"/>
          <w:sz w:val="34"/>
          <w:szCs w:val="34"/>
        </w:rPr>
        <w:t>sistem</w:t>
      </w:r>
      <w:r>
        <w:rPr>
          <w:rFonts w:cs="Times New Roman" w:hAnsi="Times New Roman" w:eastAsia="Times New Roman" w:ascii="Times New Roman"/>
          <w:color w:val="123181"/>
          <w:spacing w:val="13"/>
          <w:w w:val="100"/>
          <w:sz w:val="30"/>
          <w:szCs w:val="30"/>
        </w:rPr>
        <w:t>)</w:t>
      </w:r>
      <w:r>
        <w:rPr>
          <w:rFonts w:cs="Arial" w:hAnsi="Arial" w:eastAsia="Arial" w:ascii="Arial"/>
          <w:color w:val="123181"/>
          <w:spacing w:val="0"/>
          <w:w w:val="100"/>
          <w:sz w:val="34"/>
          <w:szCs w:val="3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2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60"/>
      </w:pPr>
      <w:r>
        <w:rPr>
          <w:rFonts w:cs="Arial" w:hAnsi="Arial" w:eastAsia="Arial" w:ascii="Arial"/>
          <w:color w:val="123181"/>
          <w:spacing w:val="10"/>
          <w:w w:val="100"/>
          <w:position w:val="-1"/>
          <w:sz w:val="34"/>
          <w:szCs w:val="34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berfungs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menangan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fungs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berhubunga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manipulas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database.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40"/>
      </w:pPr>
      <w:r>
        <w:rPr>
          <w:rFonts w:cs="Arial" w:hAnsi="Arial" w:eastAsia="Arial" w:ascii="Arial"/>
          <w:color w:val="123181"/>
          <w:spacing w:val="10"/>
          <w:w w:val="100"/>
          <w:position w:val="-1"/>
          <w:sz w:val="34"/>
          <w:szCs w:val="34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u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berasa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l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34"/>
          <w:szCs w:val="34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piha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ketiga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,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berfungs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k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menamba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h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fungsionalita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s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lebi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h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besa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1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pad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1"/>
          <w:w w:val="100"/>
          <w:position w:val="-1"/>
          <w:sz w:val="34"/>
          <w:szCs w:val="34"/>
        </w:rPr>
        <w:t>sistem.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34"/>
          <w:szCs w:val="34"/>
        </w:rPr>
        <w:jc w:val="left"/>
        <w:spacing w:before="16" w:lineRule="exact" w:line="380"/>
        <w:ind w:left="1640"/>
      </w:pPr>
      <w:r>
        <w:rPr>
          <w:rFonts w:cs="Arial" w:hAnsi="Arial" w:eastAsia="Arial" w:ascii="Arial"/>
          <w:color w:val="123181"/>
          <w:spacing w:val="10"/>
          <w:w w:val="100"/>
          <w:position w:val="-1"/>
          <w:sz w:val="34"/>
          <w:szCs w:val="34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i</w:t>
      </w:r>
      <w:r>
        <w:rPr>
          <w:rFonts w:cs="Arial" w:hAnsi="Arial" w:eastAsia="Arial" w:ascii="Arial"/>
          <w:color w:val="123181"/>
          <w:spacing w:val="8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u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position w:val="-1"/>
          <w:sz w:val="34"/>
          <w:szCs w:val="34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position w:val="-1"/>
          <w:sz w:val="34"/>
          <w:szCs w:val="34"/>
        </w:rPr>
        <w:t>berhubunga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5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position w:val="-1"/>
          <w:sz w:val="34"/>
          <w:szCs w:val="34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tampila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websit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e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g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position w:val="-1"/>
          <w:sz w:val="34"/>
          <w:szCs w:val="34"/>
        </w:rPr>
        <w:t>aka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14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34"/>
          <w:szCs w:val="34"/>
        </w:rPr>
        <w:t>ditujuka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34"/>
          <w:szCs w:val="34"/>
        </w:rPr>
        <w:t>kepad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a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34"/>
          <w:szCs w:val="34"/>
        </w:rPr>
        <w:t> </w:t>
      </w:r>
      <w:r>
        <w:rPr>
          <w:rFonts w:cs="Arial" w:hAnsi="Arial" w:eastAsia="Arial" w:ascii="Arial"/>
          <w:color w:val="123181"/>
          <w:spacing w:val="9"/>
          <w:w w:val="100"/>
          <w:position w:val="-1"/>
          <w:sz w:val="34"/>
          <w:szCs w:val="34"/>
        </w:rPr>
        <w:t>use</w:t>
      </w:r>
      <w:r>
        <w:rPr>
          <w:rFonts w:cs="Arial" w:hAnsi="Arial" w:eastAsia="Arial" w:ascii="Arial"/>
          <w:color w:val="123181"/>
          <w:spacing w:val="-10"/>
          <w:w w:val="100"/>
          <w:position w:val="-1"/>
          <w:sz w:val="34"/>
          <w:szCs w:val="3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34"/>
          <w:szCs w:val="34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34"/>
          <w:szCs w:val="3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"/>
        <w:ind w:left="3660"/>
        <w:sectPr>
          <w:pgSz w:w="28800" w:h="16200" w:orient="landscape"/>
          <w:pgMar w:top="460" w:bottom="280" w:left="4220" w:right="440"/>
        </w:sectPr>
      </w:pPr>
      <w:r>
        <w:rPr>
          <w:rFonts w:cs="Times New Roman" w:hAnsi="Times New Roman" w:eastAsia="Times New Roman" w:ascii="Times New Roman"/>
          <w:spacing w:val="18"/>
          <w:w w:val="100"/>
          <w:sz w:val="32"/>
          <w:szCs w:val="32"/>
        </w:rPr>
        <w:t>Sum</w:t>
      </w:r>
      <w:r>
        <w:rPr>
          <w:rFonts w:cs="Times New Roman" w:hAnsi="Times New Roman" w:eastAsia="Times New Roman" w:ascii="Times New Roman"/>
          <w:spacing w:val="18"/>
          <w:w w:val="100"/>
          <w:sz w:val="32"/>
          <w:szCs w:val="32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39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spacing w:val="-1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spacing w:val="4"/>
          <w:w w:val="11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9"/>
          <w:w w:val="12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7"/>
          <w:w w:val="105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spacing w:val="9"/>
          <w:w w:val="139"/>
          <w:sz w:val="32"/>
          <w:szCs w:val="32"/>
        </w:rPr>
        <w:t>/</w:t>
      </w:r>
      <w:r>
        <w:rPr>
          <w:rFonts w:cs="Times New Roman" w:hAnsi="Times New Roman" w:eastAsia="Times New Roman" w:ascii="Times New Roman"/>
          <w:spacing w:val="9"/>
          <w:w w:val="139"/>
          <w:sz w:val="32"/>
          <w:szCs w:val="32"/>
        </w:rPr>
        <w:t>/</w:t>
      </w:r>
      <w:r>
        <w:rPr>
          <w:rFonts w:cs="Times New Roman" w:hAnsi="Times New Roman" w:eastAsia="Times New Roman" w:ascii="Times New Roman"/>
          <w:color w:val="0000FF"/>
          <w:spacing w:val="9"/>
          <w:w w:val="99"/>
          <w:sz w:val="32"/>
          <w:szCs w:val="32"/>
        </w:rPr>
      </w:r>
      <w:hyperlink r:id="rId78">
        <w:r>
          <w:rPr>
            <w:rFonts w:cs="Times New Roman" w:hAnsi="Times New Roman" w:eastAsia="Times New Roman" w:ascii="Times New Roman"/>
            <w:color w:val="0000FF"/>
            <w:spacing w:val="10"/>
            <w:w w:val="99"/>
            <w:sz w:val="32"/>
            <w:szCs w:val="32"/>
            <w:u w:val="thick" w:color="0000FF"/>
          </w:rPr>
          <w:t>ww</w:t>
        </w:r>
        <w:r>
          <w:rPr>
            <w:rFonts w:cs="Times New Roman" w:hAnsi="Times New Roman" w:eastAsia="Times New Roman" w:ascii="Times New Roman"/>
            <w:color w:val="0000FF"/>
            <w:spacing w:val="10"/>
            <w:w w:val="9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2"/>
            <w:w w:val="99"/>
            <w:sz w:val="32"/>
            <w:szCs w:val="32"/>
            <w:u w:val="thick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spacing w:val="-12"/>
            <w:w w:val="9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1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7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2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3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4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4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sz w:val="32"/>
            <w:szCs w:val="32"/>
            <w:u w:val="thick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7"/>
            <w:w w:val="90"/>
            <w:sz w:val="32"/>
            <w:szCs w:val="32"/>
            <w:u w:val="thick" w:color="0000FF"/>
          </w:rPr>
          <w:t>k</w:t>
        </w:r>
        <w:r>
          <w:rPr>
            <w:rFonts w:cs="Times New Roman" w:hAnsi="Times New Roman" w:eastAsia="Times New Roman" w:ascii="Times New Roman"/>
            <w:color w:val="0000FF"/>
            <w:spacing w:val="7"/>
            <w:w w:val="9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91"/>
            <w:sz w:val="32"/>
            <w:szCs w:val="32"/>
            <w:u w:val="thick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spacing w:val="2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4"/>
            <w:w w:val="90"/>
            <w:sz w:val="32"/>
            <w:szCs w:val="32"/>
            <w:u w:val="thick" w:color="0000FF"/>
          </w:rPr>
          <w:t>y</w:t>
        </w:r>
        <w:r>
          <w:rPr>
            <w:rFonts w:cs="Times New Roman" w:hAnsi="Times New Roman" w:eastAsia="Times New Roman" w:ascii="Times New Roman"/>
            <w:color w:val="0000FF"/>
            <w:spacing w:val="4"/>
            <w:w w:val="9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8"/>
            <w:sz w:val="32"/>
            <w:szCs w:val="32"/>
            <w:u w:val="thick" w:color="0000FF"/>
          </w:rPr>
          <w:t>a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8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880"/>
        <w:ind w:left="1060"/>
      </w:pPr>
      <w:r>
        <w:pict>
          <v:group style="position:absolute;margin-left:0pt;margin-top:66.4051pt;width:777.205pt;height:648pt;mso-position-horizontal-relative:page;mso-position-vertical-relative:page;z-index:-3206" coordorigin="0,1328" coordsize="15544,12960">
            <v:shape type="#_x0000_t75" style="position:absolute;left:0;top:1328;width:8370;height:12960">
              <v:imagedata o:title="" r:id="rId79"/>
            </v:shape>
            <v:shape style="position:absolute;left:7339;top:3494;width:7729;height:0" coordorigin="7339,3494" coordsize="7729,0" path="m7339,3494l15069,3494e" filled="f" stroked="t" strokeweight="5.4215pt" strokecolor="#F34A86">
              <v:path arrowok="t"/>
            </v:shape>
            <v:shape style="position:absolute;left:14956;top:3135;width:534;height:719" coordorigin="14956,3135" coordsize="534,719" path="m15490,3494l14956,3135,14956,3854,15490,3494xe" filled="t" fillcolor="#F34A86" stroked="f">
              <v:path arrowok="t"/>
              <v:fill/>
            </v:shape>
            <v:shape style="position:absolute;left:7339;top:6424;width:7729;height:0" coordorigin="7339,6424" coordsize="7729,0" path="m7339,6424l15069,6424e" filled="f" stroked="t" strokeweight="5.4215pt" strokecolor="#7DD957">
              <v:path arrowok="t"/>
            </v:shape>
            <v:shape style="position:absolute;left:14956;top:6064;width:534;height:719" coordorigin="14956,6064" coordsize="534,719" path="m15490,6424l14956,6064,14956,6783,15490,6424xe" filled="t" fillcolor="#7DD957" stroked="f">
              <v:path arrowok="t"/>
              <v:fill/>
            </v:shape>
            <v:shape style="position:absolute;left:7339;top:7751;width:7729;height:0" coordorigin="7339,7751" coordsize="7729,0" path="m7339,7751l15069,7751e" filled="f" stroked="t" strokeweight="5.4215pt" strokecolor="#CA6AE6">
              <v:path arrowok="t"/>
            </v:shape>
            <v:shape style="position:absolute;left:14956;top:7391;width:534;height:719" coordorigin="14956,7391" coordsize="534,719" path="m15490,7751l14956,7391,14956,8111,15490,7751xe" filled="t" fillcolor="#CA6AE6" stroked="f">
              <v:path arrowok="t"/>
              <v:fill/>
            </v:shape>
            <v:shape style="position:absolute;left:7339;top:9333;width:7729;height:0" coordorigin="7339,9333" coordsize="7729,0" path="m7339,9333l15069,9333e" filled="f" stroked="t" strokeweight="5.4215pt" strokecolor="#37B4FF">
              <v:path arrowok="t"/>
            </v:shape>
            <v:shape style="position:absolute;left:14956;top:8973;width:534;height:719" coordorigin="14956,8973" coordsize="534,719" path="m15490,9333l14956,8973,14956,9692,15490,9333xe" filled="t" fillcolor="#37B4FF" stroked="f">
              <v:path arrowok="t"/>
              <v:fill/>
            </v:shape>
            <v:shape style="position:absolute;left:7339;top:10645;width:7729;height:0" coordorigin="7339,10645" coordsize="7729,0" path="m7339,10645l15069,10645e" filled="f" stroked="t" strokeweight="5.4215pt" strokecolor="#FF904D">
              <v:path arrowok="t"/>
            </v:shape>
            <v:shape style="position:absolute;left:14956;top:10285;width:534;height:719" coordorigin="14956,10285" coordsize="534,719" path="m15490,10645l14956,10285,14956,11004,15490,10645xe" filled="t" fillcolor="#FF904D" stroked="f">
              <v:path arrowok="t"/>
              <v:fill/>
            </v:shape>
            <v:shape style="position:absolute;left:7339;top:4841;width:7729;height:0" coordorigin="7339,4841" coordsize="7729,0" path="m7339,4841l15069,4841e" filled="f" stroked="t" strokeweight="5.4215pt" strokecolor="#5170FF">
              <v:path arrowok="t"/>
            </v:shape>
            <v:shape style="position:absolute;left:14956;top:4481;width:534;height:719" coordorigin="14956,4481" coordsize="534,719" path="m15490,4841l14956,4481,14956,5200,15490,4841xe" filled="t" fillcolor="#5170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80"/>
          <w:szCs w:val="80"/>
        </w:rPr>
        <w:t>PENGENALA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41"/>
          <w:w w:val="100"/>
          <w:position w:val="-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STRUKTUR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FOLDER</w:t>
      </w:r>
      <w:r>
        <w:rPr>
          <w:rFonts w:cs="Arial" w:hAnsi="Arial" w:eastAsia="Arial" w:ascii="Arial"/>
          <w:color w:val="123181"/>
          <w:spacing w:val="-97"/>
          <w:w w:val="100"/>
          <w:position w:val="-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80"/>
          <w:szCs w:val="80"/>
        </w:rPr>
        <w:t>SYSTEM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6"/>
          <w:szCs w:val="36"/>
        </w:rPr>
        <w:jc w:val="left"/>
        <w:spacing w:before="9"/>
        <w:ind w:left="11580"/>
      </w:pP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3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40"/>
          <w:szCs w:val="4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merupaka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3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sz w:val="40"/>
          <w:szCs w:val="40"/>
        </w:rPr>
        <w:t>wada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23181"/>
          <w:spacing w:val="3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40"/>
          <w:szCs w:val="40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3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40"/>
          <w:szCs w:val="40"/>
        </w:rPr>
        <w:t>menyimpa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3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kumpula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3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file</w:t>
      </w:r>
      <w:r>
        <w:rPr>
          <w:rFonts w:cs="Times New Roman" w:hAnsi="Times New Roman" w:eastAsia="Times New Roman" w:ascii="Times New Roman"/>
          <w:color w:val="123181"/>
          <w:spacing w:val="0"/>
          <w:w w:val="100"/>
          <w:sz w:val="36"/>
          <w:szCs w:val="36"/>
        </w:rPr>
        <w:t>-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6"/>
          <w:szCs w:val="36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auto" w:line="292"/>
        <w:ind w:left="11580" w:right="1285"/>
      </w:pPr>
      <w:r>
        <w:pict>
          <v:group style="position:absolute;margin-left:780.15pt;margin-top:-24.1385pt;width:645.85pt;height:76.1636pt;mso-position-horizontal-relative:page;mso-position-vertical-relative:paragraph;z-index:-3205" coordorigin="15603,-483" coordsize="12917,1523">
            <v:shape style="position:absolute;left:15603;top:-483;width:12917;height:1523" coordorigin="15603,-483" coordsize="12917,1523" path="m15603,-483l28520,-483,28520,1041,15603,1041,15603,-483xe" filled="f" stroked="t" strokeweight="2.92417pt" strokecolor="#FF66C3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2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68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4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j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7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6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7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y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9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p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27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8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48"/>
          <w:w w:val="100"/>
          <w:sz w:val="40"/>
          <w:szCs w:val="40"/>
        </w:rPr>
        <w:t>w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Codelgniternya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before="3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auto" w:line="292"/>
        <w:ind w:left="11520" w:right="182"/>
      </w:pPr>
      <w:r>
        <w:pict>
          <v:group style="position:absolute;margin-left:777.271pt;margin-top:-4.39459pt;width:651.829pt;height:65.1657pt;mso-position-horizontal-relative:page;mso-position-vertical-relative:paragraph;z-index:-3201" coordorigin="15545,-88" coordsize="13037,1303">
            <v:shape style="position:absolute;left:15574;top:-59;width:12979;height:0" coordorigin="15574,-59" coordsize="12979,0" path="m15574,-59l28553,-59e" filled="f" stroked="t" strokeweight="2.90291pt" strokecolor="#5170FF">
              <v:path arrowok="t"/>
            </v:shape>
            <v:shape style="position:absolute;left:15603;top:-30;width:0;height:1187" coordorigin="15603,-30" coordsize="0,1187" path="m15603,-30l15603,1157e" filled="f" stroked="t" strokeweight="2.86402pt" strokecolor="#5170FF">
              <v:path arrowok="t"/>
            </v:shape>
            <v:shape style="position:absolute;left:15574;top:1186;width:12979;height:0" coordorigin="15574,1186" coordsize="12979,0" path="m15574,1186l28553,1186e" filled="f" stroked="t" strokeweight="2.90291pt" strokecolor="#5170FF">
              <v:path arrowok="t"/>
            </v:shape>
            <v:shape style="position:absolute;left:28524;top:-30;width:0;height:1188" coordorigin="28524,-30" coordsize="0,1188" path="m28524,-30l28524,1157e" filled="f" stroked="t" strokeweight="2.92496pt" strokecolor="#5170FF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9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23181"/>
          <w:spacing w:val="31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23181"/>
          <w:spacing w:val="2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9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22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9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10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v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s,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7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b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un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1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un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mengintegrasika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4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siste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3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-4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jeni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23181"/>
          <w:spacing w:val="3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database.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atLeast" w:line="560"/>
        <w:ind w:left="11520" w:right="179"/>
      </w:pPr>
      <w:r>
        <w:pict>
          <v:group style="position:absolute;margin-left:777.121pt;margin-top:3.98878pt;width:651.908pt;height:57.3659pt;mso-position-horizontal-relative:page;mso-position-vertical-relative:paragraph;z-index:-3200" coordorigin="15542,80" coordsize="13038,1147">
            <v:shape style="position:absolute;left:15571;top:109;width:12980;height:0" coordorigin="15571,109" coordsize="12980,0" path="m15571,109l28552,109e" filled="f" stroked="t" strokeweight="2.90268pt" strokecolor="#7DD957">
              <v:path arrowok="t"/>
            </v:shape>
            <v:shape style="position:absolute;left:15583;top:140;width:0;height:1037" coordorigin="15583,140" coordsize="0,1037" path="m15583,140l15583,1177e" filled="f" stroked="t" strokeweight="2.86441pt" strokecolor="#7DD957">
              <v:path arrowok="t"/>
            </v:shape>
            <v:shape style="position:absolute;left:15571;top:1194;width:12980;height:0" coordorigin="15571,1194" coordsize="12980,0" path="m15571,1194l28552,1194e" filled="f" stroked="t" strokeweight="2.90268pt" strokecolor="#7DD957">
              <v:path arrowok="t"/>
            </v:shape>
            <v:shape style="position:absolute;left:28525;top:120;width:0;height:1078" coordorigin="28525,120" coordsize="0,1078" path="m28525,120l28525,1198e" filled="f" stroked="t" strokeweight="2.92535pt" strokecolor="#7DD957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-24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p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4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y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42"/>
          <w:w w:val="100"/>
          <w:sz w:val="40"/>
          <w:szCs w:val="40"/>
        </w:rPr>
        <w:t>p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2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s</w:t>
      </w:r>
      <w:r>
        <w:rPr>
          <w:rFonts w:cs="Arial" w:hAnsi="Arial" w:eastAsia="Arial" w:ascii="Arial"/>
          <w:color w:val="123181"/>
          <w:spacing w:val="16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8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f</w:t>
      </w:r>
      <w:r>
        <w:rPr>
          <w:rFonts w:cs="Arial" w:hAnsi="Arial" w:eastAsia="Arial" w:ascii="Arial"/>
          <w:color w:val="123181"/>
          <w:spacing w:val="31"/>
          <w:w w:val="100"/>
          <w:sz w:val="40"/>
          <w:szCs w:val="40"/>
        </w:rPr>
        <w:t>o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2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y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d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un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27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 </w:t>
      </w:r>
      <w:r>
        <w:rPr>
          <w:rFonts w:cs="Arial" w:hAnsi="Arial" w:eastAsia="Arial" w:ascii="Arial"/>
          <w:color w:val="123181"/>
          <w:spacing w:val="3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33"/>
          <w:w w:val="100"/>
          <w:sz w:val="40"/>
          <w:szCs w:val="40"/>
        </w:rPr>
        <w:t>m</w:t>
      </w:r>
      <w:r>
        <w:rPr>
          <w:rFonts w:cs="Arial" w:hAnsi="Arial" w:eastAsia="Arial" w:ascii="Arial"/>
          <w:color w:val="123181"/>
          <w:spacing w:val="8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43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40"/>
          <w:szCs w:val="40"/>
        </w:rPr>
        <w:t>manipulatio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librar</w:t>
      </w:r>
      <w:r>
        <w:rPr>
          <w:rFonts w:cs="Arial" w:hAnsi="Arial" w:eastAsia="Arial" w:ascii="Arial"/>
          <w:color w:val="123181"/>
          <w:spacing w:val="-15"/>
          <w:w w:val="100"/>
          <w:sz w:val="40"/>
          <w:szCs w:val="40"/>
        </w:rPr>
        <w:t>y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1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9"/>
        <w:ind w:left="11580"/>
      </w:pPr>
      <w:r>
        <w:rPr>
          <w:rFonts w:cs="Arial" w:hAnsi="Arial" w:eastAsia="Arial" w:ascii="Arial"/>
          <w:color w:val="123181"/>
          <w:spacing w:val="10"/>
          <w:w w:val="100"/>
          <w:sz w:val="40"/>
          <w:szCs w:val="40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7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kumpula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08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dat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0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sz w:val="40"/>
          <w:szCs w:val="40"/>
        </w:rPr>
        <w:t>helpe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9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40"/>
          <w:szCs w:val="4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9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1"/>
          <w:w w:val="100"/>
          <w:sz w:val="40"/>
          <w:szCs w:val="40"/>
        </w:rPr>
        <w:t>mungki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 </w:t>
      </w:r>
      <w:r>
        <w:rPr>
          <w:rFonts w:cs="Arial" w:hAnsi="Arial" w:eastAsia="Arial" w:ascii="Arial"/>
          <w:color w:val="123181"/>
          <w:spacing w:val="1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aka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8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40"/>
          <w:szCs w:val="40"/>
        </w:rPr>
        <w:t>dipanggil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0"/>
          <w:szCs w:val="10"/>
        </w:rPr>
        <w:jc w:val="left"/>
        <w:spacing w:lineRule="exact" w:line="100"/>
      </w:pPr>
      <w:r>
        <w:rPr>
          <w:sz w:val="10"/>
          <w:szCs w:val="10"/>
        </w:rPr>
      </w:r>
    </w:p>
    <w:p>
      <w:pPr>
        <w:rPr>
          <w:rFonts w:cs="Arial" w:hAnsi="Arial" w:eastAsia="Arial" w:ascii="Arial"/>
          <w:sz w:val="40"/>
          <w:szCs w:val="40"/>
        </w:rPr>
        <w:jc w:val="center"/>
        <w:spacing w:lineRule="exact" w:line="440"/>
        <w:ind w:left="11530" w:right="8944"/>
      </w:pPr>
      <w:r>
        <w:pict>
          <v:group style="position:absolute;margin-left:780.153pt;margin-top:-28.6688pt;width:646pt;height:53.5629pt;mso-position-horizontal-relative:page;mso-position-vertical-relative:paragraph;z-index:-3204" coordorigin="15603,-573" coordsize="12920,1071">
            <v:shape style="position:absolute;left:15603;top:-573;width:12920;height:1071" coordorigin="15603,-573" coordsize="12920,1071" path="m15603,-573l28523,-573,28523,498,15603,498,15603,-573xe" filled="f" stroked="t" strokeweight="2.92465pt" strokecolor="#CA6AE6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23"/>
          <w:w w:val="100"/>
          <w:position w:val="-1"/>
          <w:sz w:val="40"/>
          <w:szCs w:val="40"/>
        </w:rPr>
        <w:t>fungsiny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47"/>
          <w:w w:val="100"/>
          <w:position w:val="-1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position w:val="-1"/>
          <w:sz w:val="40"/>
          <w:szCs w:val="40"/>
        </w:rPr>
        <w:t>ole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40"/>
          <w:szCs w:val="40"/>
        </w:rPr>
        <w:t>h</w:t>
      </w:r>
      <w:r>
        <w:rPr>
          <w:rFonts w:cs="Arial" w:hAnsi="Arial" w:eastAsia="Arial" w:ascii="Arial"/>
          <w:color w:val="123181"/>
          <w:spacing w:val="-8"/>
          <w:w w:val="100"/>
          <w:position w:val="-1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9"/>
          <w:w w:val="100"/>
          <w:position w:val="-1"/>
          <w:sz w:val="40"/>
          <w:szCs w:val="40"/>
        </w:rPr>
        <w:t>use</w:t>
      </w:r>
      <w:r>
        <w:rPr>
          <w:rFonts w:cs="Arial" w:hAnsi="Arial" w:eastAsia="Arial" w:ascii="Arial"/>
          <w:color w:val="123181"/>
          <w:spacing w:val="-13"/>
          <w:w w:val="100"/>
          <w:position w:val="-1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40"/>
          <w:szCs w:val="40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0"/>
          <w:szCs w:val="4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30"/>
          <w:szCs w:val="30"/>
        </w:rPr>
        <w:jc w:val="left"/>
        <w:spacing w:lineRule="exact" w:line="300"/>
      </w:pPr>
      <w:r>
        <w:rPr>
          <w:sz w:val="30"/>
          <w:szCs w:val="30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before="9" w:lineRule="auto" w:line="292"/>
        <w:ind w:left="11580" w:right="51"/>
      </w:pPr>
      <w:r>
        <w:pict>
          <v:group style="position:absolute;margin-left:780.154pt;margin-top:-0.218834pt;width:650.5pt;height:53.2704pt;mso-position-horizontal-relative:page;mso-position-vertical-relative:paragraph;z-index:-3203" coordorigin="15603,-4" coordsize="13010,1065">
            <v:shape style="position:absolute;left:15603;top:-4;width:13010;height:1065" coordorigin="15603,-4" coordsize="13010,1065" path="m15603,-4l28613,-4,28613,1061,15603,1061,15603,-4xe" filled="f" stroked="t" strokeweight="2.92472pt" strokecolor="#37B4FF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0"/>
          <w:w w:val="100"/>
          <w:sz w:val="40"/>
          <w:szCs w:val="40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4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englis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8"/>
          <w:w w:val="100"/>
          <w:sz w:val="40"/>
          <w:szCs w:val="40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40"/>
          <w:szCs w:val="40"/>
        </w:rPr>
        <w:t>penggunaa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bahasanya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dimana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merupaka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4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bawaa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4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-5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6"/>
          <w:w w:val="100"/>
          <w:sz w:val="40"/>
          <w:szCs w:val="40"/>
        </w:rPr>
        <w:t>C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l</w:t>
      </w:r>
      <w:r>
        <w:rPr>
          <w:rFonts w:cs="Arial" w:hAnsi="Arial" w:eastAsia="Arial" w:ascii="Arial"/>
          <w:color w:val="123181"/>
          <w:spacing w:val="1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tersebut.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rFonts w:cs="Arial" w:hAnsi="Arial" w:eastAsia="Arial" w:ascii="Arial"/>
          <w:sz w:val="40"/>
          <w:szCs w:val="40"/>
        </w:rPr>
        <w:jc w:val="left"/>
        <w:spacing w:lineRule="atLeast" w:line="540"/>
        <w:ind w:left="11580" w:right="88"/>
      </w:pPr>
      <w:r>
        <w:pict>
          <v:group style="position:absolute;margin-left:777.904pt;margin-top:3.33312pt;width:650.5pt;height:52.2704pt;mso-position-horizontal-relative:page;mso-position-vertical-relative:paragraph;z-index:-3202" coordorigin="15558,67" coordsize="13010,1045">
            <v:shape style="position:absolute;left:15558;top:67;width:13010;height:1045" coordorigin="15558,67" coordsize="13010,1045" path="m15558,67l28568,67,28568,1112,15558,1112,15558,67xe" filled="f" stroked="t" strokeweight="2.92472pt" strokecolor="#FF904D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10"/>
          <w:w w:val="100"/>
          <w:sz w:val="40"/>
          <w:szCs w:val="40"/>
        </w:rPr>
        <w:t>Beris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i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kumpula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57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folde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46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40"/>
          <w:szCs w:val="40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5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e</w:t>
      </w:r>
      <w:r>
        <w:rPr>
          <w:rFonts w:cs="Arial" w:hAnsi="Arial" w:eastAsia="Arial" w:ascii="Arial"/>
          <w:color w:val="123181"/>
          <w:spacing w:val="3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5"/>
          <w:w w:val="100"/>
          <w:sz w:val="40"/>
          <w:szCs w:val="40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g</w:t>
      </w:r>
      <w:r>
        <w:rPr>
          <w:rFonts w:cs="Arial" w:hAnsi="Arial" w:eastAsia="Arial" w:ascii="Arial"/>
          <w:color w:val="123181"/>
          <w:spacing w:val="5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40"/>
          <w:szCs w:val="40"/>
        </w:rPr>
        <w:t>bergun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52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jik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40"/>
          <w:szCs w:val="40"/>
        </w:rPr>
        <w:t>sewaktu</w:t>
      </w:r>
      <w:r>
        <w:rPr>
          <w:rFonts w:cs="Times New Roman" w:hAnsi="Times New Roman" w:eastAsia="Times New Roman" w:ascii="Times New Roman"/>
          <w:color w:val="123181"/>
          <w:spacing w:val="24"/>
          <w:w w:val="100"/>
          <w:sz w:val="36"/>
          <w:szCs w:val="36"/>
        </w:rPr>
        <w:t>-</w:t>
      </w:r>
      <w:r>
        <w:rPr>
          <w:rFonts w:cs="Arial" w:hAnsi="Arial" w:eastAsia="Arial" w:ascii="Arial"/>
          <w:color w:val="123181"/>
          <w:spacing w:val="24"/>
          <w:w w:val="100"/>
          <w:sz w:val="40"/>
          <w:szCs w:val="40"/>
        </w:rPr>
        <w:t>waktu</w:t>
      </w:r>
      <w:r>
        <w:rPr>
          <w:rFonts w:cs="Arial" w:hAnsi="Arial" w:eastAsia="Arial" w:ascii="Arial"/>
          <w:color w:val="123181"/>
          <w:spacing w:val="24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40"/>
          <w:szCs w:val="40"/>
        </w:rPr>
        <w:t>piha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k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40"/>
          <w:szCs w:val="40"/>
        </w:rPr>
        <w:t>develope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r</w:t>
      </w:r>
      <w:r>
        <w:rPr>
          <w:rFonts w:cs="Arial" w:hAnsi="Arial" w:eastAsia="Arial" w:ascii="Arial"/>
          <w:color w:val="123181"/>
          <w:spacing w:val="21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aka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13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8"/>
          <w:w w:val="100"/>
          <w:sz w:val="40"/>
          <w:szCs w:val="40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2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40"/>
          <w:szCs w:val="40"/>
        </w:rPr>
        <w:t>librar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y</w:t>
      </w:r>
      <w:r>
        <w:rPr>
          <w:rFonts w:cs="Arial" w:hAnsi="Arial" w:eastAsia="Arial" w:ascii="Arial"/>
          <w:color w:val="123181"/>
          <w:spacing w:val="15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40"/>
          <w:szCs w:val="40"/>
        </w:rPr>
        <w:t>bawaa</w:t>
      </w:r>
      <w:r>
        <w:rPr>
          <w:rFonts w:cs="Arial" w:hAnsi="Arial" w:eastAsia="Arial" w:ascii="Arial"/>
          <w:color w:val="123181"/>
          <w:spacing w:val="0"/>
          <w:w w:val="100"/>
          <w:sz w:val="40"/>
          <w:szCs w:val="40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sz w:val="40"/>
          <w:szCs w:val="40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40"/>
          <w:szCs w:val="40"/>
        </w:rPr>
        <w:t>tersebut.</w:t>
      </w:r>
      <w:r>
        <w:rPr>
          <w:rFonts w:cs="Arial" w:hAnsi="Arial" w:eastAsia="Arial" w:ascii="Arial"/>
          <w:color w:val="000000"/>
          <w:spacing w:val="0"/>
          <w:w w:val="100"/>
          <w:sz w:val="40"/>
          <w:szCs w:val="40"/>
        </w:rPr>
      </w:r>
    </w:p>
    <w:p>
      <w:pPr>
        <w:rPr>
          <w:sz w:val="11"/>
          <w:szCs w:val="11"/>
        </w:rPr>
        <w:jc w:val="left"/>
        <w:spacing w:before="5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left"/>
        <w:spacing w:before="1"/>
        <w:ind w:left="2680"/>
        <w:sectPr>
          <w:pgSz w:w="28800" w:h="16200" w:orient="landscape"/>
          <w:pgMar w:top="200" w:bottom="280" w:left="4220" w:right="120"/>
        </w:sectPr>
      </w:pPr>
      <w:r>
        <w:rPr>
          <w:rFonts w:cs="Times New Roman" w:hAnsi="Times New Roman" w:eastAsia="Times New Roman" w:ascii="Times New Roman"/>
          <w:spacing w:val="20"/>
          <w:w w:val="100"/>
          <w:sz w:val="32"/>
          <w:szCs w:val="32"/>
        </w:rPr>
        <w:t>Sum</w:t>
      </w:r>
      <w:r>
        <w:rPr>
          <w:rFonts w:cs="Times New Roman" w:hAnsi="Times New Roman" w:eastAsia="Times New Roman" w:ascii="Times New Roman"/>
          <w:spacing w:val="20"/>
          <w:w w:val="100"/>
          <w:sz w:val="32"/>
          <w:szCs w:val="32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r</w:t>
      </w:r>
      <w:r>
        <w:rPr>
          <w:rFonts w:cs="Times New Roman" w:hAnsi="Times New Roman" w:eastAsia="Times New Roman" w:ascii="Times New Roman"/>
          <w:spacing w:val="43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spacing w:val="-4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spacing w:val="6"/>
          <w:w w:val="110"/>
          <w:sz w:val="32"/>
          <w:szCs w:val="32"/>
        </w:rPr>
        <w:t>h</w:t>
      </w:r>
      <w:r>
        <w:rPr>
          <w:rFonts w:cs="Times New Roman" w:hAnsi="Times New Roman" w:eastAsia="Times New Roman" w:ascii="Times New Roman"/>
          <w:spacing w:val="4"/>
          <w:w w:val="11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9"/>
          <w:w w:val="120"/>
          <w:sz w:val="32"/>
          <w:szCs w:val="32"/>
        </w:rPr>
        <w:t>t</w:t>
      </w:r>
      <w:r>
        <w:rPr>
          <w:rFonts w:cs="Times New Roman" w:hAnsi="Times New Roman" w:eastAsia="Times New Roman" w:ascii="Times New Roman"/>
          <w:spacing w:val="7"/>
          <w:w w:val="105"/>
          <w:sz w:val="32"/>
          <w:szCs w:val="32"/>
        </w:rPr>
        <w:t>p</w:t>
      </w:r>
      <w:r>
        <w:rPr>
          <w:rFonts w:cs="Times New Roman" w:hAnsi="Times New Roman" w:eastAsia="Times New Roman" w:ascii="Times New Roman"/>
          <w:spacing w:val="9"/>
          <w:w w:val="100"/>
          <w:sz w:val="32"/>
          <w:szCs w:val="32"/>
        </w:rPr>
        <w:t>s</w:t>
      </w:r>
      <w:r>
        <w:rPr>
          <w:rFonts w:cs="Times New Roman" w:hAnsi="Times New Roman" w:eastAsia="Times New Roman" w:ascii="Times New Roman"/>
          <w:spacing w:val="9"/>
          <w:w w:val="96"/>
          <w:sz w:val="32"/>
          <w:szCs w:val="32"/>
        </w:rPr>
        <w:t>:</w:t>
      </w:r>
      <w:r>
        <w:rPr>
          <w:rFonts w:cs="Times New Roman" w:hAnsi="Times New Roman" w:eastAsia="Times New Roman" w:ascii="Times New Roman"/>
          <w:spacing w:val="9"/>
          <w:w w:val="139"/>
          <w:sz w:val="32"/>
          <w:szCs w:val="32"/>
        </w:rPr>
        <w:t>/</w:t>
      </w:r>
      <w:r>
        <w:rPr>
          <w:rFonts w:cs="Times New Roman" w:hAnsi="Times New Roman" w:eastAsia="Times New Roman" w:ascii="Times New Roman"/>
          <w:spacing w:val="9"/>
          <w:w w:val="139"/>
          <w:sz w:val="32"/>
          <w:szCs w:val="32"/>
        </w:rPr>
        <w:t>/</w:t>
      </w:r>
      <w:r>
        <w:rPr>
          <w:rFonts w:cs="Times New Roman" w:hAnsi="Times New Roman" w:eastAsia="Times New Roman" w:ascii="Times New Roman"/>
          <w:color w:val="0000FF"/>
          <w:spacing w:val="9"/>
          <w:w w:val="99"/>
          <w:sz w:val="32"/>
          <w:szCs w:val="32"/>
        </w:rPr>
      </w:r>
      <w:hyperlink r:id="rId80">
        <w:r>
          <w:rPr>
            <w:rFonts w:cs="Times New Roman" w:hAnsi="Times New Roman" w:eastAsia="Times New Roman" w:ascii="Times New Roman"/>
            <w:color w:val="0000FF"/>
            <w:spacing w:val="10"/>
            <w:w w:val="99"/>
            <w:sz w:val="32"/>
            <w:szCs w:val="32"/>
            <w:u w:val="thick" w:color="0000FF"/>
          </w:rPr>
          <w:t>ww</w:t>
        </w:r>
        <w:r>
          <w:rPr>
            <w:rFonts w:cs="Times New Roman" w:hAnsi="Times New Roman" w:eastAsia="Times New Roman" w:ascii="Times New Roman"/>
            <w:color w:val="0000FF"/>
            <w:spacing w:val="10"/>
            <w:w w:val="9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-12"/>
            <w:w w:val="99"/>
            <w:sz w:val="32"/>
            <w:szCs w:val="32"/>
            <w:u w:val="thick" w:color="0000FF"/>
          </w:rPr>
          <w:t>w</w:t>
        </w:r>
        <w:r>
          <w:rPr>
            <w:rFonts w:cs="Times New Roman" w:hAnsi="Times New Roman" w:eastAsia="Times New Roman" w:ascii="Times New Roman"/>
            <w:color w:val="0000FF"/>
            <w:spacing w:val="-12"/>
            <w:w w:val="9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p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b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.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  <w:t>m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1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7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2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3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4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  <w:t>4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  <w:t>/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39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sz w:val="32"/>
            <w:szCs w:val="32"/>
            <w:u w:val="thick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7"/>
            <w:w w:val="90"/>
            <w:sz w:val="32"/>
            <w:szCs w:val="32"/>
            <w:u w:val="thick" w:color="0000FF"/>
          </w:rPr>
          <w:t>k</w:t>
        </w:r>
        <w:r>
          <w:rPr>
            <w:rFonts w:cs="Times New Roman" w:hAnsi="Times New Roman" w:eastAsia="Times New Roman" w:ascii="Times New Roman"/>
            <w:color w:val="0000FF"/>
            <w:spacing w:val="7"/>
            <w:w w:val="9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2"/>
            <w:w w:val="91"/>
            <w:sz w:val="32"/>
            <w:szCs w:val="32"/>
            <w:u w:val="thick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spacing w:val="2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l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  <w:t>c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o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  <w:t>t</w:t>
        </w:r>
        <w:r>
          <w:rPr>
            <w:rFonts w:cs="Times New Roman" w:hAnsi="Times New Roman" w:eastAsia="Times New Roman" w:ascii="Times New Roman"/>
            <w:color w:val="0000FF"/>
            <w:spacing w:val="5"/>
            <w:w w:val="12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  <w:t>e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1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  <w:t>r</w:t>
        </w:r>
        <w:r>
          <w:rPr>
            <w:rFonts w:cs="Times New Roman" w:hAnsi="Times New Roman" w:eastAsia="Times New Roman" w:ascii="Times New Roman"/>
            <w:color w:val="0000FF"/>
            <w:spacing w:val="0"/>
            <w:w w:val="10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d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  <w:t>a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8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  <w:t>-</w:t>
        </w:r>
        <w:r>
          <w:rPr>
            <w:rFonts w:cs="Times New Roman" w:hAnsi="Times New Roman" w:eastAsia="Times New Roman" w:ascii="Times New Roman"/>
            <w:color w:val="0000FF"/>
            <w:spacing w:val="6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  <w:t>f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1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u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  <w:t>g</w:t>
        </w:r>
        <w:r>
          <w:rPr>
            <w:rFonts w:cs="Times New Roman" w:hAnsi="Times New Roman" w:eastAsia="Times New Roman" w:ascii="Times New Roman"/>
            <w:color w:val="0000FF"/>
            <w:spacing w:val="9"/>
            <w:w w:val="94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  <w:t>s</w:t>
        </w:r>
        <w:r>
          <w:rPr>
            <w:rFonts w:cs="Times New Roman" w:hAnsi="Times New Roman" w:eastAsia="Times New Roman" w:ascii="Times New Roman"/>
            <w:color w:val="0000FF"/>
            <w:spacing w:val="9"/>
            <w:w w:val="10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  <w:t>i</w:t>
        </w:r>
        <w:r>
          <w:rPr>
            <w:rFonts w:cs="Times New Roman" w:hAnsi="Times New Roman" w:eastAsia="Times New Roman" w:ascii="Times New Roman"/>
            <w:color w:val="0000FF"/>
            <w:spacing w:val="9"/>
            <w:w w:val="82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3"/>
            <w:w w:val="105"/>
            <w:sz w:val="32"/>
            <w:szCs w:val="32"/>
            <w:u w:val="thick" w:color="0000FF"/>
          </w:rPr>
          <w:t>n</w:t>
        </w:r>
        <w:r>
          <w:rPr>
            <w:rFonts w:cs="Times New Roman" w:hAnsi="Times New Roman" w:eastAsia="Times New Roman" w:ascii="Times New Roman"/>
            <w:color w:val="0000FF"/>
            <w:spacing w:val="3"/>
            <w:w w:val="105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4"/>
            <w:w w:val="90"/>
            <w:sz w:val="32"/>
            <w:szCs w:val="32"/>
            <w:u w:val="thick" w:color="0000FF"/>
          </w:rPr>
          <w:t>y</w:t>
        </w:r>
        <w:r>
          <w:rPr>
            <w:rFonts w:cs="Times New Roman" w:hAnsi="Times New Roman" w:eastAsia="Times New Roman" w:ascii="Times New Roman"/>
            <w:color w:val="0000FF"/>
            <w:spacing w:val="4"/>
            <w:w w:val="90"/>
            <w:sz w:val="32"/>
            <w:szCs w:val="32"/>
            <w:u w:val="thick" w:color="0000FF"/>
          </w:rPr>
        </w:r>
        <w:r>
          <w:rPr>
            <w:rFonts w:cs="Times New Roman" w:hAnsi="Times New Roman" w:eastAsia="Times New Roman" w:ascii="Times New Roman"/>
            <w:color w:val="0000FF"/>
            <w:spacing w:val="0"/>
            <w:w w:val="108"/>
            <w:sz w:val="32"/>
            <w:szCs w:val="32"/>
            <w:u w:val="thick" w:color="0000FF"/>
          </w:rPr>
          <w:t>a</w:t>
        </w:r>
      </w:hyperlink>
      <w:r>
        <w:rPr>
          <w:rFonts w:cs="Times New Roman" w:hAnsi="Times New Roman" w:eastAsia="Times New Roman" w:ascii="Times New Roman"/>
          <w:color w:val="0000FF"/>
          <w:spacing w:val="0"/>
          <w:w w:val="108"/>
          <w:sz w:val="32"/>
          <w:szCs w:val="32"/>
        </w:rPr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pict>
          <v:group style="position:absolute;margin-left:1175.14pt;margin-top:521.148pt;width:264.859pt;height:288.852pt;mso-position-horizontal-relative:page;mso-position-vertical-relative:page;z-index:-3195" coordorigin="23503,10423" coordsize="5297,5777">
            <v:shape type="#_x0000_t75" style="position:absolute;left:23503;top:10423;width:5297;height:5777">
              <v:imagedata o:title="" r:id="rId81"/>
            </v:shape>
            <v:shape style="position:absolute;left:27103;top:13672;width:1697;height:1816" coordorigin="27103,13672" coordsize="1697,1816" path="m28800,15030l28800,14129,28765,14074,28726,14019,28683,13968,28636,13921,28586,13876,28533,13836,28476,13800,28418,13768,28357,13740,28294,13717,28230,13698,28164,13685,28098,13676,28031,13672,28009,13672,27942,13674,27876,13682,27810,13694,27746,13712,27682,13733,27621,13760,27562,13791,27505,13826,27451,13865,27400,13909,27352,13955,27308,14006,27268,14059,27231,14115,27199,14174,27171,14235,27148,14297,27130,14362,27116,14427,27107,14493,27103,14560,27103,14582,27106,14649,27113,14716,27126,14781,27143,14846,27165,14909,27191,14970,27222,15030,27258,15086,27297,15141,27340,15192,27387,15239,27437,15283,27490,15324,27546,15360,27605,15392,27666,15420,27729,15443,27793,15462,27858,15475,27925,15484,27991,15488,28014,15488,28081,15486,28147,15478,28213,15466,28277,15448,28340,15427,28402,15400,28461,15369,28518,15334,28589,15281,28639,15236,28686,15188,28729,15137,28768,15083,28800,15030xe" filled="t" fillcolor="#F34A86" stroked="f">
              <v:path arrowok="t"/>
              <v:fill/>
            </v:shape>
            <w10:wrap type="none"/>
          </v:group>
        </w:pict>
      </w:r>
      <w:r>
        <w:pict>
          <v:group style="position:absolute;margin-left:61.0703pt;margin-top:43.4815pt;width:618.987pt;height:723pt;mso-position-horizontal-relative:page;mso-position-vertical-relative:page;z-index:-3199" coordorigin="1221,870" coordsize="12380,14460">
            <v:shape type="#_x0000_t75" style="position:absolute;left:1221;top:870;width:7560;height:14460">
              <v:imagedata o:title="" r:id="rId82"/>
            </v:shape>
            <v:shape style="position:absolute;left:6644;top:4383;width:4273;height:0" coordorigin="6644,4383" coordsize="4273,0" path="m6644,4383l10917,4383e" filled="f" stroked="t" strokeweight="9.1431pt" strokecolor="#008000">
              <v:path arrowok="t"/>
            </v:shape>
            <v:shape style="position:absolute;left:5999;top:11003;width:4758;height:205" coordorigin="5999,11003" coordsize="4758,205" path="m5999,11003l5999,11209,10757,11209,10757,11003,5999,11003xe" filled="t" fillcolor="#008000" stroked="f">
              <v:path arrowok="t"/>
              <v:fill/>
            </v:shape>
            <v:shape style="position:absolute;left:5999;top:12953;width:4848;height:205" coordorigin="5999,12953" coordsize="4848,205" path="m5999,12953l5999,13159,10847,13159,10847,12953,5999,12953xe" filled="t" fillcolor="#008000" stroked="f">
              <v:path arrowok="t"/>
              <v:fill/>
            </v:shape>
            <v:shape style="position:absolute;left:10757;top:4375;width:206;height:1950" coordorigin="10757,4375" coordsize="206,1950" path="m10757,4375l10757,6325,10963,6325,10963,4375,10757,4375xe" filled="t" fillcolor="#008000" stroked="f">
              <v:path arrowok="t"/>
              <v:fill/>
            </v:shape>
            <v:shape style="position:absolute;left:10757;top:6325;width:206;height:6721" coordorigin="10757,6325" coordsize="206,6721" path="m10757,6325l10757,13047,10963,13047,10963,6325,10757,6325xe" filled="t" fillcolor="#008000" stroked="f">
              <v:path arrowok="t"/>
              <v:fill/>
            </v:shape>
            <v:shape style="position:absolute;left:10847;top:8463;width:2069;height:0" coordorigin="10847,8463" coordsize="2069,0" path="m10847,8463l12916,8463e" filled="f" stroked="t" strokeweight="8.8137pt" strokecolor="#008000">
              <v:path arrowok="t"/>
            </v:shape>
            <v:shape style="position:absolute;left:12736;top:7885;width:855;height:1156" coordorigin="12736,7885" coordsize="855,1156" path="m13591,8463l12736,7885,12736,9041,13591,8463xe" filled="t" fillcolor="#008000" stroked="f">
              <v:path arrowok="t"/>
              <v:fill/>
            </v:shape>
            <w10:wrap type="none"/>
          </v:group>
        </w:pict>
      </w:r>
      <w:r>
        <w:rPr>
          <w:sz w:val="19"/>
          <w:szCs w:val="19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860"/>
        <w:ind w:left="7960"/>
      </w:pPr>
      <w:r>
        <w:rPr>
          <w:rFonts w:cs="Arial" w:hAnsi="Arial" w:eastAsia="Arial" w:ascii="Arial"/>
          <w:color w:val="123181"/>
          <w:spacing w:val="40"/>
          <w:w w:val="100"/>
          <w:position w:val="-2"/>
          <w:sz w:val="80"/>
          <w:szCs w:val="80"/>
        </w:rPr>
        <w:t>MEMULA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81"/>
          <w:w w:val="100"/>
          <w:position w:val="-2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80"/>
          <w:szCs w:val="80"/>
        </w:rPr>
        <w:t>PERANCANGA</w:t>
      </w:r>
      <w:r>
        <w:rPr>
          <w:rFonts w:cs="Arial" w:hAnsi="Arial" w:eastAsia="Arial" w:ascii="Arial"/>
          <w:color w:val="123181"/>
          <w:spacing w:val="78"/>
          <w:w w:val="100"/>
          <w:position w:val="-2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2"/>
          <w:sz w:val="80"/>
          <w:szCs w:val="80"/>
        </w:rPr>
        <w:t>APLIKASI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3"/>
          <w:szCs w:val="13"/>
        </w:rPr>
        <w:jc w:val="left"/>
        <w:spacing w:before="7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spacing w:lineRule="exact" w:line="740"/>
        <w:ind w:left="7860"/>
      </w:pPr>
      <w:r>
        <w:rPr>
          <w:rFonts w:cs="Arial" w:hAnsi="Arial" w:eastAsia="Arial" w:ascii="Arial"/>
          <w:color w:val="123181"/>
          <w:spacing w:val="23"/>
          <w:w w:val="100"/>
          <w:position w:val="-1"/>
          <w:sz w:val="68"/>
          <w:szCs w:val="68"/>
        </w:rPr>
        <w:t>Setela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68"/>
          <w:szCs w:val="68"/>
        </w:rPr>
        <w:t>mengena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7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8"/>
          <w:w w:val="100"/>
          <w:position w:val="-1"/>
          <w:sz w:val="68"/>
          <w:szCs w:val="68"/>
        </w:rPr>
        <w:t>konse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68"/>
          <w:szCs w:val="68"/>
        </w:rPr>
        <w:t>dasa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r</w:t>
      </w:r>
      <w:r>
        <w:rPr>
          <w:rFonts w:cs="Arial" w:hAnsi="Arial" w:eastAsia="Arial" w:ascii="Arial"/>
          <w:color w:val="123181"/>
          <w:spacing w:val="185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position w:val="-1"/>
          <w:sz w:val="68"/>
          <w:szCs w:val="68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position w:val="-1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8"/>
          <w:w w:val="100"/>
          <w:position w:val="-1"/>
          <w:sz w:val="68"/>
          <w:szCs w:val="68"/>
        </w:rPr>
        <w:t>pola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8"/>
          <w:szCs w:val="68"/>
        </w:rPr>
      </w:r>
    </w:p>
    <w:p>
      <w:pPr>
        <w:rPr>
          <w:sz w:val="15"/>
          <w:szCs w:val="15"/>
        </w:rPr>
        <w:jc w:val="left"/>
        <w:spacing w:before="8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68"/>
          <w:szCs w:val="68"/>
        </w:rPr>
        <w:jc w:val="left"/>
        <w:spacing w:lineRule="auto" w:line="282"/>
        <w:ind w:left="7860"/>
      </w:pPr>
      <w:r>
        <w:rPr>
          <w:rFonts w:cs="Arial" w:hAnsi="Arial" w:eastAsia="Arial" w:ascii="Arial"/>
          <w:color w:val="123181"/>
          <w:spacing w:val="30"/>
          <w:w w:val="100"/>
          <w:sz w:val="68"/>
          <w:szCs w:val="68"/>
        </w:rPr>
        <w:t>desai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sz w:val="68"/>
          <w:szCs w:val="68"/>
        </w:rPr>
        <w:t>MV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C</w:t>
      </w:r>
      <w:r>
        <w:rPr>
          <w:rFonts w:cs="Arial" w:hAnsi="Arial" w:eastAsia="Arial" w:ascii="Arial"/>
          <w:color w:val="123181"/>
          <w:spacing w:val="175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,</w:t>
      </w:r>
      <w:r>
        <w:rPr>
          <w:rFonts w:cs="Arial" w:hAnsi="Arial" w:eastAsia="Arial" w:ascii="Arial"/>
          <w:color w:val="123181"/>
          <w:spacing w:val="6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68"/>
          <w:szCs w:val="68"/>
        </w:rPr>
        <w:t>ha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8"/>
          <w:szCs w:val="68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7"/>
          <w:w w:val="100"/>
          <w:sz w:val="68"/>
          <w:szCs w:val="68"/>
        </w:rPr>
        <w:t>diutamaka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16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68"/>
          <w:szCs w:val="68"/>
        </w:rPr>
        <w:t>dalam</w:t>
      </w:r>
      <w:r>
        <w:rPr>
          <w:rFonts w:cs="Arial" w:hAnsi="Arial" w:eastAsia="Arial" w:ascii="Arial"/>
          <w:color w:val="123181"/>
          <w:spacing w:val="3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68"/>
          <w:szCs w:val="68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t</w:t>
      </w:r>
      <w:r>
        <w:rPr>
          <w:rFonts w:cs="Arial" w:hAnsi="Arial" w:eastAsia="Arial" w:ascii="Arial"/>
          <w:color w:val="123181"/>
          <w:spacing w:val="8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68"/>
          <w:szCs w:val="68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h</w:t>
      </w:r>
      <w:r>
        <w:rPr>
          <w:rFonts w:cs="Arial" w:hAnsi="Arial" w:eastAsia="Arial" w:ascii="Arial"/>
          <w:color w:val="123181"/>
          <w:spacing w:val="67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7"/>
          <w:w w:val="100"/>
          <w:sz w:val="68"/>
          <w:szCs w:val="68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5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68"/>
          <w:szCs w:val="68"/>
        </w:rPr>
        <w:t>yait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u</w:t>
      </w:r>
      <w:r>
        <w:rPr>
          <w:rFonts w:cs="Arial" w:hAnsi="Arial" w:eastAsia="Arial" w:ascii="Arial"/>
          <w:color w:val="123181"/>
          <w:spacing w:val="-10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15"/>
          <w:szCs w:val="15"/>
        </w:rPr>
        <w:jc w:val="left"/>
        <w:spacing w:before="10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ind w:left="11620"/>
      </w:pPr>
      <w:r>
        <w:pict>
          <v:group style="position:absolute;margin-left:719.508pt;margin-top:-10.0976pt;width:52.4913pt;height:53.4pt;mso-position-horizontal-relative:page;mso-position-vertical-relative:paragraph;z-index:-3198" coordorigin="14390,-202" coordsize="1050,1068">
            <v:shape style="position:absolute;left:14865;top:-192;width:101;height:20" coordorigin="14865,-192" coordsize="101,20" path="m14877,-192l14865,-172,14966,-172,14953,-192,14877,-192xe" filled="t" fillcolor="#A42828" stroked="f">
              <v:path arrowok="t"/>
              <v:fill/>
            </v:shape>
            <v:shape style="position:absolute;left:14400;top:-181;width:1030;height:1024" coordorigin="14400,-181" coordsize="1030,1024" path="m14406,255l14400,319,14400,343,14401,369,14410,431,14413,443,14415,457,14435,517,14439,529,14444,539,14449,551,14455,563,14461,573,14467,585,14473,595,14501,637,14542,687,14551,695,14569,713,14618,753,14629,759,14640,767,14661,779,14695,797,14706,801,14718,807,14730,811,14742,817,14753,821,14766,823,14790,831,14802,833,14815,837,14852,843,14978,843,15016,837,15028,833,15040,831,15065,823,15077,821,15089,817,15100,811,15112,807,15124,801,15135,797,15169,779,15191,767,15201,759,15222,745,15270,705,15279,695,15305,667,15343,617,15350,607,15357,595,15363,585,15369,573,15375,563,15381,551,15386,539,15396,517,15415,457,15418,443,15425,407,15430,343,15430,319,15429,293,15420,231,15418,219,15415,205,15396,145,15391,133,15386,123,15381,111,15375,99,15369,89,15363,77,15357,67,15321,15,15279,-33,15270,-41,15261,-51,15212,-91,15201,-97,15191,-105,15180,-111,15158,-123,15135,-135,15124,-139,15112,-145,15089,-153,15077,-159,15065,-161,15040,-169,15028,-171,15016,-175,14978,-181,14852,-181,14815,-175,14802,-171,14790,-169,14766,-161,14753,-159,14742,-153,14718,-145,14706,-139,14695,-135,14672,-123,14650,-111,14640,-105,14629,-97,14618,-91,14569,-51,14560,-41,14525,-5,14487,45,14480,55,14473,67,14467,77,14461,89,14455,99,14449,111,14444,123,14435,145,14415,205,14413,219,14406,255xe" filled="t" fillcolor="#A42828" stroked="f">
              <v:path arrowok="t"/>
              <v:fill/>
            </v:shape>
            <v:shape style="position:absolute;left:14865;top:834;width:101;height:20" coordorigin="14865,834" coordsize="101,20" path="m14966,834l14865,834,14877,854,14953,854,14966,834xe" filled="t" fillcolor="#A42828" stroked="f">
              <v:path arrowok="t"/>
              <v:fill/>
            </v:shape>
            <v:shape style="position:absolute;left:14902;top:836;width:25;height:20" coordorigin="14902,836" coordsize="25,20" path="m14928,836l14902,836,14915,856,14928,836xe" filled="t" fillcolor="#A42828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8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58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-113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sz w:val="62"/>
          <w:szCs w:val="6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7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ind w:left="11620"/>
      </w:pPr>
      <w:r>
        <w:pict>
          <v:group style="position:absolute;margin-left:719.508pt;margin-top:-7.53126pt;width:52.4913pt;height:53.4pt;mso-position-horizontal-relative:page;mso-position-vertical-relative:paragraph;z-index:-3197" coordorigin="14390,-151" coordsize="1050,1068">
            <v:shape style="position:absolute;left:14865;top:-141;width:101;height:20" coordorigin="14865,-141" coordsize="101,20" path="m14877,-141l14865,-121,14966,-121,14953,-141,14877,-141xe" filled="t" fillcolor="#5170FF" stroked="f">
              <v:path arrowok="t"/>
              <v:fill/>
            </v:shape>
            <v:shape style="position:absolute;left:14400;top:-130;width:1030;height:1024" coordorigin="14400,-130" coordsize="1030,1024" path="m14406,306l14400,370,14400,394,14401,420,14410,482,14413,494,14415,508,14435,568,14439,580,14444,590,14449,602,14455,614,14461,624,14467,636,14473,646,14501,688,14542,738,14551,746,14569,764,14618,804,14629,810,14640,818,14661,830,14695,848,14706,852,14718,858,14730,862,14742,868,14753,872,14766,874,14790,882,14802,884,14815,888,14852,894,14978,894,15016,888,15028,884,15040,882,15065,874,15077,872,15089,868,15100,862,15112,858,15124,852,15135,848,15169,830,15191,818,15201,810,15222,796,15270,756,15279,746,15305,718,15343,668,15350,658,15357,646,15363,636,15369,624,15375,614,15381,602,15386,590,15396,568,15415,508,15418,494,15425,458,15430,394,15430,370,15429,344,15420,282,15418,270,15415,256,15396,196,15391,184,15386,174,15381,162,15375,150,15369,140,15363,128,15357,118,15321,66,15279,18,15270,10,15261,0,15212,-40,15201,-46,15191,-54,15180,-60,15158,-72,15135,-84,15124,-88,15112,-94,15089,-102,15077,-108,15065,-110,15040,-118,15028,-120,15016,-124,14978,-130,14852,-130,14815,-124,14802,-120,14790,-118,14766,-110,14753,-108,14742,-102,14718,-94,14706,-88,14695,-84,14672,-72,14650,-60,14640,-54,14629,-46,14618,-40,14569,0,14560,10,14525,46,14487,96,14480,106,14473,118,14467,128,14461,140,14455,150,14449,162,14444,174,14435,196,14415,256,14413,270,14406,306xe" filled="t" fillcolor="#5170FF" stroked="f">
              <v:path arrowok="t"/>
              <v:fill/>
            </v:shape>
            <v:shape style="position:absolute;left:14865;top:885;width:101;height:20" coordorigin="14865,885" coordsize="101,20" path="m14966,885l14865,885,14877,905,14953,905,14966,885xe" filled="t" fillcolor="#5170FF" stroked="f">
              <v:path arrowok="t"/>
              <v:fill/>
            </v:shape>
            <v:shape style="position:absolute;left:14902;top:887;width:25;height:20" coordorigin="14902,887" coordsize="25,20" path="m14928,887l14902,887,14915,907,14928,887xe" filled="t" fillcolor="#5170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8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5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sz w:val="62"/>
          <w:szCs w:val="62"/>
        </w:rPr>
        <w:t>Mode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-107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sz w:val="62"/>
          <w:szCs w:val="6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7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ind w:left="11620"/>
        <w:sectPr>
          <w:pgSz w:w="28800" w:h="16200" w:orient="landscape"/>
          <w:pgMar w:top="1520" w:bottom="280" w:left="4220" w:right="2100"/>
        </w:sectPr>
      </w:pPr>
      <w:r>
        <w:pict>
          <v:group style="position:absolute;margin-left:719.508pt;margin-top:-1.95696pt;width:52.4913pt;height:53.4pt;mso-position-horizontal-relative:page;mso-position-vertical-relative:paragraph;z-index:-3196" coordorigin="14390,-39" coordsize="1050,1068">
            <v:shape style="position:absolute;left:14865;top:-29;width:101;height:20" coordorigin="14865,-29" coordsize="101,20" path="m14877,-29l14865,-9,14966,-9,14953,-29,14877,-29xe" filled="t" fillcolor="#FFB92E" stroked="f">
              <v:path arrowok="t"/>
              <v:fill/>
            </v:shape>
            <v:shape style="position:absolute;left:14400;top:-18;width:1030;height:1024" coordorigin="14400,-18" coordsize="1030,1024" path="m14406,418l14400,482,14400,506,14401,532,14410,594,14413,606,14415,620,14435,680,14439,692,14444,702,14449,714,14455,726,14461,736,14467,748,14473,758,14501,800,14542,850,14551,858,14569,876,14618,916,14629,922,14640,930,14661,942,14695,960,14706,964,14718,970,14730,974,14742,980,14753,984,14766,986,14790,994,14802,996,14815,1000,14852,1006,14978,1006,15016,1000,15028,996,15040,994,15065,986,15077,984,15089,980,15100,974,15112,970,15124,964,15135,960,15169,942,15191,930,15201,922,15222,908,15270,868,15279,858,15305,830,15343,780,15350,770,15357,758,15363,748,15369,736,15375,726,15381,714,15386,702,15396,680,15415,620,15418,606,15425,570,15430,506,15430,482,15429,456,15420,394,15418,382,15415,368,15396,308,15391,296,15386,286,15381,274,15375,262,15369,252,15363,240,15357,230,15321,178,15279,130,15270,122,15261,112,15212,72,15201,66,15191,58,15180,52,15158,40,15135,28,15124,24,15112,18,15089,10,15077,4,15065,2,15040,-6,15028,-8,15016,-12,14978,-18,14852,-18,14815,-12,14802,-8,14790,-6,14766,2,14753,4,14742,10,14718,18,14706,24,14695,28,14672,40,14650,52,14640,58,14629,66,14618,72,14569,112,14560,122,14525,158,14487,208,14480,218,14473,230,14467,240,14461,252,14455,262,14449,274,14444,286,14435,308,14415,368,14413,382,14406,418xe" filled="t" fillcolor="#FFB92E" stroked="f">
              <v:path arrowok="t"/>
              <v:fill/>
            </v:shape>
            <v:shape style="position:absolute;left:14865;top:997;width:101;height:20" coordorigin="14865,997" coordsize="101,20" path="m14966,997l14865,997,14877,1017,14953,1017,14966,997xe" filled="t" fillcolor="#FFB92E" stroked="f">
              <v:path arrowok="t"/>
              <v:fill/>
            </v:shape>
            <v:shape style="position:absolute;left:14902;top:999;width:25;height:20" coordorigin="14902,999" coordsize="25,20" path="m14928,999l14902,999,14915,1019,14928,999xe" filled="t" fillcolor="#FFB92E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8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92"/>
          <w:szCs w:val="92"/>
        </w:rPr>
        <w:jc w:val="left"/>
        <w:spacing w:lineRule="exact" w:line="1000"/>
        <w:ind w:left="4140"/>
      </w:pPr>
      <w:r>
        <w:pict>
          <v:group style="position:absolute;margin-left:22.6264pt;margin-top:69.9234pt;width:689.645pt;height:726.75pt;mso-position-horizontal-relative:page;mso-position-vertical-relative:page;z-index:-3194" coordorigin="453,1398" coordsize="13793,14535">
            <v:shape type="#_x0000_t75" style="position:absolute;left:453;top:1398;width:13275;height:14535">
              <v:imagedata o:title="" r:id="rId83"/>
            </v:shape>
            <v:shape style="position:absolute;left:13670;top:8657;width:101;height:20" coordorigin="13670,8657" coordsize="101,20" path="m13683,8657l13670,8677,13771,8677,13758,8657,13683,8657xe" filled="t" fillcolor="#FF5757" stroked="f">
              <v:path arrowok="t"/>
              <v:fill/>
            </v:shape>
            <v:shape style="position:absolute;left:13206;top:8668;width:1030;height:1024" coordorigin="13206,8668" coordsize="1030,1024" path="m13211,9104l13206,9168,13206,9192,13207,9218,13215,9280,13218,9292,13221,9306,13240,9366,13245,9378,13250,9388,13255,9400,13260,9412,13266,9422,13272,9434,13279,9444,13307,9486,13347,9536,13356,9544,13375,9562,13424,9602,13434,9608,13445,9616,13467,9628,13500,9646,13512,9650,13523,9656,13535,9660,13547,9666,13559,9670,13571,9672,13595,9680,13608,9682,13620,9686,13657,9692,13784,9692,13821,9686,13833,9682,13846,9680,13870,9672,13882,9670,13894,9666,13906,9660,13918,9656,13929,9650,13941,9646,13974,9628,13996,9616,14007,9608,14027,9594,14076,9554,14085,9544,14111,9516,14149,9466,14156,9456,14162,9444,14169,9434,14175,9422,14181,9412,14186,9400,14191,9388,14201,9366,14220,9306,14223,9292,14230,9256,14235,9192,14235,9168,14234,9142,14226,9080,14223,9068,14220,9054,14201,8994,14196,8982,14191,8972,14186,8960,14181,8948,14175,8938,14169,8926,14162,8916,14127,8864,14085,8816,14076,8808,14066,8798,14017,8758,14007,8752,13996,8744,13985,8738,13963,8726,13941,8714,13929,8710,13918,8704,13894,8696,13882,8690,13870,8688,13846,8680,13833,8678,13821,8674,13784,8668,13657,8668,13620,8674,13608,8678,13595,8680,13571,8688,13559,8690,13547,8696,13523,8704,13512,8710,13500,8714,13478,8726,13456,8738,13445,8744,13434,8752,13424,8758,13375,8798,13365,8808,13331,8844,13292,8894,13285,8904,13279,8916,13272,8926,13266,8938,13260,8948,13255,8960,13250,8972,13240,8994,13221,9054,13218,9068,13211,9104xe" filled="t" fillcolor="#FF5757" stroked="f">
              <v:path arrowok="t"/>
              <v:fill/>
            </v:shape>
            <v:shape style="position:absolute;left:13670;top:9683;width:101;height:20" coordorigin="13670,9683" coordsize="101,20" path="m13771,9683l13670,9683,13683,9703,13758,9703,13771,9683xe" filled="t" fillcolor="#FF5757" stroked="f">
              <v:path arrowok="t"/>
              <v:fill/>
            </v:shape>
            <v:shape style="position:absolute;left:13708;top:9685;width:25;height:20" coordorigin="13708,9685" coordsize="25,20" path="m13733,9685l13708,9685,13721,9705,13733,9685xe" filled="t" fillcolor="#FF5757" stroked="f">
              <v:path arrowok="t"/>
              <v:fill/>
            </v:shape>
            <v:shape style="position:absolute;left:13670;top:10690;width:101;height:20" coordorigin="13670,10690" coordsize="101,20" path="m13683,10690l13670,10710,13771,10710,13758,10690,13683,10690xe" filled="t" fillcolor="#FF5757" stroked="f">
              <v:path arrowok="t"/>
              <v:fill/>
            </v:shape>
            <v:shape style="position:absolute;left:13206;top:10701;width:1030;height:1024" coordorigin="13206,10701" coordsize="1030,1024" path="m13211,11137l13206,11201,13206,11225,13207,11251,13215,11313,13218,11325,13221,11339,13240,11399,13245,11411,13250,11421,13255,11433,13260,11445,13266,11455,13272,11467,13279,11477,13307,11519,13347,11569,13356,11577,13375,11595,13424,11635,13434,11641,13445,11649,13467,11661,13500,11679,13512,11683,13523,11689,13535,11693,13547,11699,13559,11703,13571,11705,13595,11713,13608,11715,13620,11719,13657,11725,13784,11725,13821,11719,13833,11715,13846,11713,13870,11705,13882,11703,13894,11699,13906,11693,13918,11689,13929,11683,13941,11679,13974,11661,13996,11649,14007,11641,14027,11627,14076,11587,14085,11577,14111,11549,14149,11499,14156,11489,14162,11477,14169,11467,14175,11455,14181,11445,14186,11433,14191,11421,14201,11399,14220,11339,14223,11325,14230,11289,14235,11225,14235,11201,14234,11175,14226,11113,14223,11101,14220,11087,14201,11027,14196,11015,14191,11005,14186,10993,14181,10981,14175,10971,14169,10959,14162,10949,14127,10897,14085,10849,14076,10841,14066,10831,14017,10791,14007,10785,13996,10777,13985,10771,13963,10759,13941,10747,13929,10743,13918,10737,13894,10729,13882,10723,13870,10721,13846,10713,13833,10711,13821,10707,13784,10701,13657,10701,13620,10707,13608,10711,13595,10713,13571,10721,13559,10723,13547,10729,13523,10737,13512,10743,13500,10747,13478,10759,13456,10771,13445,10777,13434,10785,13424,10791,13375,10831,13365,10841,13331,10877,13292,10927,13285,10937,13279,10949,13272,10959,13266,10971,13260,10981,13255,10993,13250,11005,13240,11027,13221,11087,13218,11101,13211,11137xe" filled="t" fillcolor="#FF5757" stroked="f">
              <v:path arrowok="t"/>
              <v:fill/>
            </v:shape>
            <v:shape style="position:absolute;left:13670;top:11716;width:101;height:20" coordorigin="13670,11716" coordsize="101,20" path="m13771,11716l13670,11716,13683,11736,13758,11736,13771,11716xe" filled="t" fillcolor="#FF5757" stroked="f">
              <v:path arrowok="t"/>
              <v:fill/>
            </v:shape>
            <v:shape style="position:absolute;left:13708;top:11718;width:25;height:20" coordorigin="13708,11718" coordsize="25,20" path="m13733,11718l13708,11718,13721,11738,13733,11718xe" filled="t" fillcolor="#FF5757" stroked="f">
              <v:path arrowok="t"/>
              <v:fill/>
            </v:shape>
            <v:shape style="position:absolute;left:13670;top:6432;width:101;height:20" coordorigin="13670,6432" coordsize="101,20" path="m13683,6432l13670,6452,13771,6452,13758,6432,13683,6432xe" filled="t" fillcolor="#FF5757" stroked="f">
              <v:path arrowok="t"/>
              <v:fill/>
            </v:shape>
            <v:shape style="position:absolute;left:13206;top:6443;width:1030;height:1024" coordorigin="13206,6443" coordsize="1030,1024" path="m13211,6879l13206,6943,13206,6967,13207,6993,13215,7055,13218,7067,13221,7081,13240,7141,13245,7153,13250,7163,13255,7175,13260,7187,13266,7197,13272,7209,13279,7219,13307,7261,13347,7311,13356,7319,13375,7337,13424,7377,13434,7383,13445,7391,13467,7403,13500,7421,13512,7425,13523,7431,13535,7435,13547,7441,13559,7445,13571,7447,13595,7455,13608,7457,13620,7461,13657,7467,13784,7467,13821,7461,13833,7457,13846,7455,13870,7447,13882,7445,13894,7441,13906,7435,13918,7431,13929,7425,13941,7421,13974,7403,13996,7391,14007,7383,14027,7369,14076,7329,14085,7319,14111,7291,14149,7241,14156,7231,14162,7219,14169,7209,14175,7197,14181,7187,14186,7175,14191,7163,14201,7141,14220,7081,14223,7067,14230,7031,14235,6967,14235,6943,14234,6917,14226,6855,14223,6843,14220,6829,14201,6769,14196,6757,14191,6747,14186,6735,14181,6723,14175,6713,14169,6701,14162,6691,14127,6639,14085,6591,14076,6583,14066,6573,14017,6533,14007,6527,13996,6519,13985,6513,13963,6501,13941,6489,13929,6485,13918,6479,13894,6471,13882,6465,13870,6463,13846,6455,13833,6453,13821,6449,13784,6443,13657,6443,13620,6449,13608,6453,13595,6455,13571,6463,13559,6465,13547,6471,13523,6479,13512,6485,13500,6489,13478,6501,13456,6513,13445,6519,13434,6527,13424,6533,13375,6573,13365,6583,13331,6619,13292,6669,13285,6679,13279,6691,13272,6701,13266,6713,13260,6723,13255,6735,13250,6747,13240,6769,13221,6829,13218,6843,13211,6879xe" filled="t" fillcolor="#FF5757" stroked="f">
              <v:path arrowok="t"/>
              <v:fill/>
            </v:shape>
            <v:shape style="position:absolute;left:13670;top:7458;width:101;height:20" coordorigin="13670,7458" coordsize="101,20" path="m13771,7458l13670,7458,13683,7478,13758,7478,13771,7458xe" filled="t" fillcolor="#FF5757" stroked="f">
              <v:path arrowok="t"/>
              <v:fill/>
            </v:shape>
            <v:shape style="position:absolute;left:13708;top:7460;width:25;height:20" coordorigin="13708,7460" coordsize="25,20" path="m13733,7460l13708,7460,13721,7480,13733,7460xe" filled="t" fillcolor="#FF5757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0"/>
          <w:w w:val="100"/>
          <w:position w:val="-3"/>
          <w:sz w:val="92"/>
          <w:szCs w:val="92"/>
        </w:rPr>
        <w:t>MEMBU</w:t>
      </w:r>
      <w:r>
        <w:rPr>
          <w:rFonts w:cs="Arial" w:hAnsi="Arial" w:eastAsia="Arial" w:ascii="Arial"/>
          <w:color w:val="123181"/>
          <w:spacing w:val="-28"/>
          <w:w w:val="100"/>
          <w:position w:val="-3"/>
          <w:sz w:val="92"/>
          <w:szCs w:val="9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92"/>
          <w:szCs w:val="92"/>
        </w:rPr>
        <w:t>T</w:t>
      </w:r>
      <w:r>
        <w:rPr>
          <w:rFonts w:cs="Arial" w:hAnsi="Arial" w:eastAsia="Arial" w:ascii="Arial"/>
          <w:color w:val="123181"/>
          <w:spacing w:val="-36"/>
          <w:w w:val="100"/>
          <w:position w:val="-3"/>
          <w:sz w:val="92"/>
          <w:szCs w:val="9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92"/>
          <w:szCs w:val="92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2"/>
          <w:szCs w:val="92"/>
        </w:rPr>
      </w:r>
    </w:p>
    <w:p>
      <w:pPr>
        <w:rPr>
          <w:sz w:val="13"/>
          <w:szCs w:val="13"/>
        </w:rPr>
        <w:jc w:val="left"/>
        <w:spacing w:before="8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spacing w:lineRule="exact" w:line="760"/>
        <w:ind w:left="10468" w:right="1427"/>
      </w:pPr>
      <w:r>
        <w:rPr>
          <w:rFonts w:cs="Arial" w:hAnsi="Arial" w:eastAsia="Arial" w:ascii="Arial"/>
          <w:color w:val="123181"/>
          <w:spacing w:val="41"/>
          <w:position w:val="-1"/>
          <w:sz w:val="70"/>
          <w:szCs w:val="70"/>
        </w:rPr>
        <w:t>Ha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l</w:t>
      </w:r>
      <w:r>
        <w:rPr>
          <w:rFonts w:cs="Arial" w:hAnsi="Arial" w:eastAsia="Arial" w:ascii="Arial"/>
          <w:color w:val="123181"/>
          <w:spacing w:val="41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1"/>
          <w:position w:val="-1"/>
          <w:sz w:val="70"/>
          <w:szCs w:val="70"/>
        </w:rPr>
        <w:t>yan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62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6"/>
          <w:position w:val="-1"/>
          <w:sz w:val="70"/>
          <w:szCs w:val="70"/>
        </w:rPr>
        <w:t>haru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s</w:t>
      </w:r>
      <w:r>
        <w:rPr>
          <w:rFonts w:cs="Arial" w:hAnsi="Arial" w:eastAsia="Arial" w:ascii="Arial"/>
          <w:color w:val="123181"/>
          <w:spacing w:val="46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position w:val="-1"/>
          <w:sz w:val="70"/>
          <w:szCs w:val="70"/>
        </w:rPr>
        <w:t>diperhatika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6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2"/>
          <w:position w:val="-1"/>
          <w:sz w:val="70"/>
          <w:szCs w:val="70"/>
        </w:rPr>
        <w:t>untu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k</w:t>
      </w:r>
      <w:r>
        <w:rPr>
          <w:rFonts w:cs="Arial" w:hAnsi="Arial" w:eastAsia="Arial" w:ascii="Arial"/>
          <w:color w:val="123181"/>
          <w:spacing w:val="-122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position w:val="0"/>
          <w:sz w:val="70"/>
          <w:szCs w:val="7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11608" w:right="2682"/>
      </w:pPr>
      <w:r>
        <w:rPr>
          <w:rFonts w:cs="Arial" w:hAnsi="Arial" w:eastAsia="Arial" w:ascii="Arial"/>
          <w:color w:val="123181"/>
          <w:spacing w:val="67"/>
          <w:w w:val="100"/>
          <w:sz w:val="70"/>
          <w:szCs w:val="70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t</w:t>
      </w:r>
      <w:r>
        <w:rPr>
          <w:rFonts w:cs="Arial" w:hAnsi="Arial" w:eastAsia="Arial" w:ascii="Arial"/>
          <w:color w:val="123181"/>
          <w:spacing w:val="135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70"/>
          <w:szCs w:val="70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h</w:t>
      </w:r>
      <w:r>
        <w:rPr>
          <w:rFonts w:cs="Arial" w:hAnsi="Arial" w:eastAsia="Arial" w:ascii="Arial"/>
          <w:color w:val="123181"/>
          <w:spacing w:val="-73"/>
          <w:w w:val="100"/>
          <w:sz w:val="70"/>
          <w:szCs w:val="70"/>
        </w:rPr>
        <w:t> </w:t>
      </w:r>
      <w:r>
        <w:rPr>
          <w:rFonts w:cs="Arial" w:hAnsi="Arial" w:eastAsia="Arial" w:ascii="Arial"/>
          <w:i/>
          <w:color w:val="123181"/>
          <w:spacing w:val="55"/>
          <w:w w:val="97"/>
          <w:sz w:val="70"/>
          <w:szCs w:val="70"/>
        </w:rPr>
        <w:t>Contro//er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17"/>
          <w:szCs w:val="17"/>
        </w:rPr>
        <w:jc w:val="left"/>
        <w:spacing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0360" w:right="4"/>
      </w:pPr>
      <w:r>
        <w:rPr>
          <w:rFonts w:cs="Arial" w:hAnsi="Arial" w:eastAsia="Arial" w:ascii="Arial"/>
          <w:color w:val="123181"/>
          <w:spacing w:val="45"/>
          <w:w w:val="100"/>
          <w:sz w:val="62"/>
          <w:szCs w:val="62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4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penyimpana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berada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4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direktor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-3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Application</w:t>
      </w:r>
      <w:r>
        <w:rPr>
          <w:rFonts w:cs="Microsoft Sans Serif" w:hAnsi="Microsoft Sans Serif" w:eastAsia="Microsoft Sans Serif" w:ascii="Microsoft Sans Serif"/>
          <w:color w:val="123181"/>
          <w:spacing w:val="64"/>
          <w:w w:val="100"/>
          <w:sz w:val="54"/>
          <w:szCs w:val="54"/>
        </w:rPr>
        <w:t>/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controller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-10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0360" w:right="451"/>
      </w:pP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awala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harus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-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kapita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-11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spacing w:lineRule="auto" w:line="249"/>
        <w:ind w:left="10360" w:right="1176"/>
        <w:sectPr>
          <w:pgSz w:w="28800" w:h="16200" w:orient="landscape"/>
          <w:pgMar w:top="800" w:bottom="280" w:left="4220" w:right="240"/>
        </w:sectPr>
      </w:pP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Mendeklaras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4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4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5"/>
          <w:w w:val="100"/>
          <w:sz w:val="62"/>
          <w:szCs w:val="62"/>
        </w:rPr>
        <w:t>Clas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jug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4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harus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kapita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sesuai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8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nam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7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7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3"/>
          <w:w w:val="100"/>
          <w:sz w:val="62"/>
          <w:szCs w:val="62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g</w:t>
      </w:r>
      <w:r>
        <w:rPr>
          <w:rFonts w:cs="Arial" w:hAnsi="Arial" w:eastAsia="Arial" w:ascii="Arial"/>
          <w:color w:val="123181"/>
          <w:spacing w:val="8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telah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7"/>
          <w:w w:val="100"/>
          <w:sz w:val="62"/>
          <w:szCs w:val="62"/>
        </w:rPr>
        <w:t>dibua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-10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92"/>
          <w:szCs w:val="92"/>
        </w:rPr>
        <w:jc w:val="center"/>
        <w:spacing w:lineRule="exact" w:line="1000"/>
        <w:ind w:left="10101" w:right="9529"/>
      </w:pPr>
      <w:r>
        <w:pict>
          <v:group style="position:absolute;margin-left:22.6264pt;margin-top:69.9239pt;width:698.16pt;height:726.75pt;mso-position-horizontal-relative:page;mso-position-vertical-relative:page;z-index:-3192" coordorigin="453,1398" coordsize="13963,14535">
            <v:shape type="#_x0000_t75" style="position:absolute;left:453;top:1398;width:13275;height:14535">
              <v:imagedata o:title="" r:id="rId84"/>
            </v:shape>
            <v:shape style="position:absolute;left:13840;top:9162;width:101;height:20" coordorigin="13840,9162" coordsize="101,20" path="m13853,9162l13840,9182,13941,9182,13929,9162,13853,9162xe" filled="t" fillcolor="#37B4FF" stroked="f">
              <v:path arrowok="t"/>
              <v:fill/>
            </v:shape>
            <v:shape style="position:absolute;left:13376;top:9173;width:1030;height:1024" coordorigin="13376,9173" coordsize="1030,1024" path="m13381,9609l13376,9673,13376,9697,13377,9723,13386,9785,13388,9797,13391,9811,13410,9871,13415,9883,13420,9893,13425,9905,13431,9917,13437,9927,13443,9939,13449,9949,13477,9991,13518,10041,13527,10049,13545,10067,13594,10107,13605,10113,13615,10121,13637,10133,13671,10151,13682,10155,13694,10161,13705,10165,13717,10171,13729,10175,13741,10177,13766,10185,13778,10187,13790,10191,13828,10197,13954,10197,13991,10191,14004,10187,14016,10185,14040,10177,14052,10175,14064,10171,14076,10165,14088,10161,14100,10155,14111,10151,14145,10133,14166,10121,14177,10113,14198,10099,14246,10059,14255,10049,14281,10021,14319,9971,14326,9961,14333,9949,14339,9939,14345,9927,14351,9917,14356,9905,14362,9893,14371,9871,14390,9811,14393,9797,14400,9761,14406,9697,14406,9673,14404,9647,14396,9585,14393,9573,14390,9559,14371,9499,14367,9487,14362,9477,14356,9465,14351,9453,14345,9443,14339,9431,14333,9421,14297,9369,14255,9321,14246,9313,14237,9303,14187,9263,14177,9257,14166,9249,14156,9243,14134,9231,14111,9219,14100,9215,14088,9209,14064,9201,14052,9195,14040,9193,14016,9185,14004,9183,13991,9179,13954,9173,13828,9173,13790,9179,13778,9183,13766,9185,13741,9193,13729,9195,13717,9201,13694,9209,13682,9215,13671,9219,13648,9231,13626,9243,13615,9249,13605,9257,13594,9263,13545,9303,13536,9313,13501,9349,13463,9399,13456,9409,13449,9421,13443,9431,13437,9443,13431,9453,13425,9465,13420,9477,13410,9499,13391,9559,13388,9573,13381,9609xe" filled="t" fillcolor="#37B4FF" stroked="f">
              <v:path arrowok="t"/>
              <v:fill/>
            </v:shape>
            <v:shape style="position:absolute;left:13840;top:10188;width:101;height:20" coordorigin="13840,10188" coordsize="101,20" path="m13941,10188l13840,10188,13853,10208,13929,10208,13941,10188xe" filled="t" fillcolor="#37B4FF" stroked="f">
              <v:path arrowok="t"/>
              <v:fill/>
            </v:shape>
            <v:shape style="position:absolute;left:13878;top:10190;width:25;height:20" coordorigin="13878,10190" coordsize="25,20" path="m13903,10190l13878,10190,13891,10210,13903,10190xe" filled="t" fillcolor="#37B4FF" stroked="f">
              <v:path arrowok="t"/>
              <v:fill/>
            </v:shape>
            <v:shape style="position:absolute;left:13840;top:11205;width:101;height:20" coordorigin="13840,11205" coordsize="101,20" path="m13853,11205l13840,11225,13941,11225,13929,11205,13853,11205xe" filled="t" fillcolor="#37B4FF" stroked="f">
              <v:path arrowok="t"/>
              <v:fill/>
            </v:shape>
            <v:shape style="position:absolute;left:13376;top:11216;width:1030;height:1024" coordorigin="13376,11216" coordsize="1030,1024" path="m13381,11652l13376,11716,13376,11740,13377,11766,13386,11828,13388,11840,13391,11854,13410,11914,13415,11926,13420,11936,13425,11948,13431,11960,13437,11970,13443,11982,13449,11992,13477,12034,13518,12084,13527,12092,13545,12110,13594,12150,13605,12156,13615,12164,13637,12176,13671,12194,13682,12198,13694,12204,13705,12208,13717,12214,13729,12218,13741,12220,13766,12228,13778,12230,13790,12234,13828,12240,13954,12240,13991,12234,14004,12230,14016,12228,14040,12220,14052,12218,14064,12214,14076,12208,14088,12204,14100,12198,14111,12194,14145,12176,14166,12164,14177,12156,14198,12142,14246,12102,14255,12092,14281,12064,14319,12014,14326,12004,14333,11992,14339,11982,14345,11970,14351,11960,14356,11948,14362,11936,14371,11914,14390,11854,14393,11840,14400,11804,14406,11740,14406,11716,14404,11690,14396,11628,14393,11616,14390,11602,14371,11542,14367,11530,14362,11520,14356,11508,14351,11496,14345,11486,14339,11474,14333,11464,14297,11412,14255,11364,14246,11356,14237,11346,14187,11306,14177,11300,14166,11292,14156,11286,14134,11274,14111,11262,14100,11258,14088,11252,14064,11244,14052,11238,14040,11236,14016,11228,14004,11226,13991,11222,13954,11216,13828,11216,13790,11222,13778,11226,13766,11228,13741,11236,13729,11238,13717,11244,13694,11252,13682,11258,13671,11262,13648,11274,13626,11286,13615,11292,13605,11300,13594,11306,13545,11346,13536,11356,13501,11392,13463,11442,13456,11452,13449,11464,13443,11474,13437,11486,13431,11496,13425,11508,13420,11520,13410,11542,13391,11602,13388,11616,13381,11652xe" filled="t" fillcolor="#37B4FF" stroked="f">
              <v:path arrowok="t"/>
              <v:fill/>
            </v:shape>
            <v:shape style="position:absolute;left:13840;top:12231;width:101;height:20" coordorigin="13840,12231" coordsize="101,20" path="m13941,12231l13840,12231,13853,12251,13929,12251,13941,12231xe" filled="t" fillcolor="#37B4FF" stroked="f">
              <v:path arrowok="t"/>
              <v:fill/>
            </v:shape>
            <v:shape style="position:absolute;left:13878;top:12233;width:25;height:20" coordorigin="13878,12233" coordsize="25,20" path="m13903,12233l13878,12233,13891,12253,13903,12233xe" filled="t" fillcolor="#37B4FF" stroked="f">
              <v:path arrowok="t"/>
              <v:fill/>
            </v:shape>
            <v:shape style="position:absolute;left:13840;top:6863;width:101;height:20" coordorigin="13840,6863" coordsize="101,20" path="m13853,6863l13840,6883,13941,6883,13929,6863,13853,6863xe" filled="t" fillcolor="#37B4FF" stroked="f">
              <v:path arrowok="t"/>
              <v:fill/>
            </v:shape>
            <v:shape style="position:absolute;left:13376;top:6874;width:1030;height:1024" coordorigin="13376,6874" coordsize="1030,1024" path="m13381,7310l13376,7374,13376,7398,13377,7424,13386,7486,13388,7498,13391,7512,13410,7572,13415,7584,13420,7594,13425,7606,13431,7618,13437,7628,13443,7640,13449,7650,13477,7692,13518,7742,13527,7750,13545,7768,13594,7808,13605,7814,13615,7822,13637,7834,13671,7852,13682,7856,13694,7862,13705,7866,13717,7872,13729,7876,13741,7878,13766,7886,13778,7888,13790,7892,13828,7898,13954,7898,13991,7892,14004,7888,14016,7886,14040,7878,14052,7876,14064,7872,14076,7866,14088,7862,14100,7856,14111,7852,14145,7834,14166,7822,14177,7814,14198,7800,14246,7760,14255,7750,14281,7722,14319,7672,14326,7662,14333,7650,14339,7640,14345,7628,14351,7618,14356,7606,14362,7594,14371,7572,14390,7512,14393,7498,14400,7462,14406,7398,14406,7374,14404,7348,14396,7286,14393,7274,14390,7260,14371,7200,14367,7188,14362,7178,14356,7166,14351,7154,14345,7144,14339,7132,14333,7122,14297,7070,14255,7022,14246,7014,14237,7004,14187,6964,14177,6958,14166,6950,14156,6944,14134,6932,14111,6920,14100,6916,14088,6910,14064,6902,14052,6896,14040,6894,14016,6886,14004,6884,13991,6880,13954,6874,13828,6874,13790,6880,13778,6884,13766,6886,13741,6894,13729,6896,13717,6902,13694,6910,13682,6916,13671,6920,13648,6932,13626,6944,13615,6950,13605,6958,13594,6964,13545,7004,13536,7014,13501,7050,13463,7100,13456,7110,13449,7122,13443,7132,13437,7144,13431,7154,13425,7166,13420,7178,13410,7200,13391,7260,13388,7274,13381,7310xe" filled="t" fillcolor="#37B4FF" stroked="f">
              <v:path arrowok="t"/>
              <v:fill/>
            </v:shape>
            <v:shape style="position:absolute;left:13840;top:7889;width:101;height:20" coordorigin="13840,7889" coordsize="101,20" path="m13941,7889l13840,7889,13853,7909,13929,7909,13941,7889xe" filled="t" fillcolor="#37B4FF" stroked="f">
              <v:path arrowok="t"/>
              <v:fill/>
            </v:shape>
            <v:shape style="position:absolute;left:13878;top:7891;width:25;height:20" coordorigin="13878,7891" coordsize="25,20" path="m13903,7891l13878,7891,13891,7911,13903,7891xe" filled="t" fillcolor="#37B4FF" stroked="f">
              <v:path arrowok="t"/>
              <v:fill/>
            </v:shape>
            <w10:wrap type="none"/>
          </v:group>
        </w:pict>
      </w:r>
      <w:r>
        <w:pict>
          <v:shape type="#_x0000_t202" style="position:absolute;margin-left:22.6264pt;margin-top:55.7255pt;width:701.281pt;height:740.948pt;mso-position-horizontal-relative:page;mso-position-vertical-relative:page;z-index:-3193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92"/>
                      <w:szCs w:val="92"/>
                    </w:rPr>
                    <w:jc w:val="right"/>
                    <w:spacing w:lineRule="exact" w:line="940"/>
                  </w:pPr>
                  <w:r>
                    <w:rPr>
                      <w:rFonts w:cs="Arial" w:hAnsi="Arial" w:eastAsia="Arial" w:ascii="Arial"/>
                      <w:color w:val="123181"/>
                      <w:spacing w:val="40"/>
                      <w:w w:val="100"/>
                      <w:position w:val="1"/>
                      <w:sz w:val="92"/>
                      <w:szCs w:val="92"/>
                    </w:rPr>
                    <w:t>MEMBUA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92"/>
                      <w:szCs w:val="92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92"/>
          <w:szCs w:val="92"/>
        </w:rPr>
        <w:t>T</w:t>
      </w:r>
      <w:r>
        <w:rPr>
          <w:rFonts w:cs="Arial" w:hAnsi="Arial" w:eastAsia="Arial" w:ascii="Arial"/>
          <w:color w:val="123181"/>
          <w:spacing w:val="-36"/>
          <w:w w:val="100"/>
          <w:position w:val="-3"/>
          <w:sz w:val="92"/>
          <w:szCs w:val="9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3"/>
          <w:sz w:val="92"/>
          <w:szCs w:val="92"/>
        </w:rPr>
        <w:t>MODEL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2"/>
          <w:szCs w:val="92"/>
        </w:rPr>
      </w:r>
    </w:p>
    <w:p>
      <w:pPr>
        <w:rPr>
          <w:sz w:val="11"/>
          <w:szCs w:val="11"/>
        </w:rPr>
        <w:jc w:val="left"/>
        <w:spacing w:before="8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spacing w:lineRule="exact" w:line="760"/>
        <w:ind w:left="10008" w:right="1725"/>
      </w:pPr>
      <w:r>
        <w:rPr>
          <w:rFonts w:cs="Arial" w:hAnsi="Arial" w:eastAsia="Arial" w:ascii="Arial"/>
          <w:color w:val="123181"/>
          <w:spacing w:val="41"/>
          <w:position w:val="-1"/>
          <w:sz w:val="70"/>
          <w:szCs w:val="70"/>
        </w:rPr>
        <w:t>Ha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l</w:t>
      </w:r>
      <w:r>
        <w:rPr>
          <w:rFonts w:cs="Arial" w:hAnsi="Arial" w:eastAsia="Arial" w:ascii="Arial"/>
          <w:color w:val="123181"/>
          <w:spacing w:val="11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1"/>
          <w:position w:val="-1"/>
          <w:sz w:val="70"/>
          <w:szCs w:val="70"/>
        </w:rPr>
        <w:t>yan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33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6"/>
          <w:position w:val="-1"/>
          <w:sz w:val="70"/>
          <w:szCs w:val="70"/>
        </w:rPr>
        <w:t>haru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s</w:t>
      </w:r>
      <w:r>
        <w:rPr>
          <w:rFonts w:cs="Arial" w:hAnsi="Arial" w:eastAsia="Arial" w:ascii="Arial"/>
          <w:color w:val="123181"/>
          <w:spacing w:val="17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position w:val="-1"/>
          <w:sz w:val="70"/>
          <w:szCs w:val="70"/>
        </w:rPr>
        <w:t>diperhatika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2"/>
          <w:position w:val="-1"/>
          <w:sz w:val="70"/>
          <w:szCs w:val="70"/>
        </w:rPr>
        <w:t>untu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k</w:t>
      </w:r>
      <w:r>
        <w:rPr>
          <w:rFonts w:cs="Arial" w:hAnsi="Arial" w:eastAsia="Arial" w:ascii="Arial"/>
          <w:color w:val="123181"/>
          <w:spacing w:val="-122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position w:val="0"/>
          <w:sz w:val="70"/>
          <w:szCs w:val="7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11828" w:right="3550"/>
      </w:pPr>
      <w:r>
        <w:rPr>
          <w:rFonts w:cs="Arial" w:hAnsi="Arial" w:eastAsia="Arial" w:ascii="Arial"/>
          <w:color w:val="123181"/>
          <w:spacing w:val="67"/>
          <w:w w:val="100"/>
          <w:sz w:val="70"/>
          <w:szCs w:val="70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t</w:t>
      </w:r>
      <w:r>
        <w:rPr>
          <w:rFonts w:cs="Arial" w:hAnsi="Arial" w:eastAsia="Arial" w:ascii="Arial"/>
          <w:color w:val="123181"/>
          <w:spacing w:val="135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70"/>
          <w:szCs w:val="70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h</w:t>
      </w:r>
      <w:r>
        <w:rPr>
          <w:rFonts w:cs="Arial" w:hAnsi="Arial" w:eastAsia="Arial" w:ascii="Arial"/>
          <w:color w:val="123181"/>
          <w:spacing w:val="-72"/>
          <w:w w:val="100"/>
          <w:sz w:val="70"/>
          <w:szCs w:val="70"/>
        </w:rPr>
        <w:t> </w:t>
      </w:r>
      <w:r>
        <w:rPr>
          <w:rFonts w:cs="Arial" w:hAnsi="Arial" w:eastAsia="Arial" w:ascii="Arial"/>
          <w:i/>
          <w:color w:val="123181"/>
          <w:spacing w:val="62"/>
          <w:w w:val="98"/>
          <w:sz w:val="70"/>
          <w:szCs w:val="70"/>
        </w:rPr>
        <w:t>Mode/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0580" w:right="-4"/>
      </w:pPr>
      <w:r>
        <w:rPr>
          <w:rFonts w:cs="Arial" w:hAnsi="Arial" w:eastAsia="Arial" w:ascii="Arial"/>
          <w:color w:val="123181"/>
          <w:spacing w:val="45"/>
          <w:w w:val="100"/>
          <w:sz w:val="62"/>
          <w:szCs w:val="62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4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penyimpana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berad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-11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direktor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2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Application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/</w:t>
      </w:r>
      <w:r>
        <w:rPr>
          <w:rFonts w:cs="Microsoft Sans Serif" w:hAnsi="Microsoft Sans Serif" w:eastAsia="Microsoft Sans Serif" w:ascii="Microsoft Sans Serif"/>
          <w:color w:val="123181"/>
          <w:spacing w:val="-78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model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-10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0580" w:right="1220"/>
      </w:pP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awala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5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harus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-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kapita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-11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2"/>
          <w:szCs w:val="12"/>
        </w:rPr>
        <w:jc w:val="left"/>
        <w:spacing w:before="1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0580" w:right="1935"/>
      </w:pPr>
      <w:r>
        <w:rPr>
          <w:rFonts w:cs="Arial" w:hAnsi="Arial" w:eastAsia="Arial" w:ascii="Arial"/>
          <w:color w:val="123181"/>
          <w:spacing w:val="35"/>
          <w:w w:val="100"/>
          <w:sz w:val="62"/>
          <w:szCs w:val="62"/>
        </w:rPr>
        <w:t>Sam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7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sepert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11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70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14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11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mendeklras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9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5"/>
          <w:w w:val="100"/>
          <w:sz w:val="62"/>
          <w:szCs w:val="62"/>
        </w:rPr>
        <w:t>Class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Microsoft Sans Serif" w:hAnsi="Microsoft Sans Serif" w:eastAsia="Microsoft Sans Serif" w:ascii="Microsoft Sans Serif"/>
          <w:sz w:val="54"/>
          <w:szCs w:val="54"/>
        </w:rPr>
        <w:jc w:val="left"/>
        <w:spacing w:lineRule="auto" w:line="249"/>
        <w:ind w:left="10580" w:right="538"/>
      </w:pP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awala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kapita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-11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70"/>
          <w:w w:val="100"/>
          <w:sz w:val="62"/>
          <w:szCs w:val="62"/>
        </w:rPr>
        <w:t>dikut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7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kat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62"/>
          <w:szCs w:val="62"/>
        </w:rPr>
        <w:t> </w:t>
      </w:r>
      <w:r>
        <w:rPr>
          <w:rFonts w:cs="Microsoft Sans Serif" w:hAnsi="Microsoft Sans Serif" w:eastAsia="Microsoft Sans Serif" w:ascii="Microsoft Sans Serif"/>
          <w:color w:val="123181"/>
          <w:spacing w:val="58"/>
          <w:w w:val="100"/>
          <w:sz w:val="54"/>
          <w:szCs w:val="54"/>
        </w:rPr>
        <w:t>·_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model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·</w:t>
      </w:r>
      <w:r>
        <w:rPr>
          <w:rFonts w:cs="Microsoft Sans Serif" w:hAnsi="Microsoft Sans Serif" w:eastAsia="Microsoft Sans Serif" w:ascii="Microsoft Sans Serif"/>
          <w:color w:val="000000"/>
          <w:spacing w:val="0"/>
          <w:w w:val="100"/>
          <w:sz w:val="54"/>
          <w:szCs w:val="5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ind w:left="10580"/>
        <w:sectPr>
          <w:pgSz w:w="28800" w:h="16200" w:orient="landscape"/>
          <w:pgMar w:top="1020" w:bottom="280" w:left="4220" w:right="520"/>
        </w:sectPr>
      </w:pPr>
      <w:r>
        <w:rPr>
          <w:rFonts w:cs="Arial" w:hAnsi="Arial" w:eastAsia="Arial" w:ascii="Arial"/>
          <w:color w:val="123181"/>
          <w:spacing w:val="68"/>
          <w:sz w:val="62"/>
          <w:szCs w:val="62"/>
        </w:rPr>
        <w:t>conto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5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0"/>
          <w:sz w:val="62"/>
          <w:szCs w:val="62"/>
        </w:rPr>
        <w:t>:</w:t>
      </w:r>
      <w:r>
        <w:rPr>
          <w:rFonts w:cs="Arial" w:hAnsi="Arial" w:eastAsia="Arial" w:ascii="Arial"/>
          <w:color w:val="123181"/>
          <w:spacing w:val="-86"/>
          <w:sz w:val="62"/>
          <w:szCs w:val="62"/>
        </w:rPr>
        <w:t> </w:t>
      </w:r>
      <w:r>
        <w:rPr>
          <w:rFonts w:cs="Arial" w:hAnsi="Arial" w:eastAsia="Arial" w:ascii="Arial"/>
          <w:b/>
          <w:color w:val="123181"/>
          <w:spacing w:val="61"/>
          <w:sz w:val="62"/>
          <w:szCs w:val="62"/>
        </w:rPr>
        <w:t>Hell</w:t>
      </w:r>
      <w:r>
        <w:rPr>
          <w:rFonts w:cs="Arial" w:hAnsi="Arial" w:eastAsia="Arial" w:ascii="Arial"/>
          <w:b/>
          <w:color w:val="123181"/>
          <w:spacing w:val="60"/>
          <w:sz w:val="62"/>
          <w:szCs w:val="62"/>
        </w:rPr>
        <w:t>o</w:t>
      </w:r>
      <w:r>
        <w:rPr>
          <w:rFonts w:cs="Microsoft Sans Serif" w:hAnsi="Microsoft Sans Serif" w:eastAsia="Microsoft Sans Serif" w:ascii="Microsoft Sans Serif"/>
          <w:color w:val="123181"/>
          <w:spacing w:val="0"/>
          <w:sz w:val="54"/>
          <w:szCs w:val="54"/>
        </w:rPr>
        <w:t>_</w:t>
      </w:r>
      <w:r>
        <w:rPr>
          <w:rFonts w:cs="Microsoft Sans Serif" w:hAnsi="Microsoft Sans Serif" w:eastAsia="Microsoft Sans Serif" w:ascii="Microsoft Sans Serif"/>
          <w:color w:val="123181"/>
          <w:spacing w:val="-82"/>
          <w:sz w:val="54"/>
          <w:szCs w:val="54"/>
        </w:rPr>
        <w:t> </w:t>
      </w:r>
      <w:r>
        <w:rPr>
          <w:rFonts w:cs="Arial" w:hAnsi="Arial" w:eastAsia="Arial" w:ascii="Arial"/>
          <w:b/>
          <w:color w:val="123181"/>
          <w:spacing w:val="61"/>
          <w:sz w:val="62"/>
          <w:szCs w:val="62"/>
        </w:rPr>
        <w:t>mode</w:t>
      </w:r>
      <w:r>
        <w:rPr>
          <w:rFonts w:cs="Arial" w:hAnsi="Arial" w:eastAsia="Arial" w:ascii="Arial"/>
          <w:b/>
          <w:color w:val="123181"/>
          <w:spacing w:val="0"/>
          <w:sz w:val="62"/>
          <w:szCs w:val="62"/>
        </w:rPr>
        <w:t>l</w:t>
      </w:r>
      <w:r>
        <w:rPr>
          <w:rFonts w:cs="Arial" w:hAnsi="Arial" w:eastAsia="Arial" w:ascii="Arial"/>
          <w:b/>
          <w:color w:val="123181"/>
          <w:spacing w:val="-111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sz w:val="62"/>
          <w:szCs w:val="62"/>
        </w:rPr>
      </w:r>
    </w:p>
    <w:p>
      <w:pPr>
        <w:rPr>
          <w:rFonts w:cs="Arial" w:hAnsi="Arial" w:eastAsia="Arial" w:ascii="Arial"/>
          <w:sz w:val="92"/>
          <w:szCs w:val="92"/>
        </w:rPr>
        <w:jc w:val="left"/>
        <w:spacing w:lineRule="exact" w:line="1000"/>
        <w:ind w:left="5980"/>
      </w:pPr>
      <w:r>
        <w:pict>
          <v:shape type="#_x0000_t75" style="position:absolute;margin-left:22.6264pt;margin-top:69.9234pt;width:663.75pt;height:726.75pt;mso-position-horizontal-relative:page;mso-position-vertical-relative:page;z-index:-3191">
            <v:imagedata o:title="" r:id="rId85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3"/>
          <w:sz w:val="92"/>
          <w:szCs w:val="92"/>
        </w:rPr>
        <w:t>MEMBU</w:t>
      </w:r>
      <w:r>
        <w:rPr>
          <w:rFonts w:cs="Arial" w:hAnsi="Arial" w:eastAsia="Arial" w:ascii="Arial"/>
          <w:color w:val="123181"/>
          <w:spacing w:val="-28"/>
          <w:w w:val="100"/>
          <w:position w:val="-3"/>
          <w:sz w:val="92"/>
          <w:szCs w:val="9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92"/>
          <w:szCs w:val="92"/>
        </w:rPr>
        <w:t>T</w:t>
      </w:r>
      <w:r>
        <w:rPr>
          <w:rFonts w:cs="Arial" w:hAnsi="Arial" w:eastAsia="Arial" w:ascii="Arial"/>
          <w:color w:val="123181"/>
          <w:spacing w:val="-36"/>
          <w:w w:val="100"/>
          <w:position w:val="-3"/>
          <w:sz w:val="92"/>
          <w:szCs w:val="9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3"/>
          <w:sz w:val="92"/>
          <w:szCs w:val="92"/>
        </w:rPr>
        <w:t>VIEW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2"/>
          <w:szCs w:val="9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8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spacing w:lineRule="exact" w:line="760"/>
        <w:ind w:left="10548" w:right="865"/>
      </w:pPr>
      <w:r>
        <w:rPr>
          <w:rFonts w:cs="Arial" w:hAnsi="Arial" w:eastAsia="Arial" w:ascii="Arial"/>
          <w:color w:val="123181"/>
          <w:spacing w:val="41"/>
          <w:position w:val="-1"/>
          <w:sz w:val="70"/>
          <w:szCs w:val="70"/>
        </w:rPr>
        <w:t>Ha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l</w:t>
      </w:r>
      <w:r>
        <w:rPr>
          <w:rFonts w:cs="Arial" w:hAnsi="Arial" w:eastAsia="Arial" w:ascii="Arial"/>
          <w:color w:val="123181"/>
          <w:spacing w:val="11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1"/>
          <w:position w:val="-1"/>
          <w:sz w:val="70"/>
          <w:szCs w:val="70"/>
        </w:rPr>
        <w:t>yan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g</w:t>
      </w:r>
      <w:r>
        <w:rPr>
          <w:rFonts w:cs="Arial" w:hAnsi="Arial" w:eastAsia="Arial" w:ascii="Arial"/>
          <w:color w:val="123181"/>
          <w:spacing w:val="33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6"/>
          <w:position w:val="-1"/>
          <w:sz w:val="70"/>
          <w:szCs w:val="70"/>
        </w:rPr>
        <w:t>haru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s</w:t>
      </w:r>
      <w:r>
        <w:rPr>
          <w:rFonts w:cs="Arial" w:hAnsi="Arial" w:eastAsia="Arial" w:ascii="Arial"/>
          <w:color w:val="123181"/>
          <w:spacing w:val="17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position w:val="-1"/>
          <w:sz w:val="70"/>
          <w:szCs w:val="70"/>
        </w:rPr>
        <w:t>diperhatika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72"/>
          <w:position w:val="-1"/>
          <w:sz w:val="70"/>
          <w:szCs w:val="70"/>
        </w:rPr>
        <w:t>untu</w:t>
      </w:r>
      <w:r>
        <w:rPr>
          <w:rFonts w:cs="Arial" w:hAnsi="Arial" w:eastAsia="Arial" w:ascii="Arial"/>
          <w:color w:val="123181"/>
          <w:spacing w:val="0"/>
          <w:position w:val="-1"/>
          <w:sz w:val="70"/>
          <w:szCs w:val="70"/>
        </w:rPr>
        <w:t>k</w:t>
      </w:r>
      <w:r>
        <w:rPr>
          <w:rFonts w:cs="Arial" w:hAnsi="Arial" w:eastAsia="Arial" w:ascii="Arial"/>
          <w:color w:val="123181"/>
          <w:spacing w:val="-122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000000"/>
          <w:spacing w:val="0"/>
          <w:position w:val="0"/>
          <w:sz w:val="70"/>
          <w:szCs w:val="70"/>
        </w:rPr>
      </w:r>
    </w:p>
    <w:p>
      <w:pPr>
        <w:rPr>
          <w:sz w:val="13"/>
          <w:szCs w:val="13"/>
        </w:rPr>
        <w:jc w:val="left"/>
        <w:spacing w:before="5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12628" w:right="2974"/>
      </w:pPr>
      <w:r>
        <w:rPr>
          <w:rFonts w:cs="Arial" w:hAnsi="Arial" w:eastAsia="Arial" w:ascii="Arial"/>
          <w:color w:val="123181"/>
          <w:spacing w:val="67"/>
          <w:w w:val="100"/>
          <w:sz w:val="70"/>
          <w:szCs w:val="70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t</w:t>
      </w:r>
      <w:r>
        <w:rPr>
          <w:rFonts w:cs="Arial" w:hAnsi="Arial" w:eastAsia="Arial" w:ascii="Arial"/>
          <w:color w:val="123181"/>
          <w:spacing w:val="135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70"/>
          <w:szCs w:val="70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h</w:t>
      </w:r>
      <w:r>
        <w:rPr>
          <w:rFonts w:cs="Arial" w:hAnsi="Arial" w:eastAsia="Arial" w:ascii="Arial"/>
          <w:color w:val="123181"/>
          <w:spacing w:val="-72"/>
          <w:w w:val="100"/>
          <w:sz w:val="70"/>
          <w:szCs w:val="70"/>
        </w:rPr>
        <w:t> </w:t>
      </w:r>
      <w:r>
        <w:rPr>
          <w:rFonts w:cs="Arial" w:hAnsi="Arial" w:eastAsia="Arial" w:ascii="Arial"/>
          <w:i/>
          <w:color w:val="123181"/>
          <w:spacing w:val="43"/>
          <w:w w:val="100"/>
          <w:sz w:val="70"/>
          <w:szCs w:val="70"/>
        </w:rPr>
        <w:t>V</w:t>
      </w:r>
      <w:r>
        <w:rPr>
          <w:rFonts w:cs="Arial" w:hAnsi="Arial" w:eastAsia="Arial" w:ascii="Arial"/>
          <w:i/>
          <w:color w:val="123181"/>
          <w:spacing w:val="56"/>
          <w:w w:val="100"/>
          <w:sz w:val="70"/>
          <w:szCs w:val="70"/>
        </w:rPr>
        <w:t>i</w:t>
      </w:r>
      <w:r>
        <w:rPr>
          <w:rFonts w:cs="Arial" w:hAnsi="Arial" w:eastAsia="Arial" w:ascii="Arial"/>
          <w:i/>
          <w:color w:val="123181"/>
          <w:spacing w:val="56"/>
          <w:w w:val="100"/>
          <w:sz w:val="70"/>
          <w:szCs w:val="70"/>
        </w:rPr>
        <w:t>e</w:t>
      </w:r>
      <w:r>
        <w:rPr>
          <w:rFonts w:cs="Arial" w:hAnsi="Arial" w:eastAsia="Arial" w:ascii="Arial"/>
          <w:i/>
          <w:color w:val="123181"/>
          <w:spacing w:val="0"/>
          <w:w w:val="100"/>
          <w:sz w:val="70"/>
          <w:szCs w:val="70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13"/>
          <w:szCs w:val="13"/>
        </w:rPr>
        <w:jc w:val="left"/>
        <w:spacing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9"/>
        <w:ind w:left="11480" w:right="-2"/>
      </w:pPr>
      <w:r>
        <w:pict>
          <v:group style="position:absolute;margin-left:694.049pt;margin-top:8.61524pt;width:52.4912pt;height:53.4pt;mso-position-horizontal-relative:page;mso-position-vertical-relative:paragraph;z-index:-3188" coordorigin="13881,172" coordsize="1050,1068">
            <v:shape style="position:absolute;left:14355;top:182;width:101;height:20" coordorigin="14355,182" coordsize="101,20" path="m14368,182l14355,202,14456,202,14444,182,14368,182xe" filled="t" fillcolor="#FFB92E" stroked="f">
              <v:path arrowok="t"/>
              <v:fill/>
            </v:shape>
            <v:shape style="position:absolute;left:13891;top:193;width:1030;height:1024" coordorigin="13891,193" coordsize="1030,1024" path="m13896,629l13891,693,13891,717,13892,743,13901,805,13903,817,13906,831,13925,891,13930,903,13935,913,13940,925,13946,937,13952,947,13958,959,13964,969,13992,1011,14033,1061,14042,1069,14060,1087,14109,1127,14120,1133,14130,1141,14152,1153,14186,1171,14197,1175,14209,1181,14221,1185,14232,1191,14244,1195,14256,1197,14281,1205,14293,1207,14305,1211,14343,1217,14469,1217,14506,1211,14519,1207,14531,1205,14555,1197,14567,1195,14579,1191,14591,1185,14603,1181,14615,1175,14626,1171,14660,1153,14681,1141,14692,1133,14713,1119,14761,1079,14770,1069,14796,1041,14834,991,14841,981,14848,969,14854,959,14860,947,14866,937,14872,925,14877,913,14886,891,14906,831,14908,817,14915,781,14921,717,14921,693,14920,667,14911,605,14908,593,14906,579,14886,519,14882,507,14877,497,14872,485,14866,473,14860,463,14854,451,14848,441,14812,389,14770,341,14761,333,14752,323,14702,283,14692,277,14681,269,14671,263,14649,251,14626,239,14615,235,14603,229,14579,221,14567,215,14555,213,14531,205,14519,203,14506,199,14469,193,14343,193,14305,199,14293,203,14281,205,14256,213,14244,215,14232,221,14209,229,14197,235,14186,239,14163,251,14141,263,14130,269,14120,277,14109,283,14060,323,14051,333,14016,369,13978,419,13971,429,13964,441,13958,451,13952,463,13946,473,13940,485,13935,497,13925,519,13906,579,13903,593,13896,629xe" filled="t" fillcolor="#FFB92E" stroked="f">
              <v:path arrowok="t"/>
              <v:fill/>
            </v:shape>
            <v:shape style="position:absolute;left:14355;top:1208;width:101;height:20" coordorigin="14355,1208" coordsize="101,20" path="m14456,1208l14355,1208,14368,1228,14444,1228,14456,1208xe" filled="t" fillcolor="#FFB92E" stroked="f">
              <v:path arrowok="t"/>
              <v:fill/>
            </v:shape>
            <v:shape style="position:absolute;left:14393;top:1210;width:25;height:20" coordorigin="14393,1210" coordsize="25,20" path="m14419,1210l14393,1210,14406,1230,14419,1210xe" filled="t" fillcolor="#FFB92E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5"/>
          <w:w w:val="100"/>
          <w:sz w:val="62"/>
          <w:szCs w:val="62"/>
        </w:rPr>
        <w:t>Semu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penyimpana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5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berada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4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direktor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-3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Application</w:t>
      </w:r>
      <w:r>
        <w:rPr>
          <w:rFonts w:cs="Microsoft Sans Serif" w:hAnsi="Microsoft Sans Serif" w:eastAsia="Microsoft Sans Serif" w:ascii="Microsoft Sans Serif"/>
          <w:color w:val="123181"/>
          <w:spacing w:val="64"/>
          <w:w w:val="100"/>
          <w:sz w:val="54"/>
          <w:szCs w:val="54"/>
        </w:rPr>
        <w:t>l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view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-10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42"/>
        <w:ind w:left="11480" w:right="271"/>
      </w:pP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tida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62"/>
          <w:szCs w:val="62"/>
        </w:rPr>
        <w:t>dapa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dipanggi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6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2"/>
          <w:szCs w:val="62"/>
        </w:rPr>
        <w:t>langsun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g</w:t>
      </w:r>
      <w:r>
        <w:rPr>
          <w:rFonts w:cs="Arial" w:hAnsi="Arial" w:eastAsia="Arial" w:ascii="Arial"/>
          <w:color w:val="123181"/>
          <w:spacing w:val="-10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melalu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11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62"/>
          <w:szCs w:val="62"/>
        </w:rPr>
        <w:t>browse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12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tanp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11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melalui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before="20" w:lineRule="auto" w:line="249"/>
        <w:ind w:left="11480" w:right="744"/>
      </w:pPr>
      <w:r>
        <w:pict>
          <v:group style="position:absolute;margin-left:694.049pt;margin-top:6.37784pt;width:52.4912pt;height:53.4pt;mso-position-horizontal-relative:page;mso-position-vertical-relative:paragraph;z-index:-3190" coordorigin="13881,128" coordsize="1050,1068">
            <v:shape style="position:absolute;left:14355;top:138;width:101;height:20" coordorigin="14355,138" coordsize="101,20" path="m14368,138l14355,158,14456,158,14444,138,14368,138xe" filled="t" fillcolor="#FFB92E" stroked="f">
              <v:path arrowok="t"/>
              <v:fill/>
            </v:shape>
            <v:shape style="position:absolute;left:13891;top:149;width:1030;height:1024" coordorigin="13891,149" coordsize="1030,1024" path="m13896,585l13891,649,13891,673,13892,699,13901,761,13903,773,13906,787,13925,847,13930,859,13935,869,13940,881,13946,893,13952,903,13958,915,13964,925,13992,967,14033,1017,14042,1025,14060,1043,14109,1083,14120,1089,14130,1097,14152,1109,14186,1127,14197,1131,14209,1137,14221,1141,14232,1147,14244,1151,14256,1153,14281,1161,14293,1163,14305,1167,14343,1173,14469,1173,14506,1167,14519,1163,14531,1161,14555,1153,14567,1151,14579,1147,14591,1141,14603,1137,14615,1131,14626,1127,14660,1109,14681,1097,14692,1089,14713,1075,14761,1035,14770,1025,14796,997,14834,947,14841,937,14848,925,14854,915,14860,903,14866,893,14872,881,14877,869,14886,847,14906,787,14908,773,14915,737,14921,673,14921,649,14920,623,14911,561,14908,549,14906,535,14886,475,14882,463,14877,453,14872,441,14866,429,14860,419,14854,407,14848,397,14812,345,14770,297,14761,289,14752,279,14702,239,14692,233,14681,225,14671,219,14649,207,14626,195,14615,191,14603,185,14579,177,14567,171,14555,169,14531,161,14519,159,14506,155,14469,149,14343,149,14305,155,14293,159,14281,161,14256,169,14244,171,14232,177,14209,185,14197,191,14186,195,14163,207,14141,219,14130,225,14120,233,14109,239,14060,279,14051,289,14016,325,13978,375,13971,385,13964,397,13958,407,13952,419,13946,429,13940,441,13935,453,13925,475,13906,535,13903,549,13896,585xe" filled="t" fillcolor="#FFB92E" stroked="f">
              <v:path arrowok="t"/>
              <v:fill/>
            </v:shape>
            <v:shape style="position:absolute;left:14355;top:1164;width:101;height:20" coordorigin="14355,1164" coordsize="101,20" path="m14456,1164l14355,1164,14368,1184,14444,1184,14456,1164xe" filled="t" fillcolor="#FFB92E" stroked="f">
              <v:path arrowok="t"/>
              <v:fill/>
            </v:shape>
            <v:shape style="position:absolute;left:14393;top:1166;width:25;height:20" coordorigin="14393,1166" coordsize="25,20" path="m14419,1166l14393,1166,14406,1186,14419,1166xe" filled="t" fillcolor="#FFB92E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10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intiny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12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11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harus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7"/>
          <w:w w:val="100"/>
          <w:sz w:val="62"/>
          <w:szCs w:val="62"/>
        </w:rPr>
        <w:t>dibua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62"/>
          <w:szCs w:val="62"/>
        </w:rPr>
        <w:t>terlebi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4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dahul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4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jik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6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62"/>
          <w:szCs w:val="62"/>
        </w:rPr>
        <w:t>ingi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-10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ind w:left="11480" w:right="3264"/>
      </w:pP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13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-1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spacing w:lineRule="auto" w:line="249"/>
        <w:ind w:left="11480" w:right="1370"/>
      </w:pPr>
      <w:r>
        <w:pict>
          <v:group style="position:absolute;margin-left:694.049pt;margin-top:41.1756pt;width:52.4912pt;height:53.4pt;mso-position-horizontal-relative:page;mso-position-vertical-relative:paragraph;z-index:-3189" coordorigin="13881,824" coordsize="1050,1068">
            <v:shape style="position:absolute;left:14355;top:834;width:101;height:20" coordorigin="14355,834" coordsize="101,20" path="m14368,834l14355,854,14456,854,14444,834,14368,834xe" filled="t" fillcolor="#FFB92E" stroked="f">
              <v:path arrowok="t"/>
              <v:fill/>
            </v:shape>
            <v:shape style="position:absolute;left:13891;top:845;width:1030;height:1024" coordorigin="13891,845" coordsize="1030,1024" path="m13896,1281l13891,1345,13891,1369,13892,1395,13901,1457,13903,1469,13906,1483,13925,1543,13930,1555,13935,1565,13940,1577,13946,1589,13952,1599,13958,1611,13964,1621,13992,1663,14033,1713,14042,1721,14060,1739,14109,1779,14120,1785,14130,1793,14152,1805,14186,1823,14197,1827,14209,1833,14221,1837,14232,1843,14244,1847,14256,1849,14281,1857,14293,1859,14305,1863,14343,1869,14469,1869,14506,1863,14519,1859,14531,1857,14555,1849,14567,1847,14579,1843,14591,1837,14603,1833,14615,1827,14626,1823,14660,1805,14681,1793,14692,1785,14713,1771,14761,1731,14770,1721,14796,1693,14834,1643,14841,1633,14848,1621,14854,1611,14860,1599,14866,1589,14872,1577,14877,1565,14886,1543,14906,1483,14908,1469,14915,1433,14921,1369,14921,1345,14920,1319,14911,1257,14908,1245,14906,1231,14886,1171,14882,1159,14877,1149,14872,1137,14866,1125,14860,1115,14854,1103,14848,1093,14812,1041,14770,993,14761,985,14752,975,14702,935,14692,929,14681,921,14671,915,14649,903,14626,891,14615,887,14603,881,14579,873,14567,867,14555,865,14531,857,14519,855,14506,851,14469,845,14343,845,14305,851,14293,855,14281,857,14256,865,14244,867,14232,873,14209,881,14197,887,14186,891,14163,903,14141,915,14130,921,14120,929,14109,935,14060,975,14051,985,14016,1021,13978,1071,13971,1081,13964,1093,13958,1103,13952,1115,13946,1125,13940,1137,13935,1149,13925,1171,13906,1231,13903,1245,13896,1281xe" filled="t" fillcolor="#FFB92E" stroked="f">
              <v:path arrowok="t"/>
              <v:fill/>
            </v:shape>
            <v:shape style="position:absolute;left:14355;top:1860;width:101;height:20" coordorigin="14355,1860" coordsize="101,20" path="m14456,1860l14355,1860,14368,1880,14444,1880,14456,1860xe" filled="t" fillcolor="#FFB92E" stroked="f">
              <v:path arrowok="t"/>
              <v:fill/>
            </v:shape>
            <v:shape style="position:absolute;left:14393;top:1862;width:25;height:20" coordorigin="14393,1862" coordsize="25,20" path="m14419,1862l14393,1862,14406,1882,14419,1862xe" filled="t" fillcolor="#FFB92E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Pembuata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1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vie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2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diawa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1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atau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62"/>
          <w:szCs w:val="62"/>
        </w:rPr>
        <w:t>diakhi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6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kat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53"/>
          <w:w w:val="100"/>
          <w:sz w:val="62"/>
          <w:szCs w:val="62"/>
        </w:rPr>
        <w:t> </w:t>
      </w:r>
      <w:r>
        <w:rPr>
          <w:rFonts w:cs="Microsoft Sans Serif" w:hAnsi="Microsoft Sans Serif" w:eastAsia="Microsoft Sans Serif" w:ascii="Microsoft Sans Serif"/>
          <w:color w:val="123181"/>
          <w:spacing w:val="59"/>
          <w:w w:val="100"/>
          <w:sz w:val="54"/>
          <w:szCs w:val="54"/>
        </w:rPr>
        <w:t>·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view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·</w:t>
      </w:r>
      <w:r>
        <w:rPr>
          <w:rFonts w:cs="Microsoft Sans Serif" w:hAnsi="Microsoft Sans Serif" w:eastAsia="Microsoft Sans Serif" w:ascii="Microsoft Sans Serif"/>
          <w:color w:val="123181"/>
          <w:spacing w:val="83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ata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u</w:t>
      </w:r>
      <w:r>
        <w:rPr>
          <w:rFonts w:cs="Arial" w:hAnsi="Arial" w:eastAsia="Arial" w:ascii="Arial"/>
          <w:color w:val="123181"/>
          <w:spacing w:val="49"/>
          <w:w w:val="100"/>
          <w:sz w:val="62"/>
          <w:szCs w:val="62"/>
        </w:rPr>
        <w:t> </w:t>
      </w:r>
      <w:r>
        <w:rPr>
          <w:rFonts w:cs="Microsoft Sans Serif" w:hAnsi="Microsoft Sans Serif" w:eastAsia="Microsoft Sans Serif" w:ascii="Microsoft Sans Serif"/>
          <w:color w:val="123181"/>
          <w:spacing w:val="48"/>
          <w:w w:val="100"/>
          <w:sz w:val="54"/>
          <w:szCs w:val="54"/>
        </w:rPr>
        <w:t>·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v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·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69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-3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-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keci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-11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ind w:left="11480" w:right="2605"/>
        <w:sectPr>
          <w:pgSz w:w="28800" w:h="16200" w:orient="landscape"/>
          <w:pgMar w:top="800" w:bottom="280" w:left="4220" w:right="840"/>
        </w:sectPr>
      </w:pP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Contoh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: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62"/>
          <w:szCs w:val="62"/>
        </w:rPr>
        <w:t> </w:t>
      </w:r>
      <w:r>
        <w:rPr>
          <w:rFonts w:cs="Arial" w:hAnsi="Arial" w:eastAsia="Arial" w:ascii="Arial"/>
          <w:b/>
          <w:color w:val="123181"/>
          <w:spacing w:val="61"/>
          <w:w w:val="100"/>
          <w:sz w:val="62"/>
          <w:szCs w:val="62"/>
        </w:rPr>
        <w:t>hello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_</w:t>
      </w:r>
      <w:r>
        <w:rPr>
          <w:rFonts w:cs="Microsoft Sans Serif" w:hAnsi="Microsoft Sans Serif" w:eastAsia="Microsoft Sans Serif" w:ascii="Microsoft Sans Serif"/>
          <w:color w:val="123181"/>
          <w:spacing w:val="-82"/>
          <w:w w:val="100"/>
          <w:sz w:val="54"/>
          <w:szCs w:val="54"/>
        </w:rPr>
        <w:t> </w:t>
      </w:r>
      <w:r>
        <w:rPr>
          <w:rFonts w:cs="Arial" w:hAnsi="Arial" w:eastAsia="Arial" w:ascii="Arial"/>
          <w:b/>
          <w:color w:val="123181"/>
          <w:spacing w:val="61"/>
          <w:w w:val="100"/>
          <w:sz w:val="62"/>
          <w:szCs w:val="62"/>
        </w:rPr>
        <w:t>vie</w:t>
      </w:r>
      <w:r>
        <w:rPr>
          <w:rFonts w:cs="Arial" w:hAnsi="Arial" w:eastAsia="Arial" w:ascii="Arial"/>
          <w:b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b/>
          <w:color w:val="123181"/>
          <w:spacing w:val="123"/>
          <w:w w:val="100"/>
          <w:sz w:val="62"/>
          <w:szCs w:val="62"/>
        </w:rPr>
        <w:t> </w:t>
      </w:r>
      <w:r>
        <w:rPr>
          <w:rFonts w:cs="Arial" w:hAnsi="Arial" w:eastAsia="Arial" w:ascii="Arial"/>
          <w:b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b/>
          <w:color w:val="123181"/>
          <w:spacing w:val="-79"/>
          <w:w w:val="100"/>
          <w:sz w:val="62"/>
          <w:szCs w:val="62"/>
        </w:rPr>
        <w:t> </w:t>
      </w:r>
      <w:r>
        <w:rPr>
          <w:rFonts w:cs="Arial" w:hAnsi="Arial" w:eastAsia="Arial" w:ascii="Arial"/>
          <w:b/>
          <w:color w:val="123181"/>
          <w:spacing w:val="58"/>
          <w:w w:val="100"/>
          <w:sz w:val="62"/>
          <w:szCs w:val="62"/>
        </w:rPr>
        <w:t>v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_</w:t>
      </w:r>
      <w:r>
        <w:rPr>
          <w:rFonts w:cs="Microsoft Sans Serif" w:hAnsi="Microsoft Sans Serif" w:eastAsia="Microsoft Sans Serif" w:ascii="Microsoft Sans Serif"/>
          <w:color w:val="123181"/>
          <w:spacing w:val="-85"/>
          <w:w w:val="100"/>
          <w:sz w:val="54"/>
          <w:szCs w:val="54"/>
        </w:rPr>
        <w:t> </w:t>
      </w:r>
      <w:r>
        <w:rPr>
          <w:rFonts w:cs="Arial" w:hAnsi="Arial" w:eastAsia="Arial" w:ascii="Arial"/>
          <w:b/>
          <w:color w:val="123181"/>
          <w:spacing w:val="58"/>
          <w:w w:val="100"/>
          <w:sz w:val="62"/>
          <w:szCs w:val="62"/>
        </w:rPr>
        <w:t>hello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13"/>
          <w:szCs w:val="13"/>
        </w:rPr>
        <w:jc w:val="left"/>
        <w:spacing w:before="2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6"/>
          <w:szCs w:val="116"/>
        </w:rPr>
        <w:jc w:val="center"/>
        <w:ind w:left="680" w:right="-120"/>
      </w:pPr>
      <w:r>
        <w:rPr>
          <w:rFonts w:cs="Arial" w:hAnsi="Arial" w:eastAsia="Arial" w:ascii="Arial"/>
          <w:color w:val="123181"/>
          <w:spacing w:val="40"/>
          <w:w w:val="100"/>
          <w:sz w:val="116"/>
          <w:szCs w:val="116"/>
        </w:rPr>
        <w:t>IMPLEMEN</w:t>
      </w:r>
      <w:r>
        <w:rPr>
          <w:rFonts w:cs="Arial" w:hAnsi="Arial" w:eastAsia="Arial" w:ascii="Arial"/>
          <w:color w:val="123181"/>
          <w:spacing w:val="-46"/>
          <w:w w:val="100"/>
          <w:sz w:val="116"/>
          <w:szCs w:val="116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sz w:val="116"/>
          <w:szCs w:val="116"/>
        </w:rPr>
        <w:t>AS</w:t>
      </w:r>
      <w:r>
        <w:rPr>
          <w:rFonts w:cs="Arial" w:hAnsi="Arial" w:eastAsia="Arial" w:ascii="Arial"/>
          <w:color w:val="123181"/>
          <w:spacing w:val="0"/>
          <w:w w:val="100"/>
          <w:sz w:val="116"/>
          <w:szCs w:val="116"/>
        </w:rPr>
        <w:t>I</w:t>
      </w:r>
      <w:r>
        <w:rPr>
          <w:rFonts w:cs="Arial" w:hAnsi="Arial" w:eastAsia="Arial" w:ascii="Arial"/>
          <w:color w:val="123181"/>
          <w:spacing w:val="-81"/>
          <w:w w:val="100"/>
          <w:sz w:val="116"/>
          <w:szCs w:val="116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116"/>
          <w:szCs w:val="116"/>
        </w:rPr>
        <w:t>APLIKASI</w:t>
      </w:r>
      <w:r>
        <w:rPr>
          <w:rFonts w:cs="Arial" w:hAnsi="Arial" w:eastAsia="Arial" w:ascii="Arial"/>
          <w:color w:val="000000"/>
          <w:spacing w:val="0"/>
          <w:w w:val="100"/>
          <w:sz w:val="116"/>
          <w:szCs w:val="116"/>
        </w:rPr>
      </w:r>
    </w:p>
    <w:p>
      <w:pPr>
        <w:rPr>
          <w:sz w:val="10"/>
          <w:szCs w:val="10"/>
        </w:rPr>
        <w:jc w:val="left"/>
        <w:spacing w:before="6" w:lineRule="exact" w:line="100"/>
      </w:pPr>
      <w:r>
        <w:rPr>
          <w:sz w:val="10"/>
          <w:szCs w:val="10"/>
        </w:rPr>
      </w:r>
    </w:p>
    <w:p>
      <w:pPr>
        <w:rPr>
          <w:rFonts w:cs="Microsoft Sans Serif" w:hAnsi="Microsoft Sans Serif" w:eastAsia="Microsoft Sans Serif" w:ascii="Microsoft Sans Serif"/>
          <w:sz w:val="104"/>
          <w:szCs w:val="104"/>
        </w:rPr>
        <w:jc w:val="center"/>
        <w:spacing w:lineRule="exact" w:line="1300"/>
        <w:ind w:left="2733" w:right="1767"/>
      </w:pPr>
      <w:r>
        <w:rPr>
          <w:rFonts w:cs="Microsoft Sans Serif" w:hAnsi="Microsoft Sans Serif" w:eastAsia="Microsoft Sans Serif" w:ascii="Microsoft Sans Serif"/>
          <w:color w:val="123181"/>
          <w:spacing w:val="60"/>
          <w:w w:val="100"/>
          <w:position w:val="-4"/>
          <w:sz w:val="104"/>
          <w:szCs w:val="104"/>
        </w:rPr>
        <w:t>"</w:t>
      </w:r>
      <w:r>
        <w:rPr>
          <w:rFonts w:cs="Arial" w:hAnsi="Arial" w:eastAsia="Arial" w:ascii="Arial"/>
          <w:color w:val="123181"/>
          <w:spacing w:val="60"/>
          <w:w w:val="100"/>
          <w:position w:val="-4"/>
          <w:sz w:val="116"/>
          <w:szCs w:val="116"/>
        </w:rPr>
        <w:t>HELL</w:t>
      </w:r>
      <w:r>
        <w:rPr>
          <w:rFonts w:cs="Arial" w:hAnsi="Arial" w:eastAsia="Arial" w:ascii="Arial"/>
          <w:color w:val="123181"/>
          <w:spacing w:val="0"/>
          <w:w w:val="100"/>
          <w:position w:val="-4"/>
          <w:sz w:val="116"/>
          <w:szCs w:val="116"/>
        </w:rPr>
        <w:t>O</w:t>
      </w:r>
      <w:r>
        <w:rPr>
          <w:rFonts w:cs="Arial" w:hAnsi="Arial" w:eastAsia="Arial" w:ascii="Arial"/>
          <w:color w:val="123181"/>
          <w:spacing w:val="0"/>
          <w:w w:val="100"/>
          <w:position w:val="-4"/>
          <w:sz w:val="116"/>
          <w:szCs w:val="116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4"/>
          <w:sz w:val="116"/>
          <w:szCs w:val="116"/>
        </w:rPr>
        <w:t>MARDIRA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position w:val="-4"/>
          <w:sz w:val="104"/>
          <w:szCs w:val="104"/>
        </w:rPr>
        <w:t>"</w:t>
      </w:r>
      <w:r>
        <w:rPr>
          <w:rFonts w:cs="Microsoft Sans Serif" w:hAnsi="Microsoft Sans Serif" w:eastAsia="Microsoft Sans Serif" w:ascii="Microsoft Sans Serif"/>
          <w:color w:val="000000"/>
          <w:spacing w:val="0"/>
          <w:w w:val="100"/>
          <w:position w:val="0"/>
          <w:sz w:val="104"/>
          <w:szCs w:val="104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before="33"/>
        <w:ind w:left="619" w:right="923"/>
      </w:pPr>
      <w:r>
        <w:br w:type="column"/>
      </w:r>
      <w:r>
        <w:rPr>
          <w:rFonts w:cs="Arial" w:hAnsi="Arial" w:eastAsia="Arial" w:ascii="Arial"/>
          <w:color w:val="123181"/>
          <w:spacing w:val="21"/>
          <w:w w:val="100"/>
          <w:sz w:val="54"/>
          <w:szCs w:val="5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54"/>
          <w:szCs w:val="54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g</w:t>
      </w:r>
      <w:r>
        <w:rPr>
          <w:rFonts w:cs="Arial" w:hAnsi="Arial" w:eastAsia="Arial" w:ascii="Arial"/>
          <w:color w:val="123181"/>
          <w:spacing w:val="60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3"/>
          <w:w w:val="100"/>
          <w:sz w:val="54"/>
          <w:szCs w:val="54"/>
        </w:rPr>
        <w:t>hanya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11"/>
          <w:szCs w:val="11"/>
        </w:rPr>
        <w:jc w:val="left"/>
        <w:spacing w:before="9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-60" w:right="326"/>
        <w:sectPr>
          <w:pgSz w:w="28800" w:h="16200" w:orient="landscape"/>
          <w:pgMar w:top="720" w:bottom="280" w:left="280" w:right="40"/>
          <w:cols w:num="2" w:equalWidth="off">
            <w:col w:w="15508" w:space="6052"/>
            <w:col w:w="6920"/>
          </w:cols>
        </w:sectPr>
      </w:pP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19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  <w:sectPr>
          <w:type w:val="continuous"/>
          <w:pgSz w:w="28800" w:h="16200" w:orient="landscape"/>
          <w:pgMar w:top="420" w:bottom="280" w:left="280" w:right="40"/>
        </w:sectPr>
      </w:pPr>
      <w:r>
        <w:rPr>
          <w:sz w:val="28"/>
          <w:szCs w:val="28"/>
        </w:rPr>
      </w:r>
    </w:p>
    <w:p>
      <w:pPr>
        <w:rPr>
          <w:sz w:val="13"/>
          <w:szCs w:val="13"/>
        </w:rPr>
        <w:jc w:val="left"/>
        <w:spacing w:before="10" w:lineRule="exact" w:line="120"/>
      </w:pPr>
      <w:r>
        <w:pict>
          <v:group style="position:absolute;margin-left:827.96pt;margin-top:0pt;width:244.5pt;height:810pt;mso-position-horizontal-relative:page;mso-position-vertical-relative:page;z-index:-3186" coordorigin="16559,0" coordsize="4890,16200">
            <v:shape type="#_x0000_t75" style="position:absolute;left:16559;top:0;width:4890;height:4474">
              <v:imagedata o:title="" r:id="rId86"/>
            </v:shape>
            <v:shape type="#_x0000_t75" style="position:absolute;left:16685;top:3418;width:4710;height:5160">
              <v:imagedata o:title="" r:id="rId87"/>
            </v:shape>
            <v:shape type="#_x0000_t75" style="position:absolute;left:16685;top:7383;width:4755;height:5220">
              <v:imagedata o:title="" r:id="rId88"/>
            </v:shape>
            <v:shape type="#_x0000_t75" style="position:absolute;left:16762;top:11545;width:4605;height:4655">
              <v:imagedata o:title="" r:id="rId89"/>
            </v:shape>
            <w10:wrap type="none"/>
          </v:group>
        </w:pict>
      </w:r>
      <w:r>
        <w:pict>
          <v:group style="position:absolute;margin-left:0pt;margin-top:537.758pt;width:253.36pt;height:272.242pt;mso-position-horizontal-relative:page;mso-position-vertical-relative:page;z-index:-3187" coordorigin="0,10755" coordsize="5067,5445">
            <v:shape type="#_x0000_t75" style="position:absolute;left:0;top:10780;width:5067;height:5420">
              <v:imagedata o:title="" r:id="rId90"/>
            </v:shape>
            <v:shape style="position:absolute;left:1616;top:10765;width:2512;height:2508" coordorigin="1616,10765" coordsize="2512,2508" path="m4128,11995l4119,11953,4121,11928,4122,11903,4111,11862,4111,11838,4100,11797,4099,11774,4097,11751,4084,11712,4081,11690,4066,11651,4062,11630,4046,11592,4041,11572,4024,11535,4018,11515,3999,11479,3992,11460,3972,11425,3963,11407,3942,11373,3910,11322,3875,11273,3838,11226,3813,11195,3798,11181,3772,11150,3756,11137,3729,11107,3712,11094,3683,11065,3665,11054,3635,11026,3615,11015,3595,11004,3563,10977,3542,10967,3509,10941,3487,10932,3464,10923,3429,10898,3405,10890,3381,10883,3345,10859,3319,10852,3293,10846,3266,10839,3172,10806,3086,10792,3025,10784,2964,10778,2900,10772,2836,10767,2803,10765,1734,11483,1713,11545,1694,11606,1676,11667,1660,11726,1639,11812,1621,11896,1628,11940,1623,11967,1620,11994,1616,12020,1625,12063,1622,12088,1621,12113,1631,12155,1630,12179,1630,12204,1642,12244,1643,12267,1656,12307,1658,12329,1661,12352,1676,12390,1680,12411,1695,12449,1701,12469,1718,12506,1724,12526,1742,12562,1750,12581,1770,12616,1779,12634,1799,12668,1821,12702,1832,12719,1854,12752,1866,12768,1890,12800,1903,12815,1929,12846,1943,12861,1969,12891,1985,12905,2013,12934,2030,12947,2059,12976,2077,12988,2107,13016,2126,13027,2158,13054,2178,13064,2200,13074,2232,13100,2255,13109,2289,13134,2312,13143,2336,13151,2372,13175,2397,13182,2423,13189,2449,13196,2486,13218,2569,13235,2656,13249,2686,13253,2727,13274,4085,12361,4082,12315,4089,12286,4109,12200,4125,12118,4118,12074,4122,12047,4125,12021,4128,11995xe" filled="t" fillcolor="#123181" stroked="f">
              <v:path arrowok="t"/>
              <v:fill/>
            </v:shape>
            <v:shape style="position:absolute;left:2747;top:12375;width:1319;height:903" coordorigin="2747,12375" coordsize="1319,903" path="m4066,12375l2747,13260,2778,13264,2841,13269,2906,13274,2939,13276,2972,13278,3997,12590,4007,12558,4028,12496,4048,12435,4066,12375xe" filled="t" fillcolor="#123181" stroked="f">
              <v:path arrowok="t"/>
              <v:fill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8"/>
          <w:szCs w:val="68"/>
        </w:rPr>
        <w:jc w:val="both"/>
        <w:spacing w:lineRule="auto" w:line="285"/>
        <w:ind w:left="100" w:right="24"/>
      </w:pPr>
      <w:r>
        <w:rPr>
          <w:rFonts w:cs="Arial" w:hAnsi="Arial" w:eastAsia="Arial" w:ascii="Arial"/>
          <w:color w:val="123181"/>
          <w:spacing w:val="64"/>
          <w:w w:val="100"/>
          <w:sz w:val="68"/>
          <w:szCs w:val="68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k</w:t>
      </w:r>
      <w:r>
        <w:rPr>
          <w:rFonts w:cs="Arial" w:hAnsi="Arial" w:eastAsia="Arial" w:ascii="Arial"/>
          <w:color w:val="123181"/>
          <w:spacing w:val="11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4"/>
          <w:w w:val="100"/>
          <w:sz w:val="68"/>
          <w:szCs w:val="68"/>
        </w:rPr>
        <w:t>memaham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13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68"/>
          <w:szCs w:val="68"/>
        </w:rPr>
        <w:t>pera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n</w:t>
      </w:r>
      <w:r>
        <w:rPr>
          <w:rFonts w:cs="Arial" w:hAnsi="Arial" w:eastAsia="Arial" w:ascii="Arial"/>
          <w:color w:val="123181"/>
          <w:spacing w:val="5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8"/>
          <w:szCs w:val="68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3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8"/>
          <w:szCs w:val="68"/>
        </w:rPr>
        <w:t>setia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8"/>
          <w:szCs w:val="68"/>
        </w:rPr>
        <w:t>bagian</w:t>
      </w:r>
      <w:r>
        <w:rPr>
          <w:rFonts w:cs="Arial" w:hAnsi="Arial" w:eastAsia="Arial" w:ascii="Arial"/>
          <w:color w:val="123181"/>
          <w:spacing w:val="6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5"/>
          <w:w w:val="100"/>
          <w:sz w:val="68"/>
          <w:szCs w:val="68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8"/>
          <w:szCs w:val="68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m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19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9"/>
          <w:w w:val="100"/>
          <w:sz w:val="68"/>
          <w:szCs w:val="68"/>
        </w:rPr>
        <w:t>pol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17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68"/>
          <w:szCs w:val="68"/>
        </w:rPr>
        <w:t>desai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36"/>
          <w:w w:val="100"/>
          <w:sz w:val="68"/>
          <w:szCs w:val="68"/>
        </w:rPr>
        <w:t>MVC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,</w:t>
      </w:r>
      <w:r>
        <w:rPr>
          <w:rFonts w:cs="Arial" w:hAnsi="Arial" w:eastAsia="Arial" w:ascii="Arial"/>
          <w:color w:val="123181"/>
          <w:spacing w:val="159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8"/>
          <w:szCs w:val="68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2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54"/>
          <w:w w:val="100"/>
          <w:sz w:val="68"/>
          <w:szCs w:val="68"/>
        </w:rPr>
        <w:t>akan</w:t>
      </w:r>
      <w:r>
        <w:rPr>
          <w:rFonts w:cs="Arial" w:hAnsi="Arial" w:eastAsia="Arial" w:ascii="Arial"/>
          <w:color w:val="123181"/>
          <w:spacing w:val="54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8"/>
          <w:w w:val="100"/>
          <w:sz w:val="68"/>
          <w:szCs w:val="68"/>
        </w:rPr>
        <w:t>dibua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t</w:t>
      </w:r>
      <w:r>
        <w:rPr>
          <w:rFonts w:cs="Arial" w:hAnsi="Arial" w:eastAsia="Arial" w:ascii="Arial"/>
          <w:color w:val="123181"/>
          <w:spacing w:val="43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8"/>
          <w:szCs w:val="68"/>
        </w:rPr>
        <w:t>dala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m</w:t>
      </w:r>
      <w:r>
        <w:rPr>
          <w:rFonts w:cs="Arial" w:hAnsi="Arial" w:eastAsia="Arial" w:ascii="Arial"/>
          <w:color w:val="123181"/>
          <w:spacing w:val="36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66"/>
          <w:w w:val="100"/>
          <w:sz w:val="68"/>
          <w:szCs w:val="68"/>
        </w:rPr>
        <w:t>empa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t</w:t>
      </w:r>
      <w:r>
        <w:rPr>
          <w:rFonts w:cs="Arial" w:hAnsi="Arial" w:eastAsia="Arial" w:ascii="Arial"/>
          <w:color w:val="123181"/>
          <w:spacing w:val="42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68"/>
          <w:szCs w:val="68"/>
        </w:rPr>
        <w:t>vers</w:t>
      </w:r>
      <w:r>
        <w:rPr>
          <w:rFonts w:cs="Arial" w:hAnsi="Arial" w:eastAsia="Arial" w:ascii="Arial"/>
          <w:color w:val="123181"/>
          <w:spacing w:val="0"/>
          <w:w w:val="100"/>
          <w:sz w:val="68"/>
          <w:szCs w:val="68"/>
        </w:rPr>
        <w:t>i</w:t>
      </w:r>
      <w:r>
        <w:rPr>
          <w:rFonts w:cs="Arial" w:hAnsi="Arial" w:eastAsia="Arial" w:ascii="Arial"/>
          <w:color w:val="123181"/>
          <w:spacing w:val="25"/>
          <w:w w:val="100"/>
          <w:sz w:val="68"/>
          <w:szCs w:val="68"/>
        </w:rPr>
        <w:t> </w:t>
      </w:r>
      <w:r>
        <w:rPr>
          <w:rFonts w:cs="Arial" w:hAnsi="Arial" w:eastAsia="Arial" w:ascii="Arial"/>
          <w:color w:val="123181"/>
          <w:spacing w:val="49"/>
          <w:w w:val="100"/>
          <w:sz w:val="68"/>
          <w:szCs w:val="68"/>
        </w:rPr>
        <w:t>yaitu:</w:t>
      </w:r>
      <w:r>
        <w:rPr>
          <w:rFonts w:cs="Arial" w:hAnsi="Arial" w:eastAsia="Arial" w:ascii="Arial"/>
          <w:color w:val="000000"/>
          <w:spacing w:val="0"/>
          <w:w w:val="100"/>
          <w:sz w:val="68"/>
          <w:szCs w:val="6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30"/>
          <w:szCs w:val="30"/>
        </w:rPr>
        <w:jc w:val="left"/>
        <w:ind w:left="7918" w:right="-65"/>
      </w:pPr>
      <w:r>
        <w:rPr>
          <w:rFonts w:cs="Arial" w:hAnsi="Arial" w:eastAsia="Arial" w:ascii="Arial"/>
          <w:b/>
          <w:color w:val="123181"/>
          <w:spacing w:val="19"/>
          <w:w w:val="100"/>
          <w:sz w:val="30"/>
          <w:szCs w:val="30"/>
        </w:rPr>
        <w:t>*Not</w:t>
      </w:r>
      <w:r>
        <w:rPr>
          <w:rFonts w:cs="Arial" w:hAnsi="Arial" w:eastAsia="Arial" w:ascii="Arial"/>
          <w:b/>
          <w:color w:val="123181"/>
          <w:spacing w:val="0"/>
          <w:w w:val="100"/>
          <w:sz w:val="30"/>
          <w:szCs w:val="30"/>
        </w:rPr>
        <w:t>e</w:t>
      </w:r>
      <w:r>
        <w:rPr>
          <w:rFonts w:cs="Arial" w:hAnsi="Arial" w:eastAsia="Arial" w:ascii="Arial"/>
          <w:b/>
          <w:color w:val="123181"/>
          <w:spacing w:val="38"/>
          <w:w w:val="100"/>
          <w:sz w:val="30"/>
          <w:szCs w:val="30"/>
        </w:rPr>
        <w:t> </w:t>
      </w:r>
      <w:r>
        <w:rPr>
          <w:rFonts w:cs="Arial" w:hAnsi="Arial" w:eastAsia="Arial" w:ascii="Arial"/>
          <w:b/>
          <w:color w:val="123181"/>
          <w:spacing w:val="0"/>
          <w:w w:val="100"/>
          <w:sz w:val="30"/>
          <w:szCs w:val="30"/>
        </w:rPr>
        <w:t>:</w:t>
      </w:r>
      <w:r>
        <w:rPr>
          <w:rFonts w:cs="Arial" w:hAnsi="Arial" w:eastAsia="Arial" w:ascii="Arial"/>
          <w:b/>
          <w:color w:val="123181"/>
          <w:spacing w:val="38"/>
          <w:w w:val="100"/>
          <w:sz w:val="30"/>
          <w:szCs w:val="30"/>
        </w:rPr>
        <w:t> </w:t>
      </w:r>
      <w:r>
        <w:rPr>
          <w:rFonts w:cs="Arial" w:hAnsi="Arial" w:eastAsia="Arial" w:ascii="Arial"/>
          <w:b/>
          <w:color w:val="123181"/>
          <w:spacing w:val="19"/>
          <w:w w:val="100"/>
          <w:sz w:val="30"/>
          <w:szCs w:val="30"/>
        </w:rPr>
        <w:t>u</w:t>
      </w:r>
      <w:r>
        <w:rPr>
          <w:rFonts w:cs="Arial" w:hAnsi="Arial" w:eastAsia="Arial" w:ascii="Arial"/>
          <w:b/>
          <w:color w:val="123181"/>
          <w:spacing w:val="15"/>
          <w:w w:val="100"/>
          <w:sz w:val="30"/>
          <w:szCs w:val="30"/>
        </w:rPr>
        <w:t>ntu</w:t>
      </w:r>
      <w:r>
        <w:rPr>
          <w:rFonts w:cs="Arial" w:hAnsi="Arial" w:eastAsia="Arial" w:ascii="Arial"/>
          <w:b/>
          <w:color w:val="123181"/>
          <w:spacing w:val="0"/>
          <w:w w:val="100"/>
          <w:sz w:val="30"/>
          <w:szCs w:val="30"/>
        </w:rPr>
        <w:t>k</w:t>
      </w:r>
      <w:r>
        <w:rPr>
          <w:rFonts w:cs="Arial" w:hAnsi="Arial" w:eastAsia="Arial" w:ascii="Arial"/>
          <w:b/>
          <w:color w:val="123181"/>
          <w:spacing w:val="31"/>
          <w:w w:val="100"/>
          <w:sz w:val="30"/>
          <w:szCs w:val="30"/>
        </w:rPr>
        <w:t> </w:t>
      </w:r>
      <w:r>
        <w:rPr>
          <w:rFonts w:cs="Arial" w:hAnsi="Arial" w:eastAsia="Arial" w:ascii="Arial"/>
          <w:b/>
          <w:color w:val="123181"/>
          <w:spacing w:val="15"/>
          <w:w w:val="100"/>
          <w:sz w:val="30"/>
          <w:szCs w:val="30"/>
        </w:rPr>
        <w:t>penamaa</w:t>
      </w:r>
      <w:r>
        <w:rPr>
          <w:rFonts w:cs="Arial" w:hAnsi="Arial" w:eastAsia="Arial" w:ascii="Arial"/>
          <w:b/>
          <w:color w:val="123181"/>
          <w:spacing w:val="0"/>
          <w:w w:val="100"/>
          <w:sz w:val="30"/>
          <w:szCs w:val="30"/>
        </w:rPr>
        <w:t>n</w:t>
      </w:r>
      <w:r>
        <w:rPr>
          <w:rFonts w:cs="Arial" w:hAnsi="Arial" w:eastAsia="Arial" w:ascii="Arial"/>
          <w:b/>
          <w:color w:val="123181"/>
          <w:spacing w:val="31"/>
          <w:w w:val="100"/>
          <w:sz w:val="30"/>
          <w:szCs w:val="30"/>
        </w:rPr>
        <w:t> </w:t>
      </w:r>
      <w:r>
        <w:rPr>
          <w:rFonts w:cs="Arial" w:hAnsi="Arial" w:eastAsia="Arial" w:ascii="Arial"/>
          <w:b/>
          <w:color w:val="123181"/>
          <w:spacing w:val="15"/>
          <w:w w:val="100"/>
          <w:sz w:val="30"/>
          <w:szCs w:val="30"/>
        </w:rPr>
        <w:t>silahka</w:t>
      </w:r>
      <w:r>
        <w:rPr>
          <w:rFonts w:cs="Arial" w:hAnsi="Arial" w:eastAsia="Arial" w:ascii="Arial"/>
          <w:b/>
          <w:color w:val="123181"/>
          <w:spacing w:val="0"/>
          <w:w w:val="100"/>
          <w:sz w:val="30"/>
          <w:szCs w:val="30"/>
        </w:rPr>
        <w:t>n</w:t>
      </w:r>
      <w:r>
        <w:rPr>
          <w:rFonts w:cs="Arial" w:hAnsi="Arial" w:eastAsia="Arial" w:ascii="Arial"/>
          <w:b/>
          <w:color w:val="123181"/>
          <w:spacing w:val="31"/>
          <w:w w:val="100"/>
          <w:sz w:val="30"/>
          <w:szCs w:val="30"/>
        </w:rPr>
        <w:t> </w:t>
      </w:r>
      <w:r>
        <w:rPr>
          <w:rFonts w:cs="Arial" w:hAnsi="Arial" w:eastAsia="Arial" w:ascii="Arial"/>
          <w:b/>
          <w:color w:val="123181"/>
          <w:spacing w:val="15"/>
          <w:w w:val="100"/>
          <w:sz w:val="30"/>
          <w:szCs w:val="30"/>
        </w:rPr>
        <w:t>disesuaikan</w:t>
      </w:r>
      <w:r>
        <w:rPr>
          <w:rFonts w:cs="Arial" w:hAnsi="Arial" w:eastAsia="Arial" w:ascii="Arial"/>
          <w:color w:val="000000"/>
          <w:spacing w:val="0"/>
          <w:w w:val="100"/>
          <w:sz w:val="30"/>
          <w:szCs w:val="30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lineRule="exact" w:line="600"/>
        <w:ind w:left="1499" w:right="1851"/>
      </w:pPr>
      <w:r>
        <w:br w:type="column"/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54"/>
          <w:szCs w:val="5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position w:val="-1"/>
          <w:sz w:val="54"/>
          <w:szCs w:val="54"/>
        </w:rPr>
        <w:t>yang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54"/>
          <w:szCs w:val="54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spacing w:before="19" w:lineRule="auto" w:line="286"/>
        <w:ind w:left="1900" w:right="293" w:hanging="1900"/>
      </w:pP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19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Controller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1"/>
          <w:w w:val="100"/>
          <w:sz w:val="54"/>
          <w:szCs w:val="5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5"/>
          <w:w w:val="100"/>
          <w:sz w:val="54"/>
          <w:szCs w:val="54"/>
        </w:rPr>
        <w:t>Model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12"/>
          <w:szCs w:val="12"/>
        </w:rPr>
        <w:jc w:val="left"/>
        <w:spacing w:before="3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1500" w:right="1809"/>
      </w:pPr>
      <w:r>
        <w:rPr>
          <w:rFonts w:cs="Arial" w:hAnsi="Arial" w:eastAsia="Arial" w:ascii="Arial"/>
          <w:color w:val="123181"/>
          <w:spacing w:val="21"/>
          <w:w w:val="100"/>
          <w:sz w:val="54"/>
          <w:szCs w:val="5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54"/>
          <w:szCs w:val="54"/>
        </w:rPr>
        <w:t>yang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lineRule="auto" w:line="286"/>
        <w:ind w:left="-27" w:right="321"/>
      </w:pP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18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Controller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1"/>
          <w:w w:val="100"/>
          <w:sz w:val="54"/>
          <w:szCs w:val="5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23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sz w:val="54"/>
          <w:szCs w:val="54"/>
        </w:rPr>
        <w:t>V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3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ind w:left="1720" w:right="1589"/>
      </w:pPr>
      <w:r>
        <w:rPr>
          <w:rFonts w:cs="Arial" w:hAnsi="Arial" w:eastAsia="Arial" w:ascii="Arial"/>
          <w:color w:val="123181"/>
          <w:spacing w:val="21"/>
          <w:w w:val="100"/>
          <w:sz w:val="54"/>
          <w:szCs w:val="54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4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0"/>
          <w:w w:val="100"/>
          <w:sz w:val="54"/>
          <w:szCs w:val="54"/>
        </w:rPr>
        <w:t>yang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rFonts w:cs="Arial" w:hAnsi="Arial" w:eastAsia="Arial" w:ascii="Arial"/>
          <w:sz w:val="54"/>
          <w:szCs w:val="54"/>
        </w:rPr>
        <w:jc w:val="center"/>
        <w:spacing w:lineRule="auto" w:line="286"/>
        <w:ind w:left="153" w:right="58"/>
        <w:sectPr>
          <w:type w:val="continuous"/>
          <w:pgSz w:w="28800" w:h="16200" w:orient="landscape"/>
          <w:pgMar w:top="420" w:bottom="280" w:left="280" w:right="40"/>
          <w:cols w:num="2" w:equalWidth="off">
            <w:col w:w="15133" w:space="6427"/>
            <w:col w:w="6920"/>
          </w:cols>
        </w:sectPr>
      </w:pPr>
      <w:r>
        <w:rPr>
          <w:rFonts w:cs="Arial" w:hAnsi="Arial" w:eastAsia="Arial" w:ascii="Arial"/>
          <w:color w:val="123181"/>
          <w:spacing w:val="34"/>
          <w:w w:val="100"/>
          <w:sz w:val="54"/>
          <w:szCs w:val="54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Controlle</w:t>
      </w:r>
      <w:r>
        <w:rPr>
          <w:rFonts w:cs="Arial" w:hAnsi="Arial" w:eastAsia="Arial" w:ascii="Arial"/>
          <w:color w:val="123181"/>
          <w:spacing w:val="-8"/>
          <w:w w:val="100"/>
          <w:sz w:val="54"/>
          <w:szCs w:val="54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26"/>
          <w:w w:val="100"/>
          <w:sz w:val="54"/>
          <w:szCs w:val="54"/>
        </w:rPr>
        <w:t>Model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,</w:t>
      </w:r>
      <w:r>
        <w:rPr>
          <w:rFonts w:cs="Arial" w:hAnsi="Arial" w:eastAsia="Arial" w:ascii="Arial"/>
          <w:color w:val="123181"/>
          <w:spacing w:val="52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31"/>
          <w:w w:val="100"/>
          <w:sz w:val="54"/>
          <w:szCs w:val="54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n</w:t>
      </w:r>
      <w:r>
        <w:rPr>
          <w:rFonts w:cs="Arial" w:hAnsi="Arial" w:eastAsia="Arial" w:ascii="Arial"/>
          <w:color w:val="123181"/>
          <w:spacing w:val="-11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sz w:val="54"/>
          <w:szCs w:val="54"/>
        </w:rPr>
        <w:t>V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i</w:t>
      </w:r>
      <w:r>
        <w:rPr>
          <w:rFonts w:cs="Arial" w:hAnsi="Arial" w:eastAsia="Arial" w:ascii="Arial"/>
          <w:color w:val="123181"/>
          <w:spacing w:val="22"/>
          <w:w w:val="100"/>
          <w:sz w:val="54"/>
          <w:szCs w:val="54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54"/>
          <w:szCs w:val="54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lineRule="exact" w:line="1200"/>
        <w:ind w:left="7639" w:right="6065"/>
      </w:pPr>
      <w:r>
        <w:pict>
          <v:group style="position:absolute;margin-left:-7.35557e-009pt;margin-top:9.69587e-006pt;width:1440pt;height:810pt;mso-position-horizontal-relative:page;mso-position-vertical-relative:page;z-index:-3182" coordorigin="0,0" coordsize="28800,16200">
            <v:shape style="position:absolute;left:0;top:0;width:28800;height:16200" coordorigin="0,0" coordsize="28800,16200" path="m28800,0l0,0,0,16200,28800,16200,28800,0xe" filled="t" fillcolor="#FFFFFF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-7.35557e-009pt;margin-top:0.75pt;width:277.5pt;height:241.5pt;mso-position-horizontal-relative:page;mso-position-vertical-relative:page;z-index:-3183">
            <v:imagedata o:title="" r:id="rId91"/>
          </v:shape>
        </w:pict>
      </w:r>
      <w:r>
        <w:pict>
          <v:group style="position:absolute;margin-left:525.75pt;margin-top:340.5pt;width:913.5pt;height:468pt;mso-position-horizontal-relative:page;mso-position-vertical-relative:page;z-index:-3185" coordorigin="10515,6810" coordsize="18270,9360">
            <v:shape type="#_x0000_t75" style="position:absolute;left:10515;top:6810;width:18270;height:9360">
              <v:imagedata o:title="" r:id="rId92"/>
            </v:shape>
            <v:shape style="position:absolute;left:26141;top:13222;width:2227;height:2231" coordorigin="26141,13222" coordsize="2227,2231" path="m26153,14476l26154,14499,26167,14538,26169,14561,26172,14583,26175,14605,26190,14643,26195,14664,26200,14685,26216,14722,26222,14742,26228,14762,26247,14798,26254,14817,26262,14836,26282,14871,26301,14906,26345,14973,26381,15021,26394,15037,26418,15068,26433,15083,26447,15097,26474,15127,26490,15141,26506,15154,26534,15183,26552,15196,26570,15208,26599,15236,26618,15247,26638,15258,26658,15269,26690,15296,26711,15306,26732,15315,26754,15325,26834,15367,26908,15390,26985,15411,27066,15429,27150,15444,27208,15454,28305,14716,28330,14603,28346,14521,28357,14441,28365,14363,28368,14289,28357,14248,28357,14224,28356,14200,28355,14177,28342,14137,28340,14115,28337,14093,28334,14071,28319,14033,28315,14011,28310,13991,28293,13953,28287,13933,28281,13914,28263,13878,28255,13859,28247,13840,28227,13805,28208,13770,28164,13703,28129,13654,28116,13639,28091,13608,28077,13593,28062,13579,28035,13548,28020,13535,28003,13522,27975,13492,27958,13480,27940,13468,27910,13440,27891,13429,27871,13418,27851,13407,27820,13380,27799,13370,27777,13361,27755,13351,27721,13326,27651,13301,27576,13278,27498,13259,27416,13242,27331,13227,27301,13222,26197,13988,26179,14073,26164,14155,26152,14235,26145,14313,26141,14387,26152,14428,26152,14452,26153,14476xe" filled="t" fillcolor="#F34A86" stroked="f">
              <v:path arrowok="t"/>
              <v:fill/>
            </v:shape>
            <v:shape style="position:absolute;left:11820;top:9771;width:4727;height:0" coordorigin="11820,9771" coordsize="4727,0" path="m11820,9771l16546,9771e" filled="f" stroked="t" strokeweight="6.00504pt" strokecolor="#7DD957">
              <v:path arrowok="t"/>
            </v:shape>
            <v:shape style="position:absolute;left:11880;top:9831;width:0;height:751" coordorigin="11880,9831" coordsize="0,751" path="m11880,9831l11880,10582e" filled="f" stroked="t" strokeweight="6.00504pt" strokecolor="#7DD957">
              <v:path arrowok="t"/>
            </v:shape>
            <v:shape style="position:absolute;left:11820;top:10643;width:4727;height:0" coordorigin="11820,10643" coordsize="4727,0" path="m11820,10643l16546,10643e" filled="f" stroked="t" strokeweight="6.10512pt" strokecolor="#7DD957">
              <v:path arrowok="t"/>
            </v:shape>
            <v:shape style="position:absolute;left:16485;top:9832;width:0;height:749" coordorigin="16485,9832" coordsize="0,749" path="m16485,9832l16485,10581e" filled="f" stroked="t" strokeweight="6.14008pt" strokecolor="#7DD957">
              <v:path arrowok="t"/>
            </v:shape>
            <v:shape style="position:absolute;left:16428;top:10331;width:5306;height:695" coordorigin="16428,10331" coordsize="5306,695" path="m16443,10331l16428,10471,21720,11026,21735,10886,16443,10331xe" filled="t" fillcolor="#7DD957" stroked="f">
              <v:path arrowok="t"/>
              <v:fill/>
            </v:shape>
            <v:shape style="position:absolute;left:21535;top:10477;width:731;height:928" coordorigin="21535,10477" coordsize="731,928" path="m22266,11013l21633,10477,21535,11405,22266,11013xe" filled="t" fillcolor="#7DD957" stroked="f">
              <v:path arrowok="t"/>
              <v:fill/>
            </v:shape>
            <v:shape style="position:absolute;left:18577;top:11300;width:3795;height:2934" coordorigin="18577,11300" coordsize="3795,2934" path="m22286,11300l18577,14122,18662,14234,22372,11412,22286,11300xe" filled="t" fillcolor="#5170FF" stroked="f">
              <v:path arrowok="t"/>
              <v:fill/>
            </v:shape>
            <v:shape style="position:absolute;left:18188;top:13720;width:828;height:786" coordorigin="18188,13720" coordsize="828,786" path="m19016,14462l18452,13720,18188,14506,19016,14462xe" filled="t" fillcolor="#5170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108"/>
          <w:szCs w:val="108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246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-46"/>
          <w:w w:val="100"/>
          <w:position w:val="-1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34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34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</w:t>
      </w:r>
      <w:r>
        <w:rPr>
          <w:rFonts w:cs="Arial" w:hAnsi="Arial" w:eastAsia="Arial" w:ascii="Arial"/>
          <w:color w:val="123181"/>
          <w:spacing w:val="69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position w:val="-1"/>
          <w:sz w:val="108"/>
          <w:szCs w:val="108"/>
        </w:rPr>
        <w:t>HAN</w:t>
      </w:r>
      <w:r>
        <w:rPr>
          <w:rFonts w:cs="Arial" w:hAnsi="Arial" w:eastAsia="Arial" w:ascii="Arial"/>
          <w:color w:val="123181"/>
          <w:spacing w:val="-25"/>
          <w:w w:val="100"/>
          <w:position w:val="-1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before="78" w:lineRule="exact" w:line="1200"/>
        <w:ind w:left="5579" w:right="3881"/>
      </w:pPr>
      <w:r>
        <w:rPr>
          <w:rFonts w:cs="Arial" w:hAnsi="Arial" w:eastAsia="Arial" w:ascii="Arial"/>
          <w:color w:val="123181"/>
          <w:spacing w:val="54"/>
          <w:w w:val="100"/>
          <w:position w:val="-4"/>
          <w:sz w:val="108"/>
          <w:szCs w:val="108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position w:val="-4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5"/>
          <w:w w:val="100"/>
          <w:position w:val="-4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39"/>
          <w:w w:val="100"/>
          <w:position w:val="-4"/>
          <w:sz w:val="108"/>
          <w:szCs w:val="108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3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exact" w:line="680"/>
        <w:ind w:left="10320"/>
      </w:pPr>
      <w:r>
        <w:rPr>
          <w:rFonts w:cs="Arial" w:hAnsi="Arial" w:eastAsia="Arial" w:ascii="Arial"/>
          <w:color w:val="123181"/>
          <w:spacing w:val="54"/>
          <w:w w:val="100"/>
          <w:position w:val="-1"/>
          <w:sz w:val="62"/>
          <w:szCs w:val="62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position w:val="-1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75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9"/>
          <w:w w:val="100"/>
          <w:position w:val="-1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62"/>
          <w:szCs w:val="62"/>
        </w:rPr>
        <w:t>baru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position w:val="-1"/>
          <w:sz w:val="62"/>
          <w:szCs w:val="62"/>
        </w:rPr>
        <w:t>kli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7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9"/>
          <w:w w:val="100"/>
          <w:position w:val="-1"/>
          <w:sz w:val="62"/>
          <w:szCs w:val="62"/>
        </w:rPr>
        <w:t>kana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position w:val="-1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position w:val="-1"/>
          <w:sz w:val="62"/>
          <w:szCs w:val="62"/>
        </w:rPr>
        <w:t>pada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2"/>
          <w:szCs w:val="62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89"/>
        <w:ind w:left="10320" w:right="15"/>
        <w:sectPr>
          <w:pgSz w:w="28800" w:h="16200" w:orient="landscape"/>
          <w:pgMar w:top="120" w:bottom="280" w:left="460" w:right="1480"/>
        </w:sectPr>
      </w:pPr>
      <w:r>
        <w:pict>
          <v:shape type="#_x0000_t75" style="position:absolute;margin-left:28.5pt;margin-top:269.625pt;width:464.25pt;height:480.375pt;mso-position-horizontal-relative:page;mso-position-vertical-relative:page;z-index:-3184">
            <v:imagedata o:title="" r:id="rId93"/>
          </v:shape>
        </w:pic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folder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7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controller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7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8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pili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Microsoft Sans Serif" w:hAnsi="Microsoft Sans Serif" w:eastAsia="Microsoft Sans Serif" w:ascii="Microsoft Sans Serif"/>
          <w:color w:val="123181"/>
          <w:spacing w:val="51"/>
          <w:w w:val="100"/>
          <w:sz w:val="54"/>
          <w:szCs w:val="54"/>
        </w:rPr>
        <w:t>'</w:t>
      </w:r>
      <w:r>
        <w:rPr>
          <w:rFonts w:cs="Arial" w:hAnsi="Arial" w:eastAsia="Arial" w:ascii="Arial"/>
          <w:color w:val="123181"/>
          <w:spacing w:val="51"/>
          <w:w w:val="100"/>
          <w:sz w:val="62"/>
          <w:szCs w:val="62"/>
        </w:rPr>
        <w:t>Ne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7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4"/>
          <w:w w:val="100"/>
          <w:sz w:val="62"/>
          <w:szCs w:val="62"/>
        </w:rPr>
        <w:t>File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sz w:val="54"/>
          <w:szCs w:val="54"/>
        </w:rPr>
        <w:t>'</w:t>
      </w:r>
      <w:r>
        <w:rPr>
          <w:rFonts w:cs="Microsoft Sans Serif" w:hAnsi="Microsoft Sans Serif" w:eastAsia="Microsoft Sans Serif" w:ascii="Microsoft Sans Serif"/>
          <w:color w:val="123181"/>
          <w:spacing w:val="84"/>
          <w:w w:val="100"/>
          <w:sz w:val="54"/>
          <w:szCs w:val="54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setelah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it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u</w:t>
      </w:r>
      <w:r>
        <w:rPr>
          <w:rFonts w:cs="Arial" w:hAnsi="Arial" w:eastAsia="Arial" w:ascii="Arial"/>
          <w:color w:val="123181"/>
          <w:spacing w:val="3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3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4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2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3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7"/>
          <w:w w:val="100"/>
          <w:sz w:val="62"/>
          <w:szCs w:val="62"/>
        </w:rPr>
        <w:t>nam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24"/>
          <w:w w:val="100"/>
          <w:sz w:val="62"/>
          <w:szCs w:val="62"/>
        </w:rPr>
        <w:t> </w:t>
      </w:r>
      <w:r>
        <w:rPr>
          <w:rFonts w:cs="Microsoft Sans Serif" w:hAnsi="Microsoft Sans Serif" w:eastAsia="Microsoft Sans Serif" w:ascii="Microsoft Sans Serif"/>
          <w:color w:val="123181"/>
          <w:spacing w:val="46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008000"/>
          <w:spacing w:val="46"/>
          <w:w w:val="100"/>
          <w:sz w:val="62"/>
          <w:szCs w:val="62"/>
        </w:rPr>
        <w:t>Hello.ph</w:t>
      </w:r>
      <w:r>
        <w:rPr>
          <w:rFonts w:cs="Arial" w:hAnsi="Arial" w:eastAsia="Arial" w:ascii="Arial"/>
          <w:color w:val="008000"/>
          <w:spacing w:val="45"/>
          <w:w w:val="100"/>
          <w:sz w:val="62"/>
          <w:szCs w:val="62"/>
        </w:rPr>
        <w:t>p</w:t>
      </w:r>
      <w:r>
        <w:rPr>
          <w:rFonts w:cs="Microsoft Sans Serif" w:hAnsi="Microsoft Sans Serif" w:eastAsia="Microsoft Sans Serif" w:ascii="Microsoft Sans Serif"/>
          <w:color w:val="123181"/>
          <w:spacing w:val="46"/>
          <w:w w:val="100"/>
          <w:sz w:val="54"/>
          <w:szCs w:val="54"/>
        </w:rPr>
        <w:t>"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8900"/>
      </w:pPr>
      <w:r>
        <w:pict>
          <v:group style="position:absolute;margin-left:1178.24pt;margin-top:0.0003pt;width:261.758pt;height:318.879pt;mso-position-horizontal-relative:page;mso-position-vertical-relative:page;z-index:-3181" coordorigin="23565,0" coordsize="5235,6378">
            <v:shape style="position:absolute;left:24760;top:235;width:1297;height:1297" coordorigin="24760,235" coordsize="1297,1297" path="m24763,822l24761,837,24761,854,24760,870,24760,886,24760,901,24762,933,24769,996,24773,1013,24776,1027,24779,1042,24784,1058,24789,1074,24793,1088,24799,1104,24804,1119,24830,1177,24862,1233,24908,1296,24951,1344,24963,1355,24974,1365,24986,1376,24999,1386,25010,1395,25024,1406,25036,1414,25050,1424,25063,1432,25076,1440,25090,1448,25105,1457,25119,1465,25132,1470,25147,1477,25162,1484,25176,1489,25206,1500,25268,1516,25330,1527,25394,1533,25410,1532,25426,1533,25458,1531,25474,1530,25489,1527,25505,1525,25583,1509,25658,1483,25744,1440,25797,1405,25868,1342,25921,1282,25966,1216,25973,1202,25981,1189,25989,1174,26002,1146,26008,1130,26019,1101,26038,1040,26050,977,26056,914,26056,898,26057,883,26056,866,26056,850,26056,835,26054,819,26051,802,26049,787,26047,771,26044,756,26040,740,26037,725,26032,709,26029,694,26023,679,26018,663,26013,649,25986,590,25956,536,25909,471,25865,423,25855,414,25843,402,25830,391,25819,382,25806,372,25793,361,25780,353,25768,344,25740,327,25684,297,25669,290,25656,285,25640,278,25626,274,25595,263,25533,247,25518,245,25501,241,25438,236,25423,236,25407,235,25391,236,25360,238,25327,240,25312,243,25296,245,25249,255,25234,260,25218,263,25173,279,25159,286,25144,291,25087,320,25008,373,24960,415,24949,427,24937,437,24906,473,24896,486,24886,498,24859,538,24852,553,24843,565,24829,594,24815,623,24809,637,24803,653,24797,666,24779,727,24776,744,24772,758,24763,822xe" filled="t" fillcolor="#123181" stroked="f">
              <v:path arrowok="t"/>
              <v:fill/>
            </v:shape>
            <v:shape type="#_x0000_t75" style="position:absolute;left:23565;top:0;width:5235;height:6378">
              <v:imagedata o:title="" r:id="rId94"/>
            </v:shape>
            <w10:wrap type="none"/>
          </v:group>
        </w:pict>
      </w:r>
      <w:r>
        <w:pict>
          <v:shape type="#_x0000_t75" style="position:absolute;margin-left:299.059pt;margin-top:78.508pt;width:808.683pt;height:557.999pt;mso-position-horizontal-relative:page;mso-position-vertical-relative:paragraph;z-index:-3180">
            <v:imagedata o:title="" r:id="rId95"/>
          </v:shape>
        </w:pic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Lal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u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tuliska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beriku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t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720" w:bottom="0" w:left="0" w:right="4220"/>
        </w:sectPr>
      </w:pPr>
      <w:r>
        <w:pict>
          <v:shape type="#_x0000_t75" style="width:224.536pt;height:297.061pt">
            <v:imagedata o:title="" r:id="rId9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5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lineRule="exact" w:line="1140"/>
        <w:ind w:left="12079" w:right="11519"/>
      </w:pPr>
      <w:r>
        <w:pict>
          <v:shape type="#_x0000_t75" style="position:absolute;margin-left:414.327pt;margin-top:-16.7488pt;width:114pt;height:108.75pt;mso-position-horizontal-relative:page;mso-position-vertical-relative:paragraph;z-index:-3179">
            <v:imagedata o:title="" r:id="rId97"/>
          </v:shape>
        </w:pict>
      </w:r>
      <w:r>
        <w:pict>
          <v:shape type="#_x0000_t75" style="position:absolute;margin-left:1218.67pt;margin-top:0.0004pt;width:221.332pt;height:177.985pt;mso-position-horizontal-relative:page;mso-position-vertical-relative:page;z-index:-3178">
            <v:imagedata o:title="" r:id="rId98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2"/>
          <w:sz w:val="108"/>
          <w:szCs w:val="108"/>
        </w:rPr>
        <w:t>C</w:t>
      </w:r>
      <w:r>
        <w:rPr>
          <w:rFonts w:cs="Arial" w:hAnsi="Arial" w:eastAsia="Arial" w:ascii="Arial"/>
          <w:color w:val="123181"/>
          <w:spacing w:val="-40"/>
          <w:w w:val="100"/>
          <w:position w:val="-2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2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-40"/>
          <w:w w:val="100"/>
          <w:position w:val="-2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2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position w:val="-2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2"/>
          <w:sz w:val="108"/>
          <w:szCs w:val="10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exact" w:line="980"/>
        <w:ind w:left="15180"/>
      </w:pPr>
      <w:r>
        <w:pict>
          <v:group style="position:absolute;margin-left:71.253pt;margin-top:-4.61684pt;width:643.951pt;height:487.724pt;mso-position-horizontal-relative:page;mso-position-vertical-relative:paragraph;z-index:-3177" coordorigin="1425,-92" coordsize="12879,9754">
            <v:shape type="#_x0000_t75" style="position:absolute;left:1425;top:-92;width:12879;height:9754">
              <v:imagedata o:title="" r:id="rId99"/>
            </v:shape>
            <v:shape style="position:absolute;left:2213;top:3542;width:10779;height:0" coordorigin="2213,3542" coordsize="10779,0" path="m2213,3542l12992,3542e" filled="f" stroked="t" strokeweight="7.2065pt" strokecolor="#7DD957">
              <v:path arrowok="t"/>
            </v:shape>
            <v:shape style="position:absolute;left:2283;top:3613;width:0;height:939" coordorigin="2283,3613" coordsize="0,939" path="m2283,3613l2283,4552e" filled="f" stroked="t" strokeweight="7.1773pt" strokecolor="#7DD957">
              <v:path arrowok="t"/>
            </v:shape>
            <v:shape style="position:absolute;left:2213;top:4624;width:10779;height:0" coordorigin="2213,4624" coordsize="10779,0" path="m2213,4624l12992,4624e" filled="f" stroked="t" strokeweight="7.3065pt" strokecolor="#7DD957">
              <v:path arrowok="t"/>
            </v:shape>
            <v:shape style="position:absolute;left:12920;top:3613;width:0;height:939" coordorigin="12920,3613" coordsize="0,939" path="m12920,3613l12920,4552e" filled="f" stroked="t" strokeweight="7.3278pt" strokecolor="#7DD957">
              <v:path arrowok="t"/>
            </v:shape>
            <w10:wrap type="none"/>
          </v:group>
        </w:pict>
      </w:r>
      <w:r>
        <w:rPr>
          <w:rFonts w:cs="Arial" w:hAnsi="Arial" w:eastAsia="Arial" w:ascii="Arial"/>
          <w:spacing w:val="83"/>
          <w:w w:val="100"/>
          <w:position w:val="-1"/>
          <w:sz w:val="90"/>
          <w:szCs w:val="90"/>
        </w:rPr>
        <w:t>Metode</w:t>
      </w:r>
      <w:r>
        <w:rPr>
          <w:rFonts w:cs="Microsoft Sans Serif" w:hAnsi="Microsoft Sans Serif" w:eastAsia="Microsoft Sans Serif" w:ascii="Microsoft Sans Serif"/>
          <w:spacing w:val="83"/>
          <w:w w:val="100"/>
          <w:position w:val="-1"/>
          <w:sz w:val="80"/>
          <w:szCs w:val="80"/>
        </w:rPr>
        <w:t>/</w:t>
      </w:r>
      <w:r>
        <w:rPr>
          <w:rFonts w:cs="Arial" w:hAnsi="Arial" w:eastAsia="Arial" w:ascii="Arial"/>
          <w:spacing w:val="83"/>
          <w:w w:val="100"/>
          <w:position w:val="-1"/>
          <w:sz w:val="90"/>
          <w:szCs w:val="90"/>
        </w:rPr>
        <w:t>Functio</w:t>
      </w:r>
      <w:r>
        <w:rPr>
          <w:rFonts w:cs="Arial" w:hAnsi="Arial" w:eastAsia="Arial" w:ascii="Arial"/>
          <w:spacing w:val="0"/>
          <w:w w:val="100"/>
          <w:position w:val="-1"/>
          <w:sz w:val="90"/>
          <w:szCs w:val="90"/>
        </w:rPr>
        <w:t>n</w:t>
      </w:r>
      <w:r>
        <w:rPr>
          <w:rFonts w:cs="Arial" w:hAnsi="Arial" w:eastAsia="Arial" w:ascii="Arial"/>
          <w:spacing w:val="167"/>
          <w:w w:val="100"/>
          <w:position w:val="-1"/>
          <w:sz w:val="90"/>
          <w:szCs w:val="90"/>
        </w:rPr>
        <w:t> </w:t>
      </w:r>
      <w:r>
        <w:rPr>
          <w:rFonts w:cs="Arial" w:hAnsi="Arial" w:eastAsia="Arial" w:ascii="Arial"/>
          <w:color w:val="123181"/>
          <w:spacing w:val="81"/>
          <w:w w:val="100"/>
          <w:position w:val="-1"/>
          <w:sz w:val="90"/>
          <w:szCs w:val="90"/>
        </w:rPr>
        <w:t>inde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90"/>
          <w:szCs w:val="90"/>
        </w:rPr>
        <w:t>x</w:t>
      </w:r>
      <w:r>
        <w:rPr>
          <w:rFonts w:cs="Microsoft Sans Serif" w:hAnsi="Microsoft Sans Serif" w:eastAsia="Microsoft Sans Serif" w:ascii="Microsoft Sans Serif"/>
          <w:color w:val="123181"/>
          <w:spacing w:val="81"/>
          <w:w w:val="100"/>
          <w:position w:val="-1"/>
          <w:sz w:val="80"/>
          <w:szCs w:val="80"/>
        </w:rPr>
        <w:t>(</w:t>
      </w:r>
      <w:r>
        <w:rPr>
          <w:rFonts w:cs="Microsoft Sans Serif" w:hAnsi="Microsoft Sans Serif" w:eastAsia="Microsoft Sans Serif" w:ascii="Microsoft Sans Serif"/>
          <w:color w:val="123181"/>
          <w:spacing w:val="0"/>
          <w:w w:val="100"/>
          <w:position w:val="-1"/>
          <w:sz w:val="80"/>
          <w:szCs w:val="80"/>
        </w:rPr>
        <w:t>)</w:t>
      </w:r>
      <w:r>
        <w:rPr>
          <w:rFonts w:cs="Microsoft Sans Serif" w:hAnsi="Microsoft Sans Serif" w:eastAsia="Microsoft Sans Serif" w:ascii="Microsoft Sans Serif"/>
          <w:color w:val="123181"/>
          <w:spacing w:val="16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000000"/>
          <w:spacing w:val="83"/>
          <w:w w:val="100"/>
          <w:position w:val="-1"/>
          <w:sz w:val="90"/>
          <w:szCs w:val="90"/>
        </w:rPr>
        <w:t>di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90"/>
          <w:szCs w:val="9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ind w:left="15180"/>
      </w:pPr>
      <w:r>
        <w:rPr>
          <w:rFonts w:cs="Arial" w:hAnsi="Arial" w:eastAsia="Arial" w:ascii="Arial"/>
          <w:spacing w:val="76"/>
          <w:w w:val="100"/>
          <w:sz w:val="90"/>
          <w:szCs w:val="90"/>
        </w:rPr>
        <w:t>dala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m</w:t>
      </w:r>
      <w:r>
        <w:rPr>
          <w:rFonts w:cs="Arial" w:hAnsi="Arial" w:eastAsia="Arial" w:ascii="Arial"/>
          <w:spacing w:val="152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39"/>
          <w:w w:val="100"/>
          <w:sz w:val="90"/>
          <w:szCs w:val="90"/>
        </w:rPr>
        <w:t>Clas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s</w:t>
      </w:r>
      <w:r>
        <w:rPr>
          <w:rFonts w:cs="Arial" w:hAnsi="Arial" w:eastAsia="Arial" w:ascii="Arial"/>
          <w:spacing w:val="78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FF904D"/>
          <w:spacing w:val="69"/>
          <w:w w:val="100"/>
          <w:sz w:val="90"/>
          <w:szCs w:val="90"/>
        </w:rPr>
        <w:t>Hello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ind w:left="15180"/>
      </w:pPr>
      <w:r>
        <w:rPr>
          <w:rFonts w:cs="Arial" w:hAnsi="Arial" w:eastAsia="Arial" w:ascii="Arial"/>
          <w:spacing w:val="71"/>
          <w:w w:val="100"/>
          <w:sz w:val="90"/>
          <w:szCs w:val="90"/>
        </w:rPr>
        <w:t>merepresentasika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spacing w:val="142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57"/>
          <w:w w:val="100"/>
          <w:sz w:val="90"/>
          <w:szCs w:val="90"/>
        </w:rPr>
        <w:t>aksi</w:t>
      </w:r>
      <w:r>
        <w:rPr>
          <w:rFonts w:cs="Arial" w:hAnsi="Arial" w:eastAsia="Arial" w:ascii="Arial"/>
          <w:spacing w:val="0"/>
          <w:w w:val="100"/>
          <w:sz w:val="90"/>
          <w:szCs w:val="9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lineRule="auto" w:line="287"/>
        <w:ind w:left="15180" w:right="140"/>
      </w:pPr>
      <w:r>
        <w:rPr>
          <w:rFonts w:cs="Arial" w:hAnsi="Arial" w:eastAsia="Arial" w:ascii="Arial"/>
          <w:spacing w:val="79"/>
          <w:w w:val="100"/>
          <w:sz w:val="90"/>
          <w:szCs w:val="90"/>
        </w:rPr>
        <w:t>defaul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t</w:t>
      </w:r>
      <w:r>
        <w:rPr>
          <w:rFonts w:cs="Arial" w:hAnsi="Arial" w:eastAsia="Arial" w:ascii="Arial"/>
          <w:spacing w:val="43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83"/>
          <w:w w:val="100"/>
          <w:sz w:val="90"/>
          <w:szCs w:val="90"/>
        </w:rPr>
        <w:t>yan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g</w:t>
      </w:r>
      <w:r>
        <w:rPr>
          <w:rFonts w:cs="Arial" w:hAnsi="Arial" w:eastAsia="Arial" w:ascii="Arial"/>
          <w:spacing w:val="48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67"/>
          <w:w w:val="100"/>
          <w:sz w:val="90"/>
          <w:szCs w:val="90"/>
        </w:rPr>
        <w:t>aka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spacing w:val="31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72"/>
          <w:w w:val="100"/>
          <w:sz w:val="90"/>
          <w:szCs w:val="90"/>
        </w:rPr>
        <w:t>dieksekusi</w:t>
      </w:r>
      <w:r>
        <w:rPr>
          <w:rFonts w:cs="Arial" w:hAnsi="Arial" w:eastAsia="Arial" w:ascii="Arial"/>
          <w:spacing w:val="72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78"/>
          <w:w w:val="100"/>
          <w:sz w:val="90"/>
          <w:szCs w:val="90"/>
        </w:rPr>
        <w:t>ketik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a</w:t>
      </w:r>
      <w:r>
        <w:rPr>
          <w:rFonts w:cs="Arial" w:hAnsi="Arial" w:eastAsia="Arial" w:ascii="Arial"/>
          <w:spacing w:val="156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79"/>
          <w:w w:val="100"/>
          <w:sz w:val="90"/>
          <w:szCs w:val="90"/>
        </w:rPr>
        <w:t>controlle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r</w:t>
      </w:r>
      <w:r>
        <w:rPr>
          <w:rFonts w:cs="Arial" w:hAnsi="Arial" w:eastAsia="Arial" w:ascii="Arial"/>
          <w:spacing w:val="158"/>
          <w:w w:val="100"/>
          <w:sz w:val="90"/>
          <w:szCs w:val="90"/>
        </w:rPr>
        <w:t> </w:t>
      </w:r>
      <w:r>
        <w:rPr>
          <w:rFonts w:cs="Arial" w:hAnsi="Arial" w:eastAsia="Arial" w:ascii="Arial"/>
          <w:color w:val="FF904D"/>
          <w:spacing w:val="69"/>
          <w:w w:val="100"/>
          <w:sz w:val="90"/>
          <w:szCs w:val="90"/>
        </w:rPr>
        <w:t>Hello</w:t>
      </w:r>
      <w:r>
        <w:rPr>
          <w:rFonts w:cs="Arial" w:hAnsi="Arial" w:eastAsia="Arial" w:ascii="Arial"/>
          <w:color w:val="000000"/>
          <w:spacing w:val="0"/>
          <w:w w:val="100"/>
          <w:sz w:val="90"/>
          <w:szCs w:val="9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spacing w:before="6"/>
        <w:ind w:left="15180"/>
      </w:pPr>
      <w:r>
        <w:rPr>
          <w:rFonts w:cs="Arial" w:hAnsi="Arial" w:eastAsia="Arial" w:ascii="Arial"/>
          <w:spacing w:val="89"/>
          <w:w w:val="100"/>
          <w:sz w:val="90"/>
          <w:szCs w:val="90"/>
        </w:rPr>
        <w:t>dipanggi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l</w:t>
      </w:r>
      <w:r>
        <w:rPr>
          <w:rFonts w:cs="Arial" w:hAnsi="Arial" w:eastAsia="Arial" w:ascii="Arial"/>
          <w:spacing w:val="178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76"/>
          <w:w w:val="100"/>
          <w:sz w:val="90"/>
          <w:szCs w:val="90"/>
        </w:rPr>
        <w:t>tanpa</w:t>
      </w:r>
      <w:r>
        <w:rPr>
          <w:rFonts w:cs="Arial" w:hAnsi="Arial" w:eastAsia="Arial" w:ascii="Arial"/>
          <w:spacing w:val="0"/>
          <w:w w:val="100"/>
          <w:sz w:val="90"/>
          <w:szCs w:val="90"/>
        </w:rPr>
      </w:r>
    </w:p>
    <w:p>
      <w:pPr>
        <w:rPr>
          <w:sz w:val="20"/>
          <w:szCs w:val="20"/>
        </w:rPr>
        <w:jc w:val="left"/>
        <w:spacing w:before="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90"/>
          <w:szCs w:val="90"/>
        </w:rPr>
        <w:jc w:val="left"/>
        <w:ind w:left="15180"/>
      </w:pPr>
      <w:r>
        <w:rPr>
          <w:rFonts w:cs="Arial" w:hAnsi="Arial" w:eastAsia="Arial" w:ascii="Arial"/>
          <w:spacing w:val="79"/>
          <w:w w:val="100"/>
          <w:sz w:val="90"/>
          <w:szCs w:val="90"/>
        </w:rPr>
        <w:t>menyertaka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n</w:t>
      </w:r>
      <w:r>
        <w:rPr>
          <w:rFonts w:cs="Arial" w:hAnsi="Arial" w:eastAsia="Arial" w:ascii="Arial"/>
          <w:spacing w:val="45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70"/>
          <w:w w:val="100"/>
          <w:sz w:val="90"/>
          <w:szCs w:val="90"/>
        </w:rPr>
        <w:t>nam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a</w:t>
      </w:r>
      <w:r>
        <w:rPr>
          <w:rFonts w:cs="Arial" w:hAnsi="Arial" w:eastAsia="Arial" w:ascii="Arial"/>
          <w:spacing w:val="35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86"/>
          <w:w w:val="100"/>
          <w:sz w:val="90"/>
          <w:szCs w:val="90"/>
        </w:rPr>
        <w:t>metod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e</w:t>
      </w:r>
      <w:r>
        <w:rPr>
          <w:rFonts w:cs="Arial" w:hAnsi="Arial" w:eastAsia="Arial" w:ascii="Arial"/>
          <w:spacing w:val="53"/>
          <w:w w:val="100"/>
          <w:sz w:val="90"/>
          <w:szCs w:val="90"/>
        </w:rPr>
        <w:t> </w:t>
      </w:r>
      <w:r>
        <w:rPr>
          <w:rFonts w:cs="Arial" w:hAnsi="Arial" w:eastAsia="Arial" w:ascii="Arial"/>
          <w:spacing w:val="0"/>
          <w:w w:val="100"/>
          <w:sz w:val="90"/>
          <w:szCs w:val="90"/>
        </w:rPr>
        <w:t>.</w:t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8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0" w:bottom="0" w:left="0" w:right="0"/>
        </w:sectPr>
      </w:pPr>
      <w:r>
        <w:pict>
          <v:shape type="#_x0000_t75" style="width:166.517pt;height:102.068pt">
            <v:imagedata o:title="" r:id="rId10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spacing w:before="3"/>
        <w:ind w:left="2308" w:right="1142"/>
      </w:pPr>
      <w:r>
        <w:pict>
          <v:group style="position:absolute;margin-left:0pt;margin-top:0pt;width:149.244pt;height:244.402pt;mso-position-horizontal-relative:page;mso-position-vertical-relative:page;z-index:-3176" coordorigin="0,0" coordsize="2985,4888">
            <v:shape type="#_x0000_t75" style="position:absolute;left:0;top:0;width:2985;height:4888">
              <v:imagedata o:title="" r:id="rId101"/>
            </v:shape>
            <v:shape style="position:absolute;left:0;top:0;width:1620;height:1828" coordorigin="0,0" coordsize="1620,1828" path="m773,1826l840,1818,906,1806,971,1789,1035,1767,1097,1740,1156,1709,1214,1674,1268,1635,1320,1591,1368,1544,1413,1494,1453,1440,1490,1384,1522,1325,1550,1264,1574,1201,1593,1136,1607,1070,1616,1004,1620,936,1620,914,1618,847,1610,780,1598,714,1581,649,1559,585,1532,523,1501,463,1466,406,1427,352,1383,300,1336,252,1286,207,1232,167,1176,130,1117,98,1056,70,993,46,928,27,862,13,796,4,728,0,706,0,639,2,572,10,506,22,441,39,377,61,315,88,255,119,198,154,144,193,92,237,44,284,0,333,0,1495,44,1544,92,1591,144,1635,198,1674,255,1709,315,1740,377,1767,441,1789,506,1806,572,1818,639,1826,706,1828,773,1826xe" filled="t" fillcolor="#F34A86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58"/>
          <w:w w:val="100"/>
          <w:sz w:val="70"/>
          <w:szCs w:val="7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3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70"/>
          <w:szCs w:val="70"/>
        </w:rPr>
        <w:t>jalanka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24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70"/>
          <w:szCs w:val="70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r</w:t>
      </w:r>
      <w:r>
        <w:rPr>
          <w:rFonts w:cs="Arial" w:hAnsi="Arial" w:eastAsia="Arial" w:ascii="Arial"/>
          <w:color w:val="123181"/>
          <w:spacing w:val="29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70"/>
          <w:szCs w:val="7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6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70"/>
          <w:szCs w:val="70"/>
        </w:rPr>
        <w:t>menuliska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2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sz w:val="70"/>
          <w:szCs w:val="70"/>
        </w:rPr>
        <w:t>UR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L</w:t>
      </w:r>
      <w:r>
        <w:rPr>
          <w:rFonts w:cs="Arial" w:hAnsi="Arial" w:eastAsia="Arial" w:ascii="Arial"/>
          <w:color w:val="123181"/>
          <w:spacing w:val="-39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70"/>
          <w:szCs w:val="70"/>
        </w:rPr>
        <w:t>berikut: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17"/>
          <w:szCs w:val="17"/>
        </w:rPr>
        <w:jc w:val="left"/>
        <w:spacing w:before="5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ind w:left="6360"/>
      </w:pPr>
      <w:r>
        <w:rPr>
          <w:rFonts w:cs="Arial" w:hAnsi="Arial" w:eastAsia="Arial" w:ascii="Arial"/>
          <w:color w:val="0000FF"/>
          <w:sz w:val="70"/>
          <w:szCs w:val="70"/>
        </w:rPr>
      </w:r>
      <w:hyperlink r:id="rId102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http: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03"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  <w:t>//</w:t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</w:hyperlink>
      <w:hyperlink r:id="rId104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localhos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05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06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mardira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07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0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index.ph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09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10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0"/>
            <w:sz w:val="70"/>
            <w:szCs w:val="70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50"/>
          <w:sz w:val="70"/>
          <w:szCs w:val="70"/>
        </w:rPr>
      </w:r>
      <w:r>
        <w:rPr>
          <w:rFonts w:cs="Arial" w:hAnsi="Arial" w:eastAsia="Arial" w:ascii="Arial"/>
          <w:color w:val="000000"/>
          <w:spacing w:val="0"/>
          <w:sz w:val="70"/>
          <w:szCs w:val="70"/>
        </w:rPr>
      </w:r>
    </w:p>
    <w:p>
      <w:pPr>
        <w:rPr>
          <w:sz w:val="15"/>
          <w:szCs w:val="15"/>
        </w:rPr>
        <w:jc w:val="left"/>
        <w:spacing w:before="5" w:lineRule="exact" w:line="140"/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12627" w:right="11453"/>
      </w:pPr>
      <w:r>
        <w:rPr>
          <w:rFonts w:cs="Arial" w:hAnsi="Arial" w:eastAsia="Arial" w:ascii="Arial"/>
          <w:color w:val="008000"/>
          <w:spacing w:val="48"/>
          <w:w w:val="100"/>
          <w:sz w:val="70"/>
          <w:szCs w:val="70"/>
        </w:rPr>
        <w:t>atau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28"/>
          <w:szCs w:val="28"/>
        </w:rPr>
        <w:jc w:val="left"/>
        <w:spacing w:before="15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5148" w:right="3974"/>
      </w:pPr>
      <w:r>
        <w:rPr>
          <w:rFonts w:cs="Arial" w:hAnsi="Arial" w:eastAsia="Arial" w:ascii="Arial"/>
          <w:color w:val="0000FF"/>
          <w:sz w:val="70"/>
          <w:szCs w:val="70"/>
        </w:rPr>
      </w:r>
      <w:hyperlink r:id="rId111"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  <w:t>http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: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12">
        <w:r>
          <w:rPr>
            <w:rFonts w:cs="Arial" w:hAnsi="Arial" w:eastAsia="Arial" w:ascii="Arial"/>
            <w:color w:val="0000FF"/>
            <w:spacing w:val="60"/>
            <w:sz w:val="64"/>
            <w:szCs w:val="64"/>
            <w:u w:val="thick" w:color="0000FF"/>
          </w:rPr>
          <w:t>//</w:t>
        </w:r>
        <w:r>
          <w:rPr>
            <w:rFonts w:cs="Arial" w:hAnsi="Arial" w:eastAsia="Arial" w:ascii="Arial"/>
            <w:color w:val="0000FF"/>
            <w:spacing w:val="6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60"/>
            <w:sz w:val="64"/>
            <w:szCs w:val="64"/>
            <w:u w:val="thick" w:color="0000FF"/>
          </w:rPr>
        </w:r>
      </w:hyperlink>
      <w:hyperlink r:id="rId113"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  <w:t>localhos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14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8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hyperlink r:id="rId115"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  <w:t>mardira</w:t>
        </w:r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</w:r>
      </w:hyperlink>
      <w:hyperlink r:id="rId116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8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hyperlink r:id="rId117"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  <w:t>index.ph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18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8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hyperlink r:id="rId119">
        <w:r>
          <w:rPr>
            <w:rFonts w:cs="Arial" w:hAnsi="Arial" w:eastAsia="Arial" w:ascii="Arial"/>
            <w:color w:val="0000FF"/>
            <w:spacing w:val="60"/>
            <w:sz w:val="70"/>
            <w:szCs w:val="70"/>
            <w:u w:val="thick" w:color="0000FF"/>
          </w:rPr>
          <w:t>hell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20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8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8"/>
          <w:sz w:val="64"/>
          <w:szCs w:val="64"/>
          <w:u w:val="thick" w:color="0000FF"/>
        </w:rPr>
      </w:r>
      <w:hyperlink r:id="rId121">
        <w:r>
          <w:rPr>
            <w:rFonts w:cs="Arial" w:hAnsi="Arial" w:eastAsia="Arial" w:ascii="Arial"/>
            <w:color w:val="0000FF"/>
            <w:spacing w:val="60"/>
            <w:w w:val="100"/>
            <w:sz w:val="70"/>
            <w:szCs w:val="70"/>
            <w:u w:val="thick" w:color="0000FF"/>
          </w:rPr>
          <w:t>index</w:t>
        </w:r>
        <w:r>
          <w:rPr>
            <w:rFonts w:cs="Arial" w:hAnsi="Arial" w:eastAsia="Arial" w:ascii="Arial"/>
            <w:color w:val="0000FF"/>
            <w:spacing w:val="60"/>
            <w:w w:val="100"/>
            <w:sz w:val="70"/>
            <w:szCs w:val="70"/>
          </w:rPr>
        </w:r>
        <w:r>
          <w:rPr>
            <w:rFonts w:cs="Arial" w:hAnsi="Arial" w:eastAsia="Arial" w:ascii="Arial"/>
            <w:color w:val="000000"/>
            <w:spacing w:val="0"/>
            <w:w w:val="100"/>
            <w:sz w:val="70"/>
            <w:szCs w:val="70"/>
          </w:rPr>
        </w:r>
      </w:hyperlink>
    </w:p>
    <w:p>
      <w:pPr>
        <w:rPr>
          <w:sz w:val="10"/>
          <w:szCs w:val="10"/>
        </w:rPr>
        <w:jc w:val="left"/>
        <w:spacing w:before="9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  <w:sectPr>
          <w:pgSz w:w="28800" w:h="16200" w:orient="landscape"/>
          <w:pgMar w:top="860" w:bottom="280" w:left="1500" w:right="1520"/>
        </w:sectPr>
      </w:pPr>
      <w:r>
        <w:pict>
          <v:shape type="#_x0000_t75" style="width:1278pt;height:323.683pt">
            <v:imagedata o:title="" r:id="rId1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lineRule="exact" w:line="1200"/>
        <w:ind w:left="1280"/>
      </w:pPr>
      <w:r>
        <w:pict>
          <v:group style="position:absolute;margin-left:1.81183e-006pt;margin-top:0pt;width:1440pt;height:810pt;mso-position-horizontal-relative:page;mso-position-vertical-relative:page;z-index:-3175" coordorigin="0,0" coordsize="28800,16200">
            <v:shape type="#_x0000_t75" style="position:absolute;left:0;top:0;width:5571;height:4838">
              <v:imagedata o:title="" r:id="rId123"/>
            </v:shape>
            <v:shape type="#_x0000_t75" style="position:absolute;left:361;top:3052;width:9960;height:13148">
              <v:imagedata o:title="" r:id="rId124"/>
            </v:shape>
            <v:shape type="#_x0000_t75" style="position:absolute;left:24927;top:11518;width:3873;height:4682">
              <v:imagedata o:title="" r:id="rId125"/>
            </v:shape>
            <v:shape style="position:absolute;left:26141;top:13222;width:2227;height:2231" coordorigin="26141,13222" coordsize="2227,2231" path="m26153,14476l26154,14499,26167,14538,26169,14561,26172,14583,26175,14605,26190,14643,26195,14664,26200,14685,26216,14722,26222,14743,26229,14762,26247,14798,26254,14817,26262,14836,26282,14871,26301,14906,26345,14973,26381,15021,26394,15037,26418,15068,26433,15083,26447,15097,26474,15127,26490,15141,26506,15154,26534,15183,26552,15196,26570,15208,26599,15236,26618,15247,26638,15258,26658,15269,26690,15296,26711,15306,26732,15315,26754,15325,26834,15367,26908,15390,26985,15411,27066,15429,27150,15444,27208,15454,28305,14716,28331,14603,28346,14521,28357,14441,28365,14363,28368,14289,28357,14248,28357,14224,28356,14200,28355,14177,28342,14137,28340,14115,28337,14093,28334,14071,28319,14033,28315,14011,28310,13991,28293,13953,28287,13933,28281,13914,28263,13878,28255,13859,28247,13840,28227,13805,28208,13770,28164,13703,28129,13654,28116,13639,28091,13608,28077,13593,28062,13579,28035,13548,28020,13535,28003,13522,27975,13492,27958,13480,27940,13468,27910,13440,27891,13429,27871,13418,27851,13407,27820,13380,27799,13370,27777,13361,27755,13351,27721,13326,27651,13301,27576,13278,27498,13259,27416,13242,27331,13227,27301,13222,26197,13988,26179,14073,26164,14155,26152,14235,26145,14313,26141,14387,26152,14428,26152,14452,26153,14476xe" filled="t" fillcolor="#F34A86" stroked="f">
              <v:path arrowok="t"/>
              <v:fill/>
            </v:shape>
            <v:shape type="#_x0000_t75" style="position:absolute;left:10328;top:6632;width:18045;height:7620">
              <v:imagedata o:title="" r:id="rId126"/>
            </v:shape>
            <v:shape style="position:absolute;left:11669;top:7915;width:4727;height:0" coordorigin="11669,7915" coordsize="4727,0" path="m11669,7915l16396,7915e" filled="f" stroked="t" strokeweight="6.00504pt" strokecolor="#7DD957">
              <v:path arrowok="t"/>
            </v:shape>
            <v:shape style="position:absolute;left:11729;top:7975;width:0;height:751" coordorigin="11729,7975" coordsize="0,751" path="m11729,7975l11729,8725e" filled="f" stroked="t" strokeweight="6.00504pt" strokecolor="#7DD957">
              <v:path arrowok="t"/>
            </v:shape>
            <v:shape style="position:absolute;left:11669;top:8786;width:4727;height:0" coordorigin="11669,8786" coordsize="4727,0" path="m11669,8786l16396,8786e" filled="f" stroked="t" strokeweight="6.10512pt" strokecolor="#7DD957">
              <v:path arrowok="t"/>
            </v:shape>
            <v:shape style="position:absolute;left:16335;top:7975;width:0;height:749" coordorigin="16335,7975" coordsize="0,749" path="m16335,7975l16335,8724e" filled="f" stroked="t" strokeweight="6.14008pt" strokecolor="#7DD957">
              <v:path arrowok="t"/>
            </v:shape>
            <v:shape style="position:absolute;left:16329;top:8190;width:2295;height:830" coordorigin="16329,8190" coordsize="2295,830" path="m16367,8190l16329,8308,18587,9020,18624,8902,16367,8190xe" filled="t" fillcolor="#7DD957" stroked="f">
              <v:path arrowok="t"/>
              <v:fill/>
            </v:shape>
            <v:shape style="position:absolute;left:18359;top:8530;width:708;height:785" coordorigin="18359,8530" coordsize="708,785" path="m19067,9106l18606,8530,18359,9314,19067,9106xe" filled="t" fillcolor="#7DD957" stroked="f">
              <v:path arrowok="t"/>
              <v:fill/>
            </v:shape>
            <v:shape type="#_x0000_t75" style="position:absolute;left:9279;top:13351;width:8959;height:1995">
              <v:imagedata o:title="" r:id="rId127"/>
            </v:shape>
            <v:shape style="position:absolute;left:16729;top:9588;width:2730;height:3805" coordorigin="16729,9588" coordsize="2730,3805" path="m19344,9588l16729,13313,16843,13393,19458,9668,19344,9588xe" filled="t" fillcolor="#5170FF" stroked="f">
              <v:path arrowok="t"/>
              <v:fill/>
            </v:shape>
            <v:shape style="position:absolute;left:16474;top:12968;width:775;height:829" coordorigin="16474,12968" coordsize="775,829" path="m17249,13502l16489,12968,16474,13796,17249,13502xe" filled="t" fillcolor="#5170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P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L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108"/>
          <w:szCs w:val="108"/>
        </w:rPr>
        <w:t>K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-80"/>
          <w:w w:val="100"/>
          <w:position w:val="-1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120"/>
          <w:w w:val="100"/>
          <w:position w:val="-1"/>
          <w:sz w:val="108"/>
          <w:szCs w:val="108"/>
        </w:rPr>
        <w:t>M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E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GG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U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108"/>
          <w:szCs w:val="108"/>
        </w:rPr>
        <w:t>K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before="78"/>
        <w:ind w:left="3080"/>
      </w:pP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R</w:t>
      </w:r>
      <w:r>
        <w:rPr>
          <w:rFonts w:cs="Arial" w:hAnsi="Arial" w:eastAsia="Arial" w:ascii="Arial"/>
          <w:color w:val="123181"/>
          <w:spacing w:val="3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108"/>
          <w:szCs w:val="108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-7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MODEL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spacing w:lineRule="auto" w:line="289"/>
        <w:ind w:left="6480" w:right="10"/>
        <w:sectPr>
          <w:pgSz w:w="28800" w:h="16200" w:orient="landscape"/>
          <w:pgMar w:top="80" w:bottom="280" w:left="4220" w:right="640"/>
        </w:sectPr>
      </w:pP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Langka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1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9"/>
          <w:w w:val="100"/>
          <w:sz w:val="62"/>
          <w:szCs w:val="62"/>
        </w:rPr>
        <w:t>selanjutny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3"/>
          <w:w w:val="100"/>
          <w:sz w:val="62"/>
          <w:szCs w:val="62"/>
        </w:rPr>
        <w:t>yait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u</w:t>
      </w:r>
      <w:r>
        <w:rPr>
          <w:rFonts w:cs="Arial" w:hAnsi="Arial" w:eastAsia="Arial" w:ascii="Arial"/>
          <w:color w:val="123181"/>
          <w:spacing w:val="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3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2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l</w:t>
      </w:r>
      <w:r>
        <w:rPr>
          <w:rFonts w:cs="Arial" w:hAnsi="Arial" w:eastAsia="Arial" w:ascii="Arial"/>
          <w:color w:val="123181"/>
          <w:spacing w:val="1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baru,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1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7"/>
          <w:w w:val="100"/>
          <w:sz w:val="62"/>
          <w:szCs w:val="62"/>
        </w:rPr>
        <w:t>car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kli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2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9"/>
          <w:w w:val="100"/>
          <w:sz w:val="62"/>
          <w:szCs w:val="62"/>
        </w:rPr>
        <w:t>kana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1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pad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1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folder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13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2"/>
          <w:w w:val="100"/>
          <w:sz w:val="62"/>
          <w:szCs w:val="62"/>
        </w:rPr>
        <w:t>model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1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kemudian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pili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4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123181"/>
          <w:spacing w:val="50"/>
          <w:w w:val="100"/>
          <w:sz w:val="62"/>
          <w:szCs w:val="62"/>
        </w:rPr>
        <w:t>Ne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3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33"/>
          <w:w w:val="100"/>
          <w:sz w:val="62"/>
          <w:szCs w:val="62"/>
        </w:rPr>
        <w:t>File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sz w:val="62"/>
          <w:szCs w:val="62"/>
        </w:rPr>
        <w:t>setela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2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62"/>
          <w:szCs w:val="62"/>
        </w:rPr>
        <w:t>it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u</w:t>
      </w:r>
      <w:r>
        <w:rPr>
          <w:rFonts w:cs="Arial" w:hAnsi="Arial" w:eastAsia="Arial" w:ascii="Arial"/>
          <w:color w:val="123181"/>
          <w:spacing w:val="4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5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4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25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4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7"/>
          <w:w w:val="100"/>
          <w:sz w:val="62"/>
          <w:szCs w:val="62"/>
        </w:rPr>
        <w:t>nama</w:t>
      </w:r>
      <w:r>
        <w:rPr>
          <w:rFonts w:cs="Arial" w:hAnsi="Arial" w:eastAsia="Arial" w:ascii="Arial"/>
          <w:color w:val="123181"/>
          <w:spacing w:val="4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8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008000"/>
          <w:spacing w:val="48"/>
          <w:w w:val="100"/>
          <w:sz w:val="62"/>
          <w:szCs w:val="62"/>
        </w:rPr>
        <w:t>Hello</w:t>
      </w:r>
      <w:r>
        <w:rPr>
          <w:rFonts w:cs="Arial" w:hAnsi="Arial" w:eastAsia="Arial" w:ascii="Arial"/>
          <w:color w:val="008000"/>
          <w:spacing w:val="48"/>
          <w:w w:val="100"/>
          <w:sz w:val="56"/>
          <w:szCs w:val="56"/>
        </w:rPr>
        <w:t>_</w:t>
      </w:r>
      <w:r>
        <w:rPr>
          <w:rFonts w:cs="Arial" w:hAnsi="Arial" w:eastAsia="Arial" w:ascii="Arial"/>
          <w:color w:val="008000"/>
          <w:spacing w:val="48"/>
          <w:w w:val="100"/>
          <w:sz w:val="62"/>
          <w:szCs w:val="62"/>
        </w:rPr>
        <w:t>model.php</w:t>
      </w:r>
      <w:r>
        <w:rPr>
          <w:rFonts w:cs="Arial" w:hAnsi="Arial" w:eastAsia="Arial" w:ascii="Arial"/>
          <w:color w:val="123181"/>
          <w:spacing w:val="48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6540"/>
      </w:pPr>
      <w:r>
        <w:pict>
          <v:group style="position:absolute;margin-left:1178.24pt;margin-top:0pt;width:261.758pt;height:318.88pt;mso-position-horizontal-relative:page;mso-position-vertical-relative:page;z-index:-3174" coordorigin="23565,0" coordsize="5235,6378">
            <v:shape style="position:absolute;left:24760;top:235;width:1297;height:1297" coordorigin="24760,235" coordsize="1297,1297" path="m24763,822l24761,837,24761,854,24760,870,24760,886,24760,901,24762,933,24769,996,24773,1013,24776,1027,24779,1042,24784,1058,24789,1074,24793,1088,24799,1104,24804,1119,24830,1177,24862,1233,24908,1296,24951,1344,24963,1355,24974,1365,24986,1376,24999,1386,25010,1395,25024,1406,25036,1414,25050,1424,25063,1432,25076,1440,25090,1448,25105,1457,25119,1465,25132,1470,25147,1477,25162,1484,25176,1489,25206,1500,25268,1516,25330,1527,25394,1533,25410,1532,25426,1533,25458,1531,25474,1530,25489,1527,25505,1525,25583,1509,25658,1483,25744,1440,25797,1404,25868,1342,25921,1282,25966,1216,25973,1202,25981,1189,25989,1174,26002,1146,26008,1130,26019,1101,26038,1040,26050,977,26056,914,26056,898,26057,883,26056,866,26056,850,26056,835,26054,819,26051,802,26049,787,26047,771,26044,756,26040,740,26037,725,26032,709,26029,694,26023,679,26018,663,26013,649,25986,590,25956,536,25909,471,25865,423,25855,414,25843,402,25830,391,25819,382,25806,372,25793,361,25780,353,25768,344,25740,327,25684,297,25669,290,25656,285,25640,278,25626,274,25595,263,25533,247,25518,245,25501,241,25438,236,25423,236,25407,235,25391,236,25360,238,25327,240,25312,243,25296,245,25249,255,25234,260,25218,263,25173,279,25159,286,25144,291,25087,320,25008,373,24960,415,24949,427,24937,437,24906,473,24896,486,24886,498,24859,538,24852,553,24843,565,24829,594,24815,623,24809,637,24803,653,24797,666,24779,727,24776,744,24772,758,24763,822xe" filled="t" fillcolor="#123181" stroked="f">
              <v:path arrowok="t"/>
              <v:fill/>
            </v:shape>
            <v:shape type="#_x0000_t75" style="position:absolute;left:23565;top:0;width:5235;height:6378">
              <v:imagedata o:title="" r:id="rId128"/>
            </v:shape>
            <w10:wrap type="none"/>
          </v:group>
        </w:pict>
      </w:r>
      <w:r>
        <w:pict>
          <v:shape type="#_x0000_t75" style="position:absolute;margin-left:303.184pt;margin-top:82.0327pt;width:778.383pt;height:570.721pt;mso-position-horizontal-relative:page;mso-position-vertical-relative:paragraph;z-index:-3173">
            <v:imagedata o:title="" r:id="rId129"/>
          </v:shape>
        </w:pic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tuliska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berikut: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560" w:bottom="0" w:left="0" w:right="4220"/>
        </w:sectPr>
      </w:pPr>
      <w:r>
        <w:pict>
          <v:shape type="#_x0000_t75" style="width:224.536pt;height:297.062pt">
            <v:imagedata o:title="" r:id="rId1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4040" w:right="-24"/>
      </w:pPr>
      <w:r>
        <w:pict>
          <v:shape type="#_x0000_t75" style="position:absolute;margin-left:1322.24pt;margin-top:0pt;width:117.758pt;height:114.791pt;mso-position-horizontal-relative:page;mso-position-vertical-relative:page;z-index:-3171">
            <v:imagedata o:title="" r:id="rId131"/>
          </v:shape>
        </w:pict>
      </w:r>
      <w:r>
        <w:pict>
          <v:group style="position:absolute;margin-left:1371.54pt;margin-top:124.848pt;width:64.853pt;height:64.8726pt;mso-position-horizontal-relative:page;mso-position-vertical-relative:page;z-index:-3172" coordorigin="27431,2497" coordsize="1297,1297">
            <v:shape style="position:absolute;left:27431;top:2497;width:1297;height:1297" coordorigin="27431,2497" coordsize="1297,1297" path="m27434,3084l27432,3099,27432,3116,27431,3131,27431,3148,27431,3163,27433,3195,27440,3258,27444,3274,27447,3289,27450,3304,27455,3320,27460,3336,27464,3350,27469,3366,27475,3381,27501,3439,27533,3494,27579,3557,27622,3605,27634,3617,27645,3626,27657,3637,27669,3648,27681,3657,27694,3668,27707,3676,27721,3686,27734,3694,27747,3702,27761,3710,27776,3719,27790,3726,27803,3732,27818,3739,27833,3746,27847,3751,27877,3762,27939,3778,28001,3789,28065,3794,28081,3794,28097,3794,28129,3792,28145,3791,28160,3788,28176,3787,28254,3771,28329,3745,28415,3702,28467,3666,28539,3603,28592,3544,28637,3478,28644,3463,28652,3450,28659,3436,28673,3408,28679,3392,28690,3362,28709,3302,28720,3238,28727,3176,28727,3159,28728,3144,28727,3128,28726,3112,28726,3097,28725,3081,28722,3064,28720,3048,28718,3033,28715,3018,28711,3001,28708,2987,28703,2970,28699,2956,28694,2940,28689,2925,28684,2911,28657,2852,28627,2798,28580,2733,28536,2685,28526,2675,28514,2664,28501,2653,28490,2644,28477,2633,28464,2623,28451,2614,28439,2606,28411,2588,28355,2559,28340,2552,28326,2547,28311,2540,28297,2535,28266,2525,28204,2509,28189,2507,28172,2503,28109,2497,28094,2498,28077,2497,28062,2498,28030,2500,27998,2502,27983,2505,27966,2506,27920,2516,27905,2521,27889,2525,27844,2541,27830,2548,27815,2553,27758,2582,27679,2635,27631,2677,27620,2689,27608,2699,27576,2735,27567,2748,27557,2760,27530,2800,27523,2814,27514,2827,27500,2856,27486,2885,27479,2899,27474,2914,27468,2928,27449,2989,27446,3005,27442,3020,27434,3084xe" filled="t" fillcolor="#123181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80"/>
          <w:szCs w:val="8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r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tambahka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berikut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560" w:bottom="0" w:left="0" w:right="4180"/>
        </w:sectPr>
      </w:pPr>
      <w:r>
        <w:pict>
          <v:shape type="#_x0000_t75" style="position:absolute;margin-left:263.602pt;margin-top:-400.607pt;width:923.25pt;height:678.75pt;mso-position-horizontal-relative:page;mso-position-vertical-relative:paragraph;z-index:-3170">
            <v:imagedata o:title="" r:id="rId132"/>
          </v:shape>
        </w:pict>
      </w:r>
      <w:r>
        <w:pict>
          <v:shape type="#_x0000_t75" style="width:224.536pt;height:297.062pt">
            <v:imagedata o:title="" r:id="rId13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lineRule="exact" w:line="1320"/>
        <w:ind w:left="5144"/>
      </w:pPr>
      <w:r>
        <w:pict>
          <v:group style="position:absolute;margin-left:50.5666pt;margin-top:140.945pt;width:701.185pt;height:521.064pt;mso-position-horizontal-relative:page;mso-position-vertical-relative:page;z-index:-3168" coordorigin="1011,2819" coordsize="14024,10421">
            <v:shape type="#_x0000_t75" style="position:absolute;left:1011;top:2819;width:13929;height:10421">
              <v:imagedata o:title="" r:id="rId134"/>
            </v:shape>
            <v:shape style="position:absolute;left:2510;top:10066;width:11676;height:0" coordorigin="2510,10066" coordsize="11676,0" path="m2510,10066l14187,10066e" filled="f" stroked="t" strokeweight="3.90449pt" strokecolor="#37B4FF">
              <v:path arrowok="t"/>
            </v:shape>
            <v:shape style="position:absolute;left:2550;top:10027;width:0;height:775" coordorigin="2550,10027" coordsize="0,775" path="m2550,10027l2550,10802e" filled="f" stroked="t" strokeweight="3.9163pt" strokecolor="#37B4FF">
              <v:path arrowok="t"/>
            </v:shape>
            <v:shape style="position:absolute;left:2510;top:10733;width:11676;height:0" coordorigin="2510,10733" coordsize="11676,0" path="m2510,10733l14187,10733e" filled="f" stroked="t" strokeweight="4.00457pt" strokecolor="#37B4FF">
              <v:path arrowok="t"/>
            </v:shape>
            <v:shape style="position:absolute;left:14193;top:10027;width:0;height:775" coordorigin="14193,10027" coordsize="0,775" path="m14193,10027l14193,10802e" filled="f" stroked="t" strokeweight="4.00457pt" strokecolor="#37B4FF">
              <v:path arrowok="t"/>
            </v:shape>
            <v:shape style="position:absolute;left:2511;top:10793;width:12484;height:0" coordorigin="2511,10793" coordsize="12484,0" path="m2511,10793l14995,10793e" filled="f" stroked="t" strokeweight="3.90402pt" strokecolor="#FAD02B">
              <v:path arrowok="t"/>
            </v:shape>
            <v:shape style="position:absolute;left:2550;top:10775;width:0;height:596" coordorigin="2550,10775" coordsize="0,596" path="m2550,10775l2550,11371e" filled="f" stroked="t" strokeweight="3.91724pt" strokecolor="#FAD02B">
              <v:path arrowok="t"/>
            </v:shape>
            <v:shape style="position:absolute;left:2510;top:11400;width:12485;height:0" coordorigin="2510,11400" coordsize="12485,0" path="m2510,11400l14995,11400e" filled="f" stroked="t" strokeweight="4.0041pt" strokecolor="#FAD02B">
              <v:path arrowok="t"/>
            </v:shape>
            <v:shape style="position:absolute;left:1434;top:8732;width:13507;height:0" coordorigin="1434,8732" coordsize="13507,0" path="m1434,8732l14941,8732e" filled="f" stroked="t" strokeweight="3.90307pt" strokecolor="#7DD957">
              <v:path arrowok="t"/>
            </v:shape>
            <v:shape style="position:absolute;left:1464;top:8722;width:0;height:3981" coordorigin="1464,8722" coordsize="0,3981" path="m1464,8722l1464,12703e" filled="f" stroked="t" strokeweight="3.91913pt" strokecolor="#7DD957">
              <v:path arrowok="t"/>
            </v:shape>
            <v:shape style="position:absolute;left:1424;top:12679;width:13507;height:0" coordorigin="1424,12679" coordsize="13507,0" path="m1424,12679l14931,12679e" filled="f" stroked="t" strokeweight="4.00315pt" strokecolor="#7DD957">
              <v:path arrowok="t"/>
            </v:shape>
            <v:shape style="position:absolute;left:14955;top:8705;width:0;height:4016" coordorigin="14955,8705" coordsize="0,4016" path="m14955,8705l14955,12720e" filled="f" stroked="t" strokeweight="4.00315pt" strokecolor="#7DD957">
              <v:path arrowok="t"/>
            </v:shape>
            <w10:wrap type="none"/>
          </v:group>
        </w:pict>
      </w:r>
      <w:r>
        <w:pict>
          <v:shape type="#_x0000_t75" style="position:absolute;margin-left:1323.78pt;margin-top:0.0002pt;width:116.224pt;height:147.986pt;mso-position-horizontal-relative:page;mso-position-vertical-relative:page;z-index:-3169">
            <v:imagedata o:title="" r:id="rId135"/>
          </v:shape>
        </w:pict>
      </w:r>
      <w:r>
        <w:pict>
          <v:shape type="#_x0000_t75" style="width:69.7499pt;height:66.7462pt">
            <v:imagedata o:title="" r:id="rId136"/>
          </v:shape>
        </w:pict>
      </w:r>
      <w:r>
        <w:rPr>
          <w:rFonts w:cs="Times New Roman" w:hAnsi="Times New Roman" w:eastAsia="Times New Roman" w:ascii="Times New Roman"/>
          <w:position w:val="9"/>
          <w:sz w:val="20"/>
          <w:szCs w:val="20"/>
        </w:rPr>
        <w:t>                  </w:t>
      </w:r>
      <w:r>
        <w:rPr>
          <w:rFonts w:cs="Arial" w:hAnsi="Arial" w:eastAsia="Arial" w:ascii="Arial"/>
          <w:color w:val="123181"/>
          <w:spacing w:val="40"/>
          <w:w w:val="100"/>
          <w:position w:val="9"/>
          <w:sz w:val="108"/>
          <w:szCs w:val="108"/>
        </w:rPr>
        <w:t>C</w:t>
      </w:r>
      <w:r>
        <w:rPr>
          <w:rFonts w:cs="Arial" w:hAnsi="Arial" w:eastAsia="Arial" w:ascii="Arial"/>
          <w:color w:val="123181"/>
          <w:spacing w:val="-40"/>
          <w:w w:val="100"/>
          <w:position w:val="9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9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-40"/>
          <w:w w:val="100"/>
          <w:position w:val="9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9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position w:val="9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9"/>
          <w:sz w:val="108"/>
          <w:szCs w:val="10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2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60"/>
          <w:szCs w:val="60"/>
        </w:rPr>
        <w:jc w:val="both"/>
        <w:spacing w:lineRule="auto" w:line="278"/>
        <w:ind w:left="11800" w:right="78"/>
      </w:pPr>
      <w:r>
        <w:rPr>
          <w:rFonts w:cs="Arial" w:hAnsi="Arial" w:eastAsia="Arial" w:ascii="Arial"/>
          <w:spacing w:val="53"/>
          <w:w w:val="100"/>
          <w:sz w:val="60"/>
          <w:szCs w:val="60"/>
        </w:rPr>
        <w:t>Untu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k</w:t>
      </w:r>
      <w:r>
        <w:rPr>
          <w:rFonts w:cs="Arial" w:hAnsi="Arial" w:eastAsia="Arial" w:ascii="Arial"/>
          <w:spacing w:val="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7"/>
          <w:w w:val="100"/>
          <w:sz w:val="60"/>
          <w:szCs w:val="60"/>
        </w:rPr>
        <w:t>menggunaka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1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5"/>
          <w:w w:val="100"/>
          <w:sz w:val="60"/>
          <w:szCs w:val="60"/>
        </w:rPr>
        <w:t>sebua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Model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4"/>
          <w:w w:val="100"/>
          <w:sz w:val="60"/>
          <w:szCs w:val="60"/>
        </w:rPr>
        <w:t>d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3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Controlle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,</w:t>
      </w:r>
      <w:r>
        <w:rPr>
          <w:rFonts w:cs="Arial" w:hAnsi="Arial" w:eastAsia="Arial" w:ascii="Arial"/>
          <w:spacing w:val="-3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Mode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l</w:t>
      </w:r>
      <w:r>
        <w:rPr>
          <w:rFonts w:cs="Arial" w:hAnsi="Arial" w:eastAsia="Arial" w:ascii="Arial"/>
          <w:spacing w:val="33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0"/>
          <w:w w:val="100"/>
          <w:sz w:val="60"/>
          <w:szCs w:val="60"/>
        </w:rPr>
        <w:t>tersebu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t</w:t>
      </w:r>
      <w:r>
        <w:rPr>
          <w:rFonts w:cs="Arial" w:hAnsi="Arial" w:eastAsia="Arial" w:ascii="Arial"/>
          <w:spacing w:val="2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1"/>
          <w:w w:val="100"/>
          <w:sz w:val="60"/>
          <w:szCs w:val="60"/>
        </w:rPr>
        <w:t>harus</w:t>
      </w:r>
      <w:r>
        <w:rPr>
          <w:rFonts w:cs="Arial" w:hAnsi="Arial" w:eastAsia="Arial" w:ascii="Arial"/>
          <w:spacing w:val="41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7"/>
          <w:w w:val="100"/>
          <w:sz w:val="60"/>
          <w:szCs w:val="60"/>
        </w:rPr>
        <w:t>dimua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t</w:t>
      </w:r>
      <w:r>
        <w:rPr>
          <w:rFonts w:cs="Arial" w:hAnsi="Arial" w:eastAsia="Arial" w:ascii="Arial"/>
          <w:spacing w:val="11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1"/>
          <w:w w:val="100"/>
          <w:sz w:val="60"/>
          <w:szCs w:val="60"/>
        </w:rPr>
        <w:t>terlebi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103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dahul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u</w:t>
      </w:r>
      <w:r>
        <w:rPr>
          <w:rFonts w:cs="Arial" w:hAnsi="Arial" w:eastAsia="Arial" w:ascii="Arial"/>
          <w:spacing w:val="11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melalui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  <w:spacing w:before="3"/>
        <w:ind w:left="11800"/>
      </w:pPr>
      <w:r>
        <w:rPr>
          <w:rFonts w:cs="Arial" w:hAnsi="Arial" w:eastAsia="Arial" w:ascii="Arial"/>
          <w:spacing w:val="48"/>
          <w:w w:val="100"/>
          <w:sz w:val="60"/>
          <w:szCs w:val="60"/>
        </w:rPr>
        <w:t>Controlle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denga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0"/>
          <w:w w:val="100"/>
          <w:sz w:val="60"/>
          <w:szCs w:val="60"/>
        </w:rPr>
        <w:t>bari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spacing w:val="1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5"/>
          <w:w w:val="100"/>
          <w:sz w:val="60"/>
          <w:szCs w:val="60"/>
        </w:rPr>
        <w:t>kode: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10" w:lineRule="exact" w:line="260"/>
      </w:pPr>
      <w:r>
        <w:rPr>
          <w:sz w:val="26"/>
          <w:szCs w:val="26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ind w:left="11800"/>
      </w:pPr>
      <w:r>
        <w:rPr>
          <w:rFonts w:cs="Arial" w:hAnsi="Arial" w:eastAsia="Arial" w:ascii="Arial"/>
          <w:color w:val="FF5757"/>
          <w:spacing w:val="48"/>
          <w:w w:val="100"/>
          <w:sz w:val="56"/>
          <w:szCs w:val="56"/>
        </w:rPr>
        <w:t>$</w:t>
      </w:r>
      <w:r>
        <w:rPr>
          <w:rFonts w:cs="Arial" w:hAnsi="Arial" w:eastAsia="Arial" w:ascii="Arial"/>
          <w:color w:val="FF5757"/>
          <w:spacing w:val="48"/>
          <w:w w:val="100"/>
          <w:sz w:val="60"/>
          <w:szCs w:val="60"/>
        </w:rPr>
        <w:t>this</w:t>
      </w:r>
      <w:r>
        <w:rPr>
          <w:rFonts w:cs="Arial" w:hAnsi="Arial" w:eastAsia="Arial" w:ascii="Arial"/>
          <w:color w:val="FF5757"/>
          <w:spacing w:val="48"/>
          <w:w w:val="100"/>
          <w:sz w:val="56"/>
          <w:szCs w:val="56"/>
        </w:rPr>
        <w:t>-&gt;</w:t>
      </w:r>
      <w:r>
        <w:rPr>
          <w:rFonts w:cs="Arial" w:hAnsi="Arial" w:eastAsia="Arial" w:ascii="Arial"/>
          <w:color w:val="FF5757"/>
          <w:spacing w:val="48"/>
          <w:w w:val="100"/>
          <w:sz w:val="60"/>
          <w:szCs w:val="60"/>
        </w:rPr>
        <w:t>load</w:t>
      </w:r>
      <w:r>
        <w:rPr>
          <w:rFonts w:cs="Arial" w:hAnsi="Arial" w:eastAsia="Arial" w:ascii="Arial"/>
          <w:color w:val="FF5757"/>
          <w:spacing w:val="48"/>
          <w:w w:val="100"/>
          <w:sz w:val="56"/>
          <w:szCs w:val="56"/>
        </w:rPr>
        <w:t>-&gt;</w:t>
      </w:r>
      <w:r>
        <w:rPr>
          <w:rFonts w:cs="Arial" w:hAnsi="Arial" w:eastAsia="Arial" w:ascii="Arial"/>
          <w:color w:val="5170FF"/>
          <w:spacing w:val="48"/>
          <w:w w:val="100"/>
          <w:sz w:val="60"/>
          <w:szCs w:val="60"/>
        </w:rPr>
        <w:t>model</w:t>
      </w:r>
      <w:r>
        <w:rPr>
          <w:rFonts w:cs="Arial" w:hAnsi="Arial" w:eastAsia="Arial" w:ascii="Arial"/>
          <w:color w:val="000000"/>
          <w:spacing w:val="48"/>
          <w:w w:val="100"/>
          <w:sz w:val="56"/>
          <w:szCs w:val="56"/>
        </w:rPr>
        <w:t>(</w:t>
      </w:r>
      <w:r>
        <w:rPr>
          <w:rFonts w:cs="Arial" w:hAnsi="Arial" w:eastAsia="Arial" w:ascii="Arial"/>
          <w:color w:val="008000"/>
          <w:spacing w:val="48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008000"/>
          <w:spacing w:val="48"/>
          <w:w w:val="100"/>
          <w:sz w:val="60"/>
          <w:szCs w:val="60"/>
        </w:rPr>
        <w:t>Nama</w:t>
      </w:r>
      <w:r>
        <w:rPr>
          <w:rFonts w:cs="Arial" w:hAnsi="Arial" w:eastAsia="Arial" w:ascii="Arial"/>
          <w:color w:val="008000"/>
          <w:spacing w:val="48"/>
          <w:w w:val="100"/>
          <w:sz w:val="56"/>
          <w:szCs w:val="56"/>
        </w:rPr>
        <w:t>_</w:t>
      </w:r>
      <w:r>
        <w:rPr>
          <w:rFonts w:cs="Arial" w:hAnsi="Arial" w:eastAsia="Arial" w:ascii="Arial"/>
          <w:color w:val="008000"/>
          <w:spacing w:val="48"/>
          <w:w w:val="100"/>
          <w:sz w:val="60"/>
          <w:szCs w:val="60"/>
        </w:rPr>
        <w:t>model</w:t>
      </w:r>
      <w:r>
        <w:rPr>
          <w:rFonts w:cs="Arial" w:hAnsi="Arial" w:eastAsia="Arial" w:ascii="Arial"/>
          <w:color w:val="008000"/>
          <w:spacing w:val="48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000000"/>
          <w:spacing w:val="48"/>
          <w:w w:val="100"/>
          <w:sz w:val="56"/>
          <w:szCs w:val="56"/>
        </w:rPr>
        <w:t>);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0" w:lineRule="exact" w:line="240"/>
      </w:pPr>
      <w:r>
        <w:rPr>
          <w:sz w:val="24"/>
          <w:szCs w:val="24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  <w:ind w:left="11800"/>
      </w:pPr>
      <w:r>
        <w:rPr>
          <w:rFonts w:cs="Arial" w:hAnsi="Arial" w:eastAsia="Arial" w:ascii="Arial"/>
          <w:spacing w:val="41"/>
          <w:w w:val="100"/>
          <w:sz w:val="60"/>
          <w:szCs w:val="60"/>
        </w:rPr>
        <w:t>setela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8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3"/>
          <w:w w:val="100"/>
          <w:sz w:val="60"/>
          <w:szCs w:val="60"/>
        </w:rPr>
        <w:t>pemuata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10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Mode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l</w:t>
      </w:r>
      <w:r>
        <w:rPr>
          <w:rFonts w:cs="Arial" w:hAnsi="Arial" w:eastAsia="Arial" w:ascii="Arial"/>
          <w:spacing w:val="11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,</w:t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  <w:spacing w:lineRule="auto" w:line="278"/>
        <w:ind w:left="11800" w:right="1456"/>
      </w:pPr>
      <w:r>
        <w:rPr>
          <w:rFonts w:cs="Arial" w:hAnsi="Arial" w:eastAsia="Arial" w:ascii="Arial"/>
          <w:spacing w:val="46"/>
          <w:w w:val="100"/>
          <w:sz w:val="60"/>
          <w:szCs w:val="60"/>
        </w:rPr>
        <w:t>mengakse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spacing w:val="9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7"/>
          <w:w w:val="100"/>
          <w:sz w:val="60"/>
          <w:szCs w:val="60"/>
        </w:rPr>
        <w:t>functio</w:t>
      </w:r>
      <w:r>
        <w:rPr>
          <w:rFonts w:cs="Arial" w:hAnsi="Arial" w:eastAsia="Arial" w:ascii="Arial"/>
          <w:spacing w:val="58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57"/>
          <w:w w:val="100"/>
          <w:sz w:val="56"/>
          <w:szCs w:val="56"/>
        </w:rPr>
        <w:t>/</w:t>
      </w:r>
      <w:r>
        <w:rPr>
          <w:rFonts w:cs="Arial" w:hAnsi="Arial" w:eastAsia="Arial" w:ascii="Arial"/>
          <w:spacing w:val="57"/>
          <w:w w:val="100"/>
          <w:sz w:val="60"/>
          <w:szCs w:val="60"/>
        </w:rPr>
        <w:t>metod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e</w:t>
      </w:r>
      <w:r>
        <w:rPr>
          <w:rFonts w:cs="Arial" w:hAnsi="Arial" w:eastAsia="Arial" w:ascii="Arial"/>
          <w:spacing w:val="-31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4"/>
          <w:w w:val="100"/>
          <w:sz w:val="60"/>
          <w:szCs w:val="60"/>
        </w:rPr>
        <w:t>di</w:t>
      </w:r>
      <w:r>
        <w:rPr>
          <w:rFonts w:cs="Arial" w:hAnsi="Arial" w:eastAsia="Arial" w:ascii="Arial"/>
          <w:spacing w:val="5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Mode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l</w:t>
      </w:r>
      <w:r>
        <w:rPr>
          <w:rFonts w:cs="Arial" w:hAnsi="Arial" w:eastAsia="Arial" w:ascii="Arial"/>
          <w:spacing w:val="11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4"/>
          <w:w w:val="100"/>
          <w:sz w:val="60"/>
          <w:szCs w:val="60"/>
        </w:rPr>
        <w:t>aka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8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8"/>
          <w:w w:val="100"/>
          <w:sz w:val="60"/>
          <w:szCs w:val="60"/>
        </w:rPr>
        <w:t>dipanggi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l</w:t>
      </w:r>
      <w:r>
        <w:rPr>
          <w:rFonts w:cs="Arial" w:hAnsi="Arial" w:eastAsia="Arial" w:ascii="Arial"/>
          <w:spacing w:val="11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melalui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Controlle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denga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1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0"/>
          <w:w w:val="100"/>
          <w:sz w:val="60"/>
          <w:szCs w:val="60"/>
        </w:rPr>
        <w:t>bari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spacing w:val="17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5"/>
          <w:w w:val="100"/>
          <w:sz w:val="60"/>
          <w:szCs w:val="60"/>
        </w:rPr>
        <w:t>kode: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sz w:val="16"/>
          <w:szCs w:val="16"/>
        </w:rPr>
        <w:jc w:val="left"/>
        <w:spacing w:before="2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54"/>
          <w:szCs w:val="54"/>
        </w:rPr>
        <w:jc w:val="left"/>
        <w:ind w:left="11800"/>
        <w:sectPr>
          <w:pgSz w:w="28800" w:h="16200" w:orient="landscape"/>
          <w:pgMar w:top="0" w:bottom="280" w:left="4220" w:right="1760"/>
        </w:sectPr>
      </w:pPr>
      <w:r>
        <w:pict>
          <v:group style="position:absolute;margin-left:875.827pt;margin-top:-16.1857pt;width:0pt;height:38.7372pt;mso-position-horizontal-relative:page;mso-position-vertical-relative:paragraph;z-index:-3167" coordorigin="17517,-324" coordsize="0,775">
            <v:shape style="position:absolute;left:17517;top:-324;width:0;height:775" coordorigin="17517,-324" coordsize="0,775" path="m17517,-324l17517,451e" filled="f" stroked="t" strokeweight="0.389449pt" strokecolor="#FAD02B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FF5757"/>
          <w:spacing w:val="45"/>
          <w:w w:val="100"/>
          <w:sz w:val="54"/>
          <w:szCs w:val="54"/>
        </w:rPr>
        <w:t>$</w:t>
      </w:r>
      <w:r>
        <w:rPr>
          <w:rFonts w:cs="Arial" w:hAnsi="Arial" w:eastAsia="Arial" w:ascii="Arial"/>
          <w:color w:val="FF5757"/>
          <w:spacing w:val="45"/>
          <w:w w:val="100"/>
          <w:sz w:val="58"/>
          <w:szCs w:val="58"/>
        </w:rPr>
        <w:t>this</w:t>
      </w:r>
      <w:r>
        <w:rPr>
          <w:rFonts w:cs="Arial" w:hAnsi="Arial" w:eastAsia="Arial" w:ascii="Arial"/>
          <w:color w:val="FF5757"/>
          <w:spacing w:val="45"/>
          <w:w w:val="100"/>
          <w:sz w:val="54"/>
          <w:szCs w:val="54"/>
        </w:rPr>
        <w:t>-&gt;</w:t>
      </w:r>
      <w:r>
        <w:rPr>
          <w:rFonts w:cs="Arial" w:hAnsi="Arial" w:eastAsia="Arial" w:ascii="Arial"/>
          <w:color w:val="FF5757"/>
          <w:spacing w:val="45"/>
          <w:w w:val="100"/>
          <w:sz w:val="58"/>
          <w:szCs w:val="58"/>
        </w:rPr>
        <w:t>Nama</w:t>
      </w:r>
      <w:r>
        <w:rPr>
          <w:rFonts w:cs="Arial" w:hAnsi="Arial" w:eastAsia="Arial" w:ascii="Arial"/>
          <w:color w:val="FF5757"/>
          <w:spacing w:val="45"/>
          <w:w w:val="100"/>
          <w:sz w:val="54"/>
          <w:szCs w:val="54"/>
        </w:rPr>
        <w:t>_</w:t>
      </w:r>
      <w:r>
        <w:rPr>
          <w:rFonts w:cs="Arial" w:hAnsi="Arial" w:eastAsia="Arial" w:ascii="Arial"/>
          <w:color w:val="FF5757"/>
          <w:spacing w:val="45"/>
          <w:w w:val="100"/>
          <w:sz w:val="58"/>
          <w:szCs w:val="58"/>
        </w:rPr>
        <w:t>model</w:t>
      </w:r>
      <w:r>
        <w:rPr>
          <w:rFonts w:cs="Arial" w:hAnsi="Arial" w:eastAsia="Arial" w:ascii="Arial"/>
          <w:color w:val="FF5757"/>
          <w:spacing w:val="45"/>
          <w:w w:val="100"/>
          <w:sz w:val="54"/>
          <w:szCs w:val="54"/>
        </w:rPr>
        <w:t>-&gt;</w:t>
      </w:r>
      <w:r>
        <w:rPr>
          <w:rFonts w:cs="Arial" w:hAnsi="Arial" w:eastAsia="Arial" w:ascii="Arial"/>
          <w:color w:val="5170FF"/>
          <w:spacing w:val="45"/>
          <w:w w:val="100"/>
          <w:sz w:val="58"/>
          <w:szCs w:val="58"/>
        </w:rPr>
        <w:t>nama</w:t>
      </w:r>
      <w:r>
        <w:rPr>
          <w:rFonts w:cs="Arial" w:hAnsi="Arial" w:eastAsia="Arial" w:ascii="Arial"/>
          <w:color w:val="5170FF"/>
          <w:spacing w:val="45"/>
          <w:w w:val="100"/>
          <w:sz w:val="54"/>
          <w:szCs w:val="54"/>
        </w:rPr>
        <w:t>_</w:t>
      </w:r>
      <w:r>
        <w:rPr>
          <w:rFonts w:cs="Arial" w:hAnsi="Arial" w:eastAsia="Arial" w:ascii="Arial"/>
          <w:color w:val="5170FF"/>
          <w:spacing w:val="45"/>
          <w:w w:val="100"/>
          <w:sz w:val="58"/>
          <w:szCs w:val="58"/>
        </w:rPr>
        <w:t>fungs</w:t>
      </w:r>
      <w:r>
        <w:rPr>
          <w:rFonts w:cs="Arial" w:hAnsi="Arial" w:eastAsia="Arial" w:ascii="Arial"/>
          <w:color w:val="5170FF"/>
          <w:spacing w:val="46"/>
          <w:w w:val="100"/>
          <w:sz w:val="58"/>
          <w:szCs w:val="58"/>
        </w:rPr>
        <w:t>i</w:t>
      </w:r>
      <w:r>
        <w:rPr>
          <w:rFonts w:cs="Arial" w:hAnsi="Arial" w:eastAsia="Arial" w:ascii="Arial"/>
          <w:color w:val="5170FF"/>
          <w:spacing w:val="45"/>
          <w:w w:val="100"/>
          <w:sz w:val="54"/>
          <w:szCs w:val="54"/>
        </w:rPr>
        <w:t>()</w:t>
      </w:r>
      <w:r>
        <w:rPr>
          <w:rFonts w:cs="Arial" w:hAnsi="Arial" w:eastAsia="Arial" w:ascii="Arial"/>
          <w:color w:val="000000"/>
          <w:spacing w:val="0"/>
          <w:w w:val="100"/>
          <w:sz w:val="54"/>
          <w:szCs w:val="54"/>
        </w:rPr>
        <w:t>;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0pt;margin-top:0pt;width:149.244pt;height:244.402pt;mso-position-horizontal-relative:page;mso-position-vertical-relative:page;z-index:-3166" coordorigin="0,0" coordsize="2985,4888">
            <v:shape type="#_x0000_t75" style="position:absolute;left:0;top:0;width:2985;height:4888">
              <v:imagedata o:title="" r:id="rId137"/>
            </v:shape>
            <v:shape style="position:absolute;left:0;top:0;width:1620;height:1828" coordorigin="0,0" coordsize="1620,1828" path="m773,1826l840,1818,906,1806,971,1789,1035,1767,1097,1740,1156,1709,1214,1674,1268,1635,1320,1591,1368,1544,1413,1494,1453,1440,1490,1384,1522,1325,1550,1264,1574,1201,1593,1136,1607,1070,1616,1004,1620,936,1620,914,1618,847,1610,780,1598,714,1581,649,1559,585,1532,523,1501,463,1466,406,1427,352,1383,300,1336,252,1286,207,1232,167,1176,130,1117,98,1056,70,993,46,928,27,862,13,796,4,728,0,706,0,639,2,572,10,506,22,441,39,377,61,315,88,255,119,198,154,144,193,92,237,44,284,0,333,0,1495,44,1544,92,1591,144,1635,198,1674,255,1709,315,1740,377,1767,441,1789,506,1806,572,1818,639,1826,706,1828,773,1826xe" filled="t" fillcolor="#F34A86" stroked="f">
              <v:path arrowok="t"/>
              <v:fill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spacing w:lineRule="exact" w:line="760"/>
        <w:ind w:left="1240"/>
      </w:pP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jalanka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-39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70"/>
          <w:szCs w:val="7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menuliska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URL</w:t>
      </w:r>
      <w:r>
        <w:rPr>
          <w:rFonts w:cs="Arial" w:hAnsi="Arial" w:eastAsia="Arial" w:ascii="Arial"/>
          <w:color w:val="123181"/>
          <w:spacing w:val="-66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berikut: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ind w:left="3960"/>
      </w:pPr>
      <w:r>
        <w:rPr>
          <w:rFonts w:cs="Arial" w:hAnsi="Arial" w:eastAsia="Arial" w:ascii="Arial"/>
          <w:color w:val="0000FF"/>
          <w:sz w:val="70"/>
          <w:szCs w:val="70"/>
        </w:rPr>
      </w:r>
      <w:hyperlink r:id="rId13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http: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39"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  <w:t>//</w:t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</w:hyperlink>
      <w:hyperlink r:id="rId140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localhos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41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42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mardira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43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44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index.ph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45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46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47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4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49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_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50"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  <w:u w:val="thick" w:color="0000FF"/>
          </w:rPr>
          <w:t>model</w:t>
        </w:r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</w:rPr>
        </w:r>
        <w:r>
          <w:rPr>
            <w:rFonts w:cs="Arial" w:hAnsi="Arial" w:eastAsia="Arial" w:ascii="Arial"/>
            <w:color w:val="000000"/>
            <w:spacing w:val="0"/>
            <w:w w:val="100"/>
            <w:sz w:val="70"/>
            <w:szCs w:val="70"/>
          </w:rPr>
        </w:r>
      </w:hyperlink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  <w:sectPr>
          <w:pgSz w:w="28800" w:h="16200" w:orient="landscape"/>
          <w:pgMar w:top="1520" w:bottom="280" w:left="1500" w:right="1520"/>
        </w:sectPr>
      </w:pPr>
      <w:r>
        <w:pict>
          <v:shape type="#_x0000_t75" style="width:1278pt;height:323.683pt">
            <v:imagedata o:title="" r:id="rId151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0"/>
          <w:szCs w:val="10"/>
        </w:rPr>
        <w:jc w:val="left"/>
        <w:spacing w:before="5" w:lineRule="exact" w:line="100"/>
      </w:pPr>
      <w:r>
        <w:pict>
          <v:group style="position:absolute;margin-left:0pt;margin-top:0pt;width:1440pt;height:768.593pt;mso-position-horizontal-relative:page;mso-position-vertical-relative:page;z-index:-3165" coordorigin="0,0" coordsize="28800,15372">
            <v:shape type="#_x0000_t75" style="position:absolute;left:9105;top:10709;width:17820;height:4663">
              <v:imagedata o:title="" r:id="rId152"/>
            </v:shape>
            <v:shape type="#_x0000_t75" style="position:absolute;left:0;top:0;width:13845;height:10350">
              <v:imagedata o:title="" r:id="rId153"/>
            </v:shape>
            <v:shape style="position:absolute;left:2014;top:6705;width:8907;height:0" coordorigin="2014,6705" coordsize="8907,0" path="m2014,6705l10921,6705e" filled="f" stroked="t" strokeweight="1.70165pt" strokecolor="#37B4FF">
              <v:path arrowok="t"/>
            </v:shape>
            <v:shape style="position:absolute;left:2031;top:6722;width:0;height:523" coordorigin="2031,6722" coordsize="0,523" path="m2031,6722l2031,7245e" filled="f" stroked="t" strokeweight="1.66819pt" strokecolor="#37B4FF">
              <v:path arrowok="t"/>
            </v:shape>
            <v:shape style="position:absolute;left:2014;top:7262;width:8907;height:0" coordorigin="2014,7262" coordsize="8907,0" path="m2014,7262l10921,7262e" filled="f" stroked="t" strokeweight="1.70165pt" strokecolor="#37B4FF">
              <v:path arrowok="t"/>
            </v:shape>
            <v:shape style="position:absolute;left:10904;top:6722;width:0;height:524" coordorigin="10904,6722" coordsize="0,524" path="m10904,6722l10904,7246e" filled="f" stroked="t" strokeweight="1.70165pt" strokecolor="#37B4FF">
              <v:path arrowok="t"/>
            </v:shape>
            <v:shape style="position:absolute;left:7323;top:7273;width:0;height:579" coordorigin="7323,7273" coordsize="0,579" path="m7323,7273l7323,7852e" filled="f" stroked="t" strokeweight="1.82095pt" strokecolor="#37B4FF">
              <v:path arrowok="t"/>
            </v:shape>
            <v:shape style="position:absolute;left:7202;top:7815;width:242;height:180" coordorigin="7202,7815" coordsize="242,180" path="m7444,7815l7202,7815,7323,7994,7444,7815xe" filled="t" fillcolor="#37B4FF" stroked="f">
              <v:path arrowok="t"/>
              <v:fill/>
            </v:shape>
            <v:shape style="position:absolute;left:5880;top:8010;width:2852;height:0" coordorigin="5880,8010" coordsize="2852,0" path="m5880,8010l8731,8010e" filled="f" stroked="t" strokeweight="1.70142pt" strokecolor="#FFB92E">
              <v:path arrowok="t"/>
            </v:shape>
            <v:shape style="position:absolute;left:5896;top:8027;width:0;height:538" coordorigin="5896,8027" coordsize="0,538" path="m5896,8027l5896,8566e" filled="f" stroked="t" strokeweight="1.66866pt" strokecolor="#FFB92E">
              <v:path arrowok="t"/>
            </v:shape>
            <v:shape style="position:absolute;left:5880;top:8583;width:2852;height:0" coordorigin="5880,8583" coordsize="2852,0" path="m5880,8583l8731,8583e" filled="f" stroked="t" strokeweight="1.70142pt" strokecolor="#FFB92E">
              <v:path arrowok="t"/>
            </v:shape>
            <v:shape style="position:absolute;left:8714;top:8027;width:0;height:539" coordorigin="8714,8027" coordsize="0,539" path="m8714,8027l8714,8565e" filled="f" stroked="t" strokeweight="1.70142pt" strokecolor="#FFB92E">
              <v:path arrowok="t"/>
            </v:shape>
            <v:shape style="position:absolute;left:9189;top:8010;width:4081;height:0" coordorigin="9189,8010" coordsize="4081,0" path="m9189,8010l13270,8010e" filled="f" stroked="t" strokeweight="1.70165pt" strokecolor="#FF0000">
              <v:path arrowok="t"/>
            </v:shape>
            <v:shape style="position:absolute;left:9206;top:8027;width:0;height:539" coordorigin="9206,8027" coordsize="0,539" path="m9206,8027l9206,8566e" filled="f" stroked="t" strokeweight="1.66811pt" strokecolor="#FF0000">
              <v:path arrowok="t"/>
            </v:shape>
            <v:shape style="position:absolute;left:9189;top:8583;width:4081;height:0" coordorigin="9189,8583" coordsize="4081,0" path="m9189,8583l13270,8583e" filled="f" stroked="t" strokeweight="1.70165pt" strokecolor="#FF0000">
              <v:path arrowok="t"/>
            </v:shape>
            <v:shape style="position:absolute;left:13253;top:8027;width:0;height:539" coordorigin="13253,8027" coordsize="0,539" path="m13253,8027l13253,8565e" filled="f" stroked="t" strokeweight="1.70165pt" strokecolor="#FF0000">
              <v:path arrowok="t"/>
            </v:shape>
            <v:shape type="#_x0000_t75" style="position:absolute;left:14866;top:0;width:13934;height:10350">
              <v:imagedata o:title="" r:id="rId154"/>
            </v:shape>
            <v:shape style="position:absolute;left:13219;top:5419;width:3703;height:2674" coordorigin="13219,5419" coordsize="3703,2674" path="m16887,5419l13219,8045,13253,8093,16922,5467,16887,5419xe" filled="t" fillcolor="#FF0000" stroked="f">
              <v:path arrowok="t"/>
              <v:fill/>
            </v:shape>
            <v:shape style="position:absolute;left:16741;top:5309;width:350;height:328" coordorigin="16741,5309" coordsize="350,328" path="m17091,5309l16741,5319,16969,5637,17091,5309xe" filled="t" fillcolor="#FF0000" stroked="f">
              <v:path arrowok="t"/>
              <v:fill/>
            </v:shape>
            <v:shape style="position:absolute;left:17030;top:4740;width:10559;height:0" coordorigin="17030,4740" coordsize="10559,0" path="m17030,4740l27589,4740e" filled="f" stroked="t" strokeweight="1.70165pt" strokecolor="#FF0000">
              <v:path arrowok="t"/>
            </v:shape>
            <v:shape style="position:absolute;left:17046;top:4757;width:0;height:539" coordorigin="17046,4757" coordsize="0,539" path="m17046,4757l17046,5295e" filled="f" stroked="t" strokeweight="1.66811pt" strokecolor="#FF0000">
              <v:path arrowok="t"/>
            </v:shape>
            <v:shape style="position:absolute;left:17030;top:5312;width:10559;height:0" coordorigin="17030,5312" coordsize="10559,0" path="m17030,5312l27589,5312e" filled="f" stroked="t" strokeweight="1.70165pt" strokecolor="#FF0000">
              <v:path arrowok="t"/>
            </v:shape>
            <v:shape style="position:absolute;left:27572;top:4756;width:0;height:539" coordorigin="27572,4756" coordsize="0,539" path="m27572,4756l27572,5295e" filled="f" stroked="t" strokeweight="1.70165pt" strokecolor="#FF0000">
              <v:path arrowok="t"/>
            </v:shape>
            <v:shape style="position:absolute;left:22405;top:5328;width:0;height:750" coordorigin="22405,5328" coordsize="0,750" path="m22405,5328l22405,6078e" filled="f" stroked="t" strokeweight="2.93905pt" strokecolor="#FF0000">
              <v:path arrowok="t"/>
            </v:shape>
            <v:shape style="position:absolute;left:22210;top:6017;width:390;height:291" coordorigin="22210,6017" coordsize="390,291" path="m22600,6017l22210,6017,22405,6308,22600,6017xe" filled="t" fillcolor="#FF0000" stroked="f">
              <v:path arrowok="t"/>
              <v:fill/>
            </v:shape>
            <v:shape style="position:absolute;left:18350;top:6403;width:7932;height:0" coordorigin="18350,6403" coordsize="7932,0" path="m18350,6403l26282,6403e" filled="f" stroked="t" strokeweight="1.70173pt" strokecolor="#CA6AE6">
              <v:path arrowok="t"/>
            </v:shape>
            <v:shape style="position:absolute;left:18366;top:6420;width:0;height:539" coordorigin="18366,6420" coordsize="0,539" path="m18366,6420l18366,6958e" filled="f" stroked="t" strokeweight="1.66811pt" strokecolor="#CA6AE6">
              <v:path arrowok="t"/>
            </v:shape>
            <v:shape style="position:absolute;left:18350;top:6975;width:7932;height:0" coordorigin="18350,6975" coordsize="7932,0" path="m18350,6975l26282,6975e" filled="f" stroked="t" strokeweight="1.70173pt" strokecolor="#CA6AE6">
              <v:path arrowok="t"/>
            </v:shape>
            <v:shape style="position:absolute;left:26265;top:6419;width:0;height:539" coordorigin="26265,6419" coordsize="0,539" path="m26265,6419l26265,6958e" filled="f" stroked="t" strokeweight="1.70173pt" strokecolor="#CA6AE6">
              <v:path arrowok="t"/>
            </v:shape>
            <v:shape style="position:absolute;left:5480;top:8882;width:16925;height:0" coordorigin="5480,8882" coordsize="16925,0" path="m5480,8882l22405,8882e" filled="f" stroked="t" strokeweight="4.25347pt" strokecolor="#5170FF">
              <v:path arrowok="t"/>
            </v:shape>
            <v:shape style="position:absolute;left:5149;top:8600;width:418;height:564" coordorigin="5149,8600" coordsize="418,564" path="m5568,8600l5149,8882,5568,9164,5568,8600xe" filled="t" fillcolor="#5170FF" stroked="f">
              <v:path arrowok="t"/>
              <v:fill/>
            </v:shape>
            <v:shape style="position:absolute;left:22410;top:6997;width:0;height:1885" coordorigin="22410,6997" coordsize="0,1885" path="m22410,6997l22410,8882e" filled="f" stroked="t" strokeweight="5.00583pt" strokecolor="#5170FF">
              <v:path arrowok="t"/>
            </v:shape>
            <v:shape style="position:absolute;left:2014;top:8615;width:3133;height:0" coordorigin="2014,8615" coordsize="3133,0" path="m2014,8615l5147,8615e" filled="f" stroked="t" strokeweight="1.70197pt" strokecolor="#7DD957">
              <v:path arrowok="t"/>
            </v:shape>
            <v:shape style="position:absolute;left:2030;top:8632;width:0;height:539" coordorigin="2030,8632" coordsize="0,539" path="m2030,8632l2030,9171e" filled="f" stroked="t" strokeweight="1.66756pt" strokecolor="#7DD957">
              <v:path arrowok="t"/>
            </v:shape>
            <v:shape style="position:absolute;left:2014;top:9188;width:3133;height:0" coordorigin="2014,9188" coordsize="3133,0" path="m2014,9188l5147,9188e" filled="f" stroked="t" strokeweight="1.70197pt" strokecolor="#7DD957">
              <v:path arrowok="t"/>
            </v:shape>
            <v:shape style="position:absolute;left:5130;top:8632;width:0;height:539" coordorigin="5130,8632" coordsize="0,539" path="m5130,8632l5130,9171e" filled="f" stroked="t" strokeweight="1.70197pt" strokecolor="#7DD957">
              <v:path arrowok="t"/>
            </v:shape>
            <v:shape style="position:absolute;left:5118;top:9067;width:6186;height:5215" coordorigin="5118,9067" coordsize="6186,5215" path="m5173,9067l5118,9132,11249,14281,11304,14216,5173,9067xe" filled="t" fillcolor="#7DD957" stroked="f">
              <v:path arrowok="t"/>
              <v:fill/>
            </v:shape>
            <v:shape style="position:absolute;left:11028;top:13976;width:502;height:485" coordorigin="11028,13976" coordsize="502,485" path="m11529,14461l11390,13976,11028,14408,11529,14461xe" filled="t" fillcolor="#7DD957" stroked="f">
              <v:path arrowok="t"/>
              <v:fill/>
            </v:shape>
            <w10:wrap type="none"/>
          </v:group>
        </w:pict>
      </w: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6"/>
          <w:szCs w:val="66"/>
        </w:rPr>
        <w:jc w:val="center"/>
        <w:spacing w:lineRule="exact" w:line="720"/>
        <w:ind w:left="491" w:right="16254"/>
      </w:pPr>
      <w:r>
        <w:rPr>
          <w:rFonts w:cs="Arial" w:hAnsi="Arial" w:eastAsia="Arial" w:ascii="Arial"/>
          <w:color w:val="123181"/>
          <w:spacing w:val="49"/>
          <w:w w:val="100"/>
          <w:position w:val="-1"/>
          <w:sz w:val="66"/>
          <w:szCs w:val="66"/>
        </w:rPr>
        <w:t>Konse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6"/>
          <w:szCs w:val="66"/>
        </w:rPr>
        <w:t>p</w:t>
      </w:r>
      <w:r>
        <w:rPr>
          <w:rFonts w:cs="Arial" w:hAnsi="Arial" w:eastAsia="Arial" w:ascii="Arial"/>
          <w:color w:val="123181"/>
          <w:spacing w:val="99"/>
          <w:w w:val="100"/>
          <w:position w:val="-1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61"/>
          <w:w w:val="100"/>
          <w:position w:val="-1"/>
          <w:sz w:val="66"/>
          <w:szCs w:val="66"/>
        </w:rPr>
        <w:t>pemanggilan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6"/>
          <w:szCs w:val="66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Arial" w:hAnsi="Arial" w:eastAsia="Arial" w:ascii="Arial"/>
          <w:sz w:val="66"/>
          <w:szCs w:val="66"/>
        </w:rPr>
        <w:jc w:val="center"/>
        <w:spacing w:lineRule="auto" w:line="284"/>
        <w:ind w:left="43" w:right="15782"/>
        <w:sectPr>
          <w:pgSz w:w="28800" w:h="16200" w:orient="landscape"/>
          <w:pgMar w:top="1520" w:bottom="280" w:left="480" w:right="4220"/>
        </w:sectPr>
      </w:pPr>
      <w:r>
        <w:rPr>
          <w:rFonts w:cs="Arial" w:hAnsi="Arial" w:eastAsia="Arial" w:ascii="Arial"/>
          <w:color w:val="123181"/>
          <w:spacing w:val="51"/>
          <w:w w:val="100"/>
          <w:sz w:val="66"/>
          <w:szCs w:val="66"/>
        </w:rPr>
        <w:t>dat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a</w:t>
      </w:r>
      <w:r>
        <w:rPr>
          <w:rFonts w:cs="Arial" w:hAnsi="Arial" w:eastAsia="Arial" w:ascii="Arial"/>
          <w:color w:val="123181"/>
          <w:spacing w:val="23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6"/>
          <w:szCs w:val="66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i</w:t>
      </w:r>
      <w:r>
        <w:rPr>
          <w:rFonts w:cs="Arial" w:hAnsi="Arial" w:eastAsia="Arial" w:ascii="Arial"/>
          <w:color w:val="123181"/>
          <w:spacing w:val="23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66"/>
          <w:szCs w:val="66"/>
        </w:rPr>
        <w:t>functio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n</w:t>
      </w:r>
      <w:r>
        <w:rPr>
          <w:rFonts w:cs="Arial" w:hAnsi="Arial" w:eastAsia="Arial" w:ascii="Arial"/>
          <w:color w:val="123181"/>
          <w:spacing w:val="36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6"/>
          <w:szCs w:val="66"/>
        </w:rPr>
        <w:t>Model</w:t>
      </w:r>
      <w:r>
        <w:rPr>
          <w:rFonts w:cs="Arial" w:hAnsi="Arial" w:eastAsia="Arial" w:ascii="Arial"/>
          <w:color w:val="123181"/>
          <w:spacing w:val="60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3"/>
          <w:w w:val="100"/>
          <w:sz w:val="66"/>
          <w:szCs w:val="66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e</w:t>
      </w:r>
      <w:r>
        <w:rPr>
          <w:rFonts w:cs="Arial" w:hAnsi="Arial" w:eastAsia="Arial" w:ascii="Arial"/>
          <w:color w:val="123181"/>
          <w:spacing w:val="27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3"/>
          <w:w w:val="100"/>
          <w:sz w:val="66"/>
          <w:szCs w:val="66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sz w:val="66"/>
          <w:szCs w:val="66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lineRule="exact" w:line="1200"/>
        <w:ind w:left="1179" w:right="4817"/>
      </w:pPr>
      <w:r>
        <w:pict>
          <v:group style="position:absolute;margin-left:1.81183e-006pt;margin-top:0pt;width:1440pt;height:810pt;mso-position-horizontal-relative:page;mso-position-vertical-relative:page;z-index:-3164" coordorigin="0,0" coordsize="28800,16200">
            <v:shape type="#_x0000_t75" style="position:absolute;left:0;top:0;width:5571;height:4838">
              <v:imagedata o:title="" r:id="rId155"/>
            </v:shape>
            <v:shape type="#_x0000_t75" style="position:absolute;left:361;top:3052;width:9960;height:13148">
              <v:imagedata o:title="" r:id="rId156"/>
            </v:shape>
            <v:shape type="#_x0000_t75" style="position:absolute;left:24927;top:11518;width:3873;height:4682">
              <v:imagedata o:title="" r:id="rId157"/>
            </v:shape>
            <v:shape style="position:absolute;left:26141;top:13222;width:2227;height:2231" coordorigin="26141,13222" coordsize="2227,2231" path="m26153,14476l26154,14499,26167,14538,26169,14561,26172,14583,26175,14605,26190,14643,26195,14664,26200,14685,26216,14722,26222,14742,26229,14762,26247,14798,26254,14817,26262,14836,26282,14871,26301,14906,26345,14973,26381,15021,26394,15037,26418,15068,26433,15083,26447,15097,26474,15127,26490,15141,26506,15154,26534,15183,26552,15196,26570,15208,26599,15236,26618,15247,26638,15258,26658,15269,26690,15296,26711,15306,26732,15315,26754,15325,26834,15367,26908,15390,26985,15411,27066,15429,27150,15444,27208,15454,28305,14716,28331,14603,28346,14521,28357,14441,28365,14363,28368,14289,28357,14248,28357,14224,28356,14200,28355,14177,28342,14137,28340,14115,28337,14093,28334,14071,28319,14033,28315,14011,28310,13991,28293,13953,28287,13933,28281,13914,28263,13878,28255,13859,28247,13840,28227,13805,28208,13770,28164,13703,28129,13654,28116,13639,28091,13608,28077,13593,28062,13579,28035,13548,28020,13535,28003,13522,27975,13492,27958,13480,27940,13468,27910,13440,27891,13429,27871,13418,27851,13407,27820,13380,27799,13370,27777,13361,27755,13351,27721,13326,27651,13301,27576,13278,27498,13259,27416,13242,27331,13227,27301,13222,26197,13988,26179,14073,26164,14155,26152,14235,26145,14313,26141,14387,26152,14428,26152,14452,26153,14476xe" filled="t" fillcolor="#F34A86" stroked="f">
              <v:path arrowok="t"/>
              <v:fill/>
            </v:shape>
            <v:shape type="#_x0000_t75" style="position:absolute;left:10328;top:6632;width:18045;height:7620">
              <v:imagedata o:title="" r:id="rId158"/>
            </v:shape>
            <v:shape style="position:absolute;left:10328;top:7065;width:3723;height:0" coordorigin="10328,7065" coordsize="3723,0" path="m10328,7065l14051,7065e" filled="f" stroked="t" strokeweight="4.7063pt" strokecolor="#7DD957">
              <v:path arrowok="t"/>
            </v:shape>
            <v:shape style="position:absolute;left:10375;top:7112;width:0;height:621" coordorigin="10375,7112" coordsize="0,621" path="m10375,7112l10375,7733e" filled="f" stroked="t" strokeweight="4.73512pt" strokecolor="#7DD957">
              <v:path arrowok="t"/>
            </v:shape>
            <v:shape style="position:absolute;left:10328;top:7782;width:3723;height:0" coordorigin="10328,7782" coordsize="3723,0" path="m10328,7782l14051,7782e" filled="f" stroked="t" strokeweight="4.90661pt" strokecolor="#7DD957">
              <v:path arrowok="t"/>
            </v:shape>
            <v:shape style="position:absolute;left:14002;top:7113;width:0;height:620" coordorigin="14002,7113" coordsize="0,620" path="m14002,7113l14002,7734e" filled="f" stroked="t" strokeweight="4.83591pt" strokecolor="#7DD957">
              <v:path arrowok="t"/>
            </v:shape>
            <v:shape style="position:absolute;left:13992;top:7246;width:8517;height:1194" coordorigin="13992,7246" coordsize="8517,1194" path="m14006,7246l13992,7355,22495,8440,22509,8332,14006,7246xe" filled="t" fillcolor="#7DD957" stroked="f">
              <v:path arrowok="t"/>
              <v:fill/>
            </v:shape>
            <v:shape style="position:absolute;left:22343;top:8011;width:581;height:722" coordorigin="22343,8011" coordsize="581,722" path="m22924,8440l22435,8011,22343,8733,22924,8440xe" filled="t" fillcolor="#7DD957" stroked="f">
              <v:path arrowok="t"/>
              <v:fill/>
            </v:shape>
            <v:shape type="#_x0000_t75" style="position:absolute;left:9279;top:13351;width:8970;height:1995">
              <v:imagedata o:title="" r:id="rId159"/>
            </v:shape>
            <v:shape style="position:absolute;left:18436;top:8905;width:4563;height:4563" coordorigin="18436,8905" coordsize="4563,4563" path="m22900,8905l18436,13369,18536,13468,23000,9005,22900,8905xe" filled="t" fillcolor="#5170FF" stroked="f">
              <v:path arrowok="t"/>
              <v:fill/>
            </v:shape>
            <v:shape style="position:absolute;left:18103;top:12987;width:815;height:815" coordorigin="18103,12987" coordsize="815,815" path="m18918,13646l18258,12987,18103,13802,18918,13646xe" filled="t" fillcolor="#5170FF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P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L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108"/>
          <w:szCs w:val="108"/>
        </w:rPr>
        <w:t>K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-80"/>
          <w:w w:val="100"/>
          <w:position w:val="-1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120"/>
          <w:w w:val="100"/>
          <w:position w:val="-1"/>
          <w:sz w:val="108"/>
          <w:szCs w:val="108"/>
        </w:rPr>
        <w:t>M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E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GG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U</w:t>
      </w:r>
      <w:r>
        <w:rPr>
          <w:rFonts w:cs="Arial" w:hAnsi="Arial" w:eastAsia="Arial" w:ascii="Arial"/>
          <w:color w:val="123181"/>
          <w:spacing w:val="8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108"/>
          <w:szCs w:val="108"/>
        </w:rPr>
        <w:t>K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before="78"/>
        <w:ind w:left="3579" w:right="7337"/>
      </w:pPr>
      <w:r>
        <w:rPr>
          <w:rFonts w:cs="Arial" w:hAnsi="Arial" w:eastAsia="Arial" w:ascii="Arial"/>
          <w:color w:val="123181"/>
          <w:spacing w:val="20"/>
          <w:w w:val="100"/>
          <w:sz w:val="108"/>
          <w:szCs w:val="108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R</w:t>
      </w:r>
      <w:r>
        <w:rPr>
          <w:rFonts w:cs="Arial" w:hAnsi="Arial" w:eastAsia="Arial" w:ascii="Arial"/>
          <w:color w:val="123181"/>
          <w:spacing w:val="3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108"/>
          <w:szCs w:val="108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-5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VIEW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sz w:val="20"/>
          <w:szCs w:val="20"/>
        </w:rPr>
        <w:jc w:val="left"/>
        <w:spacing w:before="10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both"/>
        <w:spacing w:lineRule="auto" w:line="289"/>
        <w:ind w:left="6100" w:right="-158"/>
        <w:sectPr>
          <w:pgSz w:w="28800" w:h="16200" w:orient="landscape"/>
          <w:pgMar w:top="80" w:bottom="280" w:left="4220" w:right="0"/>
        </w:sectPr>
      </w:pP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sebua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2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2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baru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car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kli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2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kanan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pad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folder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view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s</w:t>
      </w:r>
      <w:r>
        <w:rPr>
          <w:rFonts w:cs="Arial" w:hAnsi="Arial" w:eastAsia="Arial" w:ascii="Arial"/>
          <w:color w:val="123181"/>
          <w:spacing w:val="57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pili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5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Ne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File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setela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56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itu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78"/>
          <w:w w:val="100"/>
          <w:sz w:val="62"/>
          <w:szCs w:val="62"/>
        </w:rPr>
        <w:t>membua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t</w:t>
      </w:r>
      <w:r>
        <w:rPr>
          <w:rFonts w:cs="Arial" w:hAnsi="Arial" w:eastAsia="Arial" w:ascii="Arial"/>
          <w:color w:val="123181"/>
          <w:spacing w:val="7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    </w:t>
      </w:r>
      <w:r>
        <w:rPr>
          <w:rFonts w:cs="Arial" w:hAnsi="Arial" w:eastAsia="Arial" w:ascii="Arial"/>
          <w:color w:val="123181"/>
          <w:spacing w:val="4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3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nam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31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008000"/>
          <w:spacing w:val="58"/>
          <w:w w:val="100"/>
          <w:sz w:val="62"/>
          <w:szCs w:val="62"/>
        </w:rPr>
        <w:t>hell</w:t>
      </w:r>
      <w:r>
        <w:rPr>
          <w:rFonts w:cs="Arial" w:hAnsi="Arial" w:eastAsia="Arial" w:ascii="Arial"/>
          <w:color w:val="008000"/>
          <w:spacing w:val="57"/>
          <w:w w:val="100"/>
          <w:sz w:val="62"/>
          <w:szCs w:val="62"/>
        </w:rPr>
        <w:t>o</w:t>
      </w:r>
      <w:r>
        <w:rPr>
          <w:rFonts w:cs="Arial" w:hAnsi="Arial" w:eastAsia="Arial" w:ascii="Arial"/>
          <w:color w:val="008000"/>
          <w:spacing w:val="57"/>
          <w:w w:val="100"/>
          <w:sz w:val="56"/>
          <w:szCs w:val="56"/>
        </w:rPr>
        <w:t>_</w:t>
      </w:r>
      <w:r>
        <w:rPr>
          <w:rFonts w:cs="Arial" w:hAnsi="Arial" w:eastAsia="Arial" w:ascii="Arial"/>
          <w:color w:val="008000"/>
          <w:spacing w:val="58"/>
          <w:w w:val="100"/>
          <w:sz w:val="62"/>
          <w:szCs w:val="62"/>
        </w:rPr>
        <w:t>vie</w:t>
      </w:r>
      <w:r>
        <w:rPr>
          <w:rFonts w:cs="Arial" w:hAnsi="Arial" w:eastAsia="Arial" w:ascii="Arial"/>
          <w:color w:val="008000"/>
          <w:spacing w:val="24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008000"/>
          <w:spacing w:val="58"/>
          <w:w w:val="100"/>
          <w:sz w:val="62"/>
          <w:szCs w:val="62"/>
        </w:rPr>
        <w:t>.php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atau</w:t>
      </w:r>
      <w:r>
        <w:rPr>
          <w:rFonts w:cs="Arial" w:hAnsi="Arial" w:eastAsia="Arial" w:ascii="Arial"/>
          <w:color w:val="123181"/>
          <w:spacing w:val="58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008000"/>
          <w:spacing w:val="40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008000"/>
          <w:spacing w:val="40"/>
          <w:w w:val="100"/>
          <w:sz w:val="56"/>
          <w:szCs w:val="56"/>
        </w:rPr>
        <w:t>_</w:t>
      </w:r>
      <w:r>
        <w:rPr>
          <w:rFonts w:cs="Arial" w:hAnsi="Arial" w:eastAsia="Arial" w:ascii="Arial"/>
          <w:color w:val="008000"/>
          <w:spacing w:val="40"/>
          <w:w w:val="100"/>
          <w:sz w:val="62"/>
          <w:szCs w:val="62"/>
        </w:rPr>
        <w:t>hello.ph</w:t>
      </w:r>
      <w:r>
        <w:rPr>
          <w:rFonts w:cs="Arial" w:hAnsi="Arial" w:eastAsia="Arial" w:ascii="Arial"/>
          <w:color w:val="008000"/>
          <w:spacing w:val="39"/>
          <w:w w:val="100"/>
          <w:sz w:val="62"/>
          <w:szCs w:val="62"/>
        </w:rPr>
        <w:t>p</w:t>
      </w:r>
      <w:r>
        <w:rPr>
          <w:rFonts w:cs="Arial" w:hAnsi="Arial" w:eastAsia="Arial" w:ascii="Arial"/>
          <w:color w:val="123181"/>
          <w:spacing w:val="0"/>
          <w:w w:val="100"/>
          <w:sz w:val="56"/>
          <w:szCs w:val="56"/>
        </w:rPr>
        <w:t>"</w:t>
      </w:r>
      <w:r>
        <w:rPr>
          <w:rFonts w:cs="Arial" w:hAnsi="Arial" w:eastAsia="Arial" w:ascii="Arial"/>
          <w:color w:val="123181"/>
          <w:spacing w:val="20"/>
          <w:w w:val="100"/>
          <w:sz w:val="56"/>
          <w:szCs w:val="56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huru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f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kecil.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5260"/>
      </w:pPr>
      <w:r>
        <w:pict>
          <v:group style="position:absolute;margin-left:1230.89pt;margin-top:0.0004pt;width:209.107pt;height:290.968pt;mso-position-horizontal-relative:page;mso-position-vertical-relative:page;z-index:-3163" coordorigin="24618,0" coordsize="4182,5819">
            <v:shape style="position:absolute;left:24760;top:235;width:1297;height:1297" coordorigin="24760,235" coordsize="1297,1297" path="m24763,822l24761,837,24761,854,24760,870,24760,886,24760,901,24762,933,24769,996,24773,1013,24776,1027,24779,1042,24784,1058,24789,1074,24793,1088,24799,1104,24804,1119,24830,1177,24862,1233,24908,1296,24951,1344,24963,1355,24974,1365,24986,1376,24999,1386,25010,1395,25024,1406,25036,1414,25050,1424,25063,1432,25076,1440,25090,1448,25105,1457,25119,1465,25132,1470,25147,1477,25162,1484,25176,1489,25206,1500,25268,1516,25330,1527,25394,1533,25410,1532,25426,1533,25458,1531,25474,1530,25489,1527,25505,1525,25583,1509,25658,1483,25744,1440,25797,1405,25868,1342,25921,1282,25966,1216,25973,1202,25981,1189,25989,1174,26002,1146,26008,1130,26019,1101,26038,1040,26050,977,26056,914,26056,898,26057,883,26056,866,26056,850,26056,835,26054,819,26051,802,26049,787,26047,771,26044,756,26040,740,26037,725,26032,709,26029,694,26023,679,26018,663,26013,649,25986,590,25956,536,25909,471,25865,423,25855,414,25843,402,25830,391,25819,382,25806,372,25793,361,25780,353,25768,344,25740,327,25684,297,25669,290,25656,285,25640,278,25626,274,25595,263,25533,247,25518,245,25501,241,25438,236,25423,236,25407,235,25391,236,25360,238,25327,240,25312,243,25296,245,25249,255,25234,260,25218,263,25173,279,25159,286,25144,291,25087,320,25008,373,24960,415,24949,427,24937,437,24906,473,24896,486,24886,498,24859,538,24852,553,24843,565,24829,594,24815,623,24809,637,24803,653,24797,666,24779,727,24776,744,24772,758,24763,822xe" filled="t" fillcolor="#123181" stroked="f">
              <v:path arrowok="t"/>
              <v:fill/>
            </v:shape>
            <v:shape type="#_x0000_t75" style="position:absolute;left:24618;top:0;width:4182;height:5819">
              <v:imagedata o:title="" r:id="rId160"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Lal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u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tuliska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beriku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t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80"/>
          <w:szCs w:val="8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hell</w:t>
      </w:r>
      <w:r>
        <w:rPr>
          <w:rFonts w:cs="Arial" w:hAnsi="Arial" w:eastAsia="Arial" w:ascii="Arial"/>
          <w:color w:val="123181"/>
          <w:spacing w:val="59"/>
          <w:w w:val="100"/>
          <w:position w:val="-1"/>
          <w:sz w:val="80"/>
          <w:szCs w:val="80"/>
        </w:rPr>
        <w:t>o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74"/>
          <w:szCs w:val="74"/>
        </w:rPr>
        <w:t>_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view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320" w:bottom="0" w:left="0" w:right="4220"/>
        </w:sectPr>
      </w:pPr>
      <w:r>
        <w:pict>
          <v:shape type="#_x0000_t75" style="position:absolute;margin-left:258.374pt;margin-top:-400.607pt;width:923.25pt;height:678.75pt;mso-position-horizontal-relative:page;mso-position-vertical-relative:paragraph;z-index:-3162">
            <v:imagedata o:title="" r:id="rId161"/>
          </v:shape>
        </w:pict>
      </w:r>
      <w:r>
        <w:pict>
          <v:shape type="#_x0000_t75" style="width:224.536pt;height:297.061pt">
            <v:imagedata o:title="" r:id="rId16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3020"/>
      </w:pPr>
      <w:r>
        <w:pict>
          <v:shape type="#_x0000_t75" style="position:absolute;margin-left:1322.24pt;margin-top:0.0004pt;width:117.758pt;height:114.791pt;mso-position-horizontal-relative:page;mso-position-vertical-relative:page;z-index:-3160">
            <v:imagedata o:title="" r:id="rId163"/>
          </v:shape>
        </w:pict>
      </w:r>
      <w:r>
        <w:pict>
          <v:group style="position:absolute;margin-left:1371.54pt;margin-top:124.848pt;width:64.853pt;height:64.8726pt;mso-position-horizontal-relative:page;mso-position-vertical-relative:page;z-index:-3161" coordorigin="27431,2497" coordsize="1297,1297">
            <v:shape style="position:absolute;left:27431;top:2497;width:1297;height:1297" coordorigin="27431,2497" coordsize="1297,1297" path="m27434,3084l27432,3099,27432,3116,27431,3131,27431,3148,27431,3163,27433,3195,27440,3258,27444,3274,27447,3289,27450,3304,27455,3320,27460,3336,27464,3350,27469,3366,27475,3381,27501,3439,27533,3494,27579,3557,27622,3605,27634,3617,27645,3626,27657,3637,27669,3648,27681,3657,27694,3668,27707,3676,27721,3686,27734,3694,27747,3702,27761,3710,27776,3719,27790,3726,27803,3732,27818,3739,27833,3746,27847,3751,27877,3762,27939,3778,28001,3789,28065,3794,28081,3794,28097,3794,28129,3792,28145,3791,28160,3788,28176,3787,28254,3771,28329,3745,28415,3702,28467,3666,28539,3603,28592,3544,28637,3478,28644,3463,28652,3450,28659,3436,28673,3408,28679,3392,28690,3362,28709,3302,28720,3238,28727,3176,28727,3159,28728,3144,28727,3128,28726,3112,28726,3097,28725,3081,28722,3064,28720,3048,28718,3033,28715,3018,28711,3001,28708,2987,28703,2970,28699,2956,28694,2940,28689,2925,28684,2911,28657,2852,28627,2798,28580,2733,28536,2685,28526,2675,28514,2664,28501,2653,28490,2644,28477,2633,28464,2623,28451,2614,28439,2606,28411,2588,28355,2559,28340,2552,28326,2547,28311,2540,28297,2535,28266,2525,28204,2509,28189,2507,28172,2503,28109,2497,28094,2498,28077,2497,28062,2498,28030,2500,27998,2502,27983,2505,27966,2507,27920,2516,27905,2521,27889,2525,27844,2541,27830,2548,27815,2553,27758,2582,27679,2635,27631,2677,27620,2689,27608,2699,27576,2735,27567,2748,27557,2760,27530,2800,27523,2814,27514,2827,27500,2856,27486,2885,27479,2899,27474,2914,27468,2928,27449,2989,27446,3005,27442,3020,27434,3084xe" filled="t" fillcolor="#123181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80"/>
          <w:szCs w:val="8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r</w:t>
      </w:r>
      <w:r>
        <w:rPr>
          <w:rFonts w:cs="Arial" w:hAnsi="Arial" w:eastAsia="Arial" w:ascii="Arial"/>
          <w:color w:val="123181"/>
          <w:spacing w:val="19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tambahka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berikut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18"/>
          <w:szCs w:val="18"/>
        </w:rPr>
        <w:jc w:val="left"/>
        <w:spacing w:before="9" w:lineRule="exact" w:line="180"/>
      </w:pP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560" w:bottom="0" w:left="0" w:right="4220"/>
        </w:sectPr>
      </w:pPr>
      <w:r>
        <w:pict>
          <v:shape type="#_x0000_t75" style="position:absolute;margin-left:320.11pt;margin-top:-420.741pt;width:799.5pt;height:717.75pt;mso-position-horizontal-relative:page;mso-position-vertical-relative:paragraph;z-index:-3159">
            <v:imagedata o:title="" r:id="rId164"/>
          </v:shape>
        </w:pict>
      </w:r>
      <w:r>
        <w:pict>
          <v:shape type="#_x0000_t75" style="width:224.536pt;height:297.061pt">
            <v:imagedata o:title="" r:id="rId16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lineRule="exact" w:line="1200"/>
        <w:ind w:left="7460" w:right="-182"/>
      </w:pPr>
      <w:r>
        <w:pict>
          <v:group style="position:absolute;margin-left:0pt;margin-top:90.8841pt;width:801pt;height:719.116pt;mso-position-horizontal-relative:page;mso-position-vertical-relative:page;z-index:-3157" coordorigin="0,1818" coordsize="16020,14382">
            <v:shape type="#_x0000_t75" style="position:absolute;left:0;top:1818;width:16020;height:14382">
              <v:imagedata o:title="" r:id="rId166"/>
            </v:shape>
            <v:shape style="position:absolute;left:3155;top:14153;width:8320;height:0" coordorigin="3155,14153" coordsize="8320,0" path="m3155,14153l11475,14153e" filled="f" stroked="t" strokeweight="3.90449pt" strokecolor="#37B4FF">
              <v:path arrowok="t"/>
            </v:shape>
            <v:shape style="position:absolute;left:3195;top:14192;width:0;height:775" coordorigin="3195,14192" coordsize="0,775" path="m3195,14192l3195,14967e" filled="f" stroked="t" strokeweight="3.9163pt" strokecolor="#37B4FF">
              <v:path arrowok="t"/>
            </v:shape>
            <v:shape style="position:absolute;left:3155;top:15007;width:8320;height:0" coordorigin="3155,15007" coordsize="8320,0" path="m3155,15007l11475,15007e" filled="f" stroked="t" strokeweight="4.00457pt" strokecolor="#37B4FF">
              <v:path arrowok="t"/>
            </v:shape>
            <v:shape style="position:absolute;left:11435;top:14193;width:0;height:775" coordorigin="11435,14193" coordsize="0,775" path="m11435,14193l11435,14967e" filled="f" stroked="t" strokeweight="4.00457pt" strokecolor="#37B4FF">
              <v:path arrowok="t"/>
            </v:shape>
            <w10:wrap type="none"/>
          </v:group>
        </w:pict>
      </w:r>
      <w:r>
        <w:pict>
          <v:shape type="#_x0000_t75" style="position:absolute;margin-left:468.199pt;margin-top:-2e-005pt;width:69.7499pt;height:66.7462pt;mso-position-horizontal-relative:page;mso-position-vertical-relative:paragraph;z-index:-3158">
            <v:imagedata o:title="" r:id="rId167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C</w:t>
      </w:r>
      <w:r>
        <w:rPr>
          <w:rFonts w:cs="Arial" w:hAnsi="Arial" w:eastAsia="Arial" w:ascii="Arial"/>
          <w:color w:val="123181"/>
          <w:spacing w:val="-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-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1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496"/>
      </w:pPr>
      <w:r>
        <w:br w:type="column"/>
      </w:r>
      <w:r>
        <w:pict>
          <v:shape type="#_x0000_t75" style="width:116.224pt;height:147.986pt">
            <v:imagedata o:title="" r:id="rId16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7" w:lineRule="exact" w:line="180"/>
      </w:pPr>
      <w:r>
        <w:rPr>
          <w:sz w:val="19"/>
          <w:szCs w:val="19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  <w:spacing w:lineRule="auto" w:line="285"/>
        <w:ind w:right="1124"/>
      </w:pPr>
      <w:r>
        <w:rPr>
          <w:rFonts w:cs="Arial" w:hAnsi="Arial" w:eastAsia="Arial" w:ascii="Arial"/>
          <w:spacing w:val="53"/>
          <w:w w:val="100"/>
          <w:sz w:val="60"/>
          <w:szCs w:val="60"/>
        </w:rPr>
        <w:t>Untu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k</w:t>
      </w:r>
      <w:r>
        <w:rPr>
          <w:rFonts w:cs="Arial" w:hAnsi="Arial" w:eastAsia="Arial" w:ascii="Arial"/>
          <w:spacing w:val="10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7"/>
          <w:w w:val="100"/>
          <w:sz w:val="60"/>
          <w:szCs w:val="60"/>
        </w:rPr>
        <w:t>menggunaka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114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5"/>
          <w:w w:val="100"/>
          <w:sz w:val="60"/>
          <w:szCs w:val="60"/>
        </w:rPr>
        <w:t>sebua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h</w:t>
      </w:r>
      <w:r>
        <w:rPr>
          <w:rFonts w:cs="Arial" w:hAnsi="Arial" w:eastAsia="Arial" w:ascii="Arial"/>
          <w:spacing w:val="9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8"/>
          <w:w w:val="100"/>
          <w:sz w:val="60"/>
          <w:szCs w:val="60"/>
        </w:rPr>
        <w:t>V</w:t>
      </w:r>
      <w:r>
        <w:rPr>
          <w:rFonts w:cs="Arial" w:hAnsi="Arial" w:eastAsia="Arial" w:ascii="Arial"/>
          <w:spacing w:val="49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49"/>
          <w:w w:val="100"/>
          <w:sz w:val="60"/>
          <w:szCs w:val="60"/>
        </w:rPr>
        <w:t>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w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4"/>
          <w:w w:val="100"/>
          <w:sz w:val="60"/>
          <w:szCs w:val="60"/>
        </w:rPr>
        <w:t>d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10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Controlle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9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,</w:t>
      </w:r>
      <w:r>
        <w:rPr>
          <w:rFonts w:cs="Arial" w:hAnsi="Arial" w:eastAsia="Arial" w:ascii="Arial"/>
          <w:spacing w:val="-30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sz w:val="60"/>
          <w:szCs w:val="60"/>
        </w:rPr>
        <w:t>mak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a</w:t>
      </w:r>
      <w:r>
        <w:rPr>
          <w:rFonts w:cs="Arial" w:hAnsi="Arial" w:eastAsia="Arial" w:ascii="Arial"/>
          <w:spacing w:val="96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38"/>
          <w:w w:val="100"/>
          <w:sz w:val="60"/>
          <w:szCs w:val="60"/>
        </w:rPr>
        <w:t>V</w:t>
      </w:r>
      <w:r>
        <w:rPr>
          <w:rFonts w:cs="Arial" w:hAnsi="Arial" w:eastAsia="Arial" w:ascii="Arial"/>
          <w:spacing w:val="49"/>
          <w:w w:val="100"/>
          <w:sz w:val="60"/>
          <w:szCs w:val="60"/>
        </w:rPr>
        <w:t>i</w:t>
      </w:r>
      <w:r>
        <w:rPr>
          <w:rFonts w:cs="Arial" w:hAnsi="Arial" w:eastAsia="Arial" w:ascii="Arial"/>
          <w:spacing w:val="49"/>
          <w:w w:val="100"/>
          <w:sz w:val="60"/>
          <w:szCs w:val="60"/>
        </w:rPr>
        <w:t>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w</w:t>
      </w:r>
      <w:r>
        <w:rPr>
          <w:rFonts w:cs="Arial" w:hAnsi="Arial" w:eastAsia="Arial" w:ascii="Arial"/>
          <w:spacing w:val="99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0"/>
          <w:w w:val="100"/>
          <w:sz w:val="60"/>
          <w:szCs w:val="60"/>
        </w:rPr>
        <w:t>tersebut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  <w:spacing w:lineRule="exact" w:line="660"/>
      </w:pPr>
      <w:r>
        <w:rPr>
          <w:rFonts w:cs="Arial" w:hAnsi="Arial" w:eastAsia="Arial" w:ascii="Arial"/>
          <w:spacing w:val="41"/>
          <w:w w:val="100"/>
          <w:position w:val="-1"/>
          <w:sz w:val="60"/>
          <w:szCs w:val="60"/>
        </w:rPr>
        <w:t>haru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s</w:t>
      </w:r>
      <w:r>
        <w:rPr>
          <w:rFonts w:cs="Arial" w:hAnsi="Arial" w:eastAsia="Arial" w:ascii="Arial"/>
          <w:spacing w:val="17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57"/>
          <w:w w:val="100"/>
          <w:position w:val="-1"/>
          <w:sz w:val="60"/>
          <w:szCs w:val="60"/>
        </w:rPr>
        <w:t>dimua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t</w:t>
      </w:r>
      <w:r>
        <w:rPr>
          <w:rFonts w:cs="Arial" w:hAnsi="Arial" w:eastAsia="Arial" w:ascii="Arial"/>
          <w:spacing w:val="34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51"/>
          <w:w w:val="100"/>
          <w:position w:val="-1"/>
          <w:sz w:val="60"/>
          <w:szCs w:val="60"/>
        </w:rPr>
        <w:t>terlebi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h</w:t>
      </w:r>
      <w:r>
        <w:rPr>
          <w:rFonts w:cs="Arial" w:hAnsi="Arial" w:eastAsia="Arial" w:ascii="Arial"/>
          <w:spacing w:val="27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position w:val="-1"/>
          <w:sz w:val="60"/>
          <w:szCs w:val="60"/>
        </w:rPr>
        <w:t>dahul</w:t>
      </w:r>
      <w:r>
        <w:rPr>
          <w:rFonts w:cs="Arial" w:hAnsi="Arial" w:eastAsia="Arial" w:ascii="Arial"/>
          <w:spacing w:val="0"/>
          <w:w w:val="100"/>
          <w:position w:val="-1"/>
          <w:sz w:val="60"/>
          <w:szCs w:val="60"/>
        </w:rPr>
        <w:t>u</w:t>
      </w:r>
      <w:r>
        <w:rPr>
          <w:rFonts w:cs="Arial" w:hAnsi="Arial" w:eastAsia="Arial" w:ascii="Arial"/>
          <w:spacing w:val="31"/>
          <w:w w:val="100"/>
          <w:position w:val="-1"/>
          <w:sz w:val="60"/>
          <w:szCs w:val="60"/>
        </w:rPr>
        <w:t> </w:t>
      </w:r>
      <w:r>
        <w:rPr>
          <w:rFonts w:cs="Arial" w:hAnsi="Arial" w:eastAsia="Arial" w:ascii="Arial"/>
          <w:spacing w:val="48"/>
          <w:w w:val="100"/>
          <w:position w:val="-1"/>
          <w:sz w:val="60"/>
          <w:szCs w:val="60"/>
        </w:rPr>
        <w:t>melalui</w:t>
      </w:r>
      <w:r>
        <w:rPr>
          <w:rFonts w:cs="Arial" w:hAnsi="Arial" w:eastAsia="Arial" w:ascii="Arial"/>
          <w:spacing w:val="0"/>
          <w:w w:val="100"/>
          <w:position w:val="0"/>
          <w:sz w:val="60"/>
          <w:szCs w:val="60"/>
        </w:rPr>
      </w:r>
    </w:p>
    <w:p>
      <w:pPr>
        <w:rPr>
          <w:sz w:val="11"/>
          <w:szCs w:val="11"/>
        </w:rPr>
        <w:jc w:val="left"/>
        <w:spacing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60"/>
          <w:szCs w:val="60"/>
        </w:rPr>
        <w:jc w:val="left"/>
      </w:pPr>
      <w:r>
        <w:rPr>
          <w:rFonts w:cs="Arial" w:hAnsi="Arial" w:eastAsia="Arial" w:ascii="Arial"/>
          <w:spacing w:val="48"/>
          <w:w w:val="100"/>
          <w:sz w:val="60"/>
          <w:szCs w:val="60"/>
        </w:rPr>
        <w:t>Controlle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r</w:t>
      </w:r>
      <w:r>
        <w:rPr>
          <w:rFonts w:cs="Arial" w:hAnsi="Arial" w:eastAsia="Arial" w:ascii="Arial"/>
          <w:spacing w:val="25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55"/>
          <w:w w:val="100"/>
          <w:sz w:val="60"/>
          <w:szCs w:val="60"/>
        </w:rPr>
        <w:t>denga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n</w:t>
      </w:r>
      <w:r>
        <w:rPr>
          <w:rFonts w:cs="Arial" w:hAnsi="Arial" w:eastAsia="Arial" w:ascii="Arial"/>
          <w:spacing w:val="32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0"/>
          <w:w w:val="100"/>
          <w:sz w:val="60"/>
          <w:szCs w:val="60"/>
        </w:rPr>
        <w:t>bari</w:t>
      </w:r>
      <w:r>
        <w:rPr>
          <w:rFonts w:cs="Arial" w:hAnsi="Arial" w:eastAsia="Arial" w:ascii="Arial"/>
          <w:spacing w:val="0"/>
          <w:w w:val="100"/>
          <w:sz w:val="60"/>
          <w:szCs w:val="60"/>
        </w:rPr>
        <w:t>s</w:t>
      </w:r>
      <w:r>
        <w:rPr>
          <w:rFonts w:cs="Arial" w:hAnsi="Arial" w:eastAsia="Arial" w:ascii="Arial"/>
          <w:spacing w:val="18"/>
          <w:w w:val="100"/>
          <w:sz w:val="60"/>
          <w:szCs w:val="60"/>
        </w:rPr>
        <w:t> </w:t>
      </w:r>
      <w:r>
        <w:rPr>
          <w:rFonts w:cs="Arial" w:hAnsi="Arial" w:eastAsia="Arial" w:ascii="Arial"/>
          <w:spacing w:val="45"/>
          <w:w w:val="100"/>
          <w:sz w:val="60"/>
          <w:szCs w:val="60"/>
        </w:rPr>
        <w:t>kode:</w:t>
      </w:r>
      <w:r>
        <w:rPr>
          <w:rFonts w:cs="Arial" w:hAnsi="Arial" w:eastAsia="Arial" w:ascii="Arial"/>
          <w:spacing w:val="0"/>
          <w:w w:val="100"/>
          <w:sz w:val="60"/>
          <w:szCs w:val="6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56"/>
          <w:szCs w:val="56"/>
        </w:rPr>
        <w:jc w:val="left"/>
        <w:sectPr>
          <w:pgSz w:w="28800" w:h="16200" w:orient="landscape"/>
          <w:pgMar w:top="0" w:bottom="280" w:left="4220" w:right="0"/>
          <w:cols w:num="2" w:equalWidth="off">
            <w:col w:w="12460" w:space="300"/>
            <w:col w:w="11820"/>
          </w:cols>
        </w:sectPr>
      </w:pPr>
      <w:r>
        <w:rPr>
          <w:rFonts w:cs="Arial" w:hAnsi="Arial" w:eastAsia="Arial" w:ascii="Arial"/>
          <w:color w:val="FF5757"/>
          <w:spacing w:val="50"/>
          <w:w w:val="100"/>
          <w:sz w:val="56"/>
          <w:szCs w:val="56"/>
        </w:rPr>
        <w:t>$</w:t>
      </w:r>
      <w:r>
        <w:rPr>
          <w:rFonts w:cs="Arial" w:hAnsi="Arial" w:eastAsia="Arial" w:ascii="Arial"/>
          <w:color w:val="FF5757"/>
          <w:spacing w:val="50"/>
          <w:w w:val="100"/>
          <w:sz w:val="60"/>
          <w:szCs w:val="60"/>
        </w:rPr>
        <w:t>this</w:t>
      </w:r>
      <w:r>
        <w:rPr>
          <w:rFonts w:cs="Arial" w:hAnsi="Arial" w:eastAsia="Arial" w:ascii="Arial"/>
          <w:color w:val="FF5757"/>
          <w:spacing w:val="50"/>
          <w:w w:val="100"/>
          <w:sz w:val="56"/>
          <w:szCs w:val="56"/>
        </w:rPr>
        <w:t>-&gt;</w:t>
      </w:r>
      <w:r>
        <w:rPr>
          <w:rFonts w:cs="Arial" w:hAnsi="Arial" w:eastAsia="Arial" w:ascii="Arial"/>
          <w:color w:val="FF5757"/>
          <w:spacing w:val="50"/>
          <w:w w:val="100"/>
          <w:sz w:val="60"/>
          <w:szCs w:val="60"/>
        </w:rPr>
        <w:t>load</w:t>
      </w:r>
      <w:r>
        <w:rPr>
          <w:rFonts w:cs="Arial" w:hAnsi="Arial" w:eastAsia="Arial" w:ascii="Arial"/>
          <w:color w:val="FF5757"/>
          <w:spacing w:val="50"/>
          <w:w w:val="100"/>
          <w:sz w:val="56"/>
          <w:szCs w:val="56"/>
        </w:rPr>
        <w:t>-&gt;</w:t>
      </w:r>
      <w:r>
        <w:rPr>
          <w:rFonts w:cs="Arial" w:hAnsi="Arial" w:eastAsia="Arial" w:ascii="Arial"/>
          <w:color w:val="5170FF"/>
          <w:spacing w:val="50"/>
          <w:w w:val="100"/>
          <w:sz w:val="60"/>
          <w:szCs w:val="60"/>
        </w:rPr>
        <w:t>view</w:t>
      </w:r>
      <w:r>
        <w:rPr>
          <w:rFonts w:cs="Arial" w:hAnsi="Arial" w:eastAsia="Arial" w:ascii="Arial"/>
          <w:color w:val="000000"/>
          <w:spacing w:val="50"/>
          <w:w w:val="100"/>
          <w:sz w:val="56"/>
          <w:szCs w:val="56"/>
        </w:rPr>
        <w:t>(</w:t>
      </w:r>
      <w:r>
        <w:rPr>
          <w:rFonts w:cs="Arial" w:hAnsi="Arial" w:eastAsia="Arial" w:ascii="Arial"/>
          <w:color w:val="008000"/>
          <w:spacing w:val="5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008000"/>
          <w:spacing w:val="50"/>
          <w:w w:val="100"/>
          <w:sz w:val="60"/>
          <w:szCs w:val="60"/>
        </w:rPr>
        <w:t>nama</w:t>
      </w:r>
      <w:r>
        <w:rPr>
          <w:rFonts w:cs="Arial" w:hAnsi="Arial" w:eastAsia="Arial" w:ascii="Arial"/>
          <w:color w:val="008000"/>
          <w:spacing w:val="50"/>
          <w:w w:val="100"/>
          <w:sz w:val="56"/>
          <w:szCs w:val="56"/>
        </w:rPr>
        <w:t>_</w:t>
      </w:r>
      <w:r>
        <w:rPr>
          <w:rFonts w:cs="Arial" w:hAnsi="Arial" w:eastAsia="Arial" w:ascii="Arial"/>
          <w:color w:val="008000"/>
          <w:spacing w:val="50"/>
          <w:w w:val="100"/>
          <w:sz w:val="60"/>
          <w:szCs w:val="60"/>
        </w:rPr>
        <w:t>view</w:t>
      </w:r>
      <w:r>
        <w:rPr>
          <w:rFonts w:cs="Arial" w:hAnsi="Arial" w:eastAsia="Arial" w:ascii="Arial"/>
          <w:color w:val="008000"/>
          <w:spacing w:val="50"/>
          <w:w w:val="100"/>
          <w:sz w:val="56"/>
          <w:szCs w:val="56"/>
        </w:rPr>
        <w:t>'</w:t>
      </w:r>
      <w:r>
        <w:rPr>
          <w:rFonts w:cs="Arial" w:hAnsi="Arial" w:eastAsia="Arial" w:ascii="Arial"/>
          <w:color w:val="000000"/>
          <w:spacing w:val="50"/>
          <w:w w:val="100"/>
          <w:sz w:val="56"/>
          <w:szCs w:val="56"/>
        </w:rPr>
        <w:t>);</w:t>
      </w:r>
      <w:r>
        <w:rPr>
          <w:rFonts w:cs="Arial" w:hAnsi="Arial" w:eastAsia="Arial" w:ascii="Arial"/>
          <w:color w:val="000000"/>
          <w:spacing w:val="0"/>
          <w:w w:val="100"/>
          <w:sz w:val="56"/>
          <w:szCs w:val="56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0pt;margin-top:0pt;width:149.244pt;height:244.402pt;mso-position-horizontal-relative:page;mso-position-vertical-relative:page;z-index:-3156" coordorigin="0,0" coordsize="2985,4888">
            <v:shape type="#_x0000_t75" style="position:absolute;left:0;top:0;width:2985;height:4888">
              <v:imagedata o:title="" r:id="rId169"/>
            </v:shape>
            <v:shape style="position:absolute;left:0;top:0;width:1620;height:1828" coordorigin="0,0" coordsize="1620,1828" path="m773,1826l840,1818,906,1806,971,1789,1035,1767,1097,1740,1156,1709,1214,1674,1268,1635,1320,1591,1368,1544,1413,1494,1453,1440,1490,1384,1522,1325,1550,1264,1574,1201,1593,1136,1607,1070,1616,1004,1620,936,1620,914,1618,847,1610,780,1598,714,1581,649,1559,585,1532,523,1501,464,1466,406,1427,352,1383,300,1336,252,1286,207,1232,167,1176,130,1117,98,1056,70,993,46,928,27,862,13,796,4,728,0,706,0,639,2,572,10,506,22,441,39,377,61,315,88,255,119,198,154,144,193,92,237,44,284,0,333,0,1495,44,1544,92,1591,144,1635,198,1674,255,1709,315,1740,377,1767,441,1789,506,1806,572,1818,639,1826,706,1828,773,1826xe" filled="t" fillcolor="#F34A86" stroked="f">
              <v:path arrowok="t"/>
              <v:fill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spacing w:lineRule="exact" w:line="760"/>
        <w:ind w:left="1240"/>
      </w:pP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jalanka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-39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70"/>
          <w:szCs w:val="7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menuliska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URL</w:t>
      </w:r>
      <w:r>
        <w:rPr>
          <w:rFonts w:cs="Arial" w:hAnsi="Arial" w:eastAsia="Arial" w:ascii="Arial"/>
          <w:color w:val="123181"/>
          <w:spacing w:val="-66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70"/>
          <w:szCs w:val="70"/>
        </w:rPr>
        <w:t>berikut: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70"/>
          <w:szCs w:val="7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5"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70"/>
          <w:szCs w:val="70"/>
        </w:rPr>
        <w:jc w:val="left"/>
        <w:ind w:left="4260"/>
      </w:pPr>
      <w:r>
        <w:rPr>
          <w:rFonts w:cs="Arial" w:hAnsi="Arial" w:eastAsia="Arial" w:ascii="Arial"/>
          <w:color w:val="0000FF"/>
          <w:sz w:val="70"/>
          <w:szCs w:val="70"/>
        </w:rPr>
      </w:r>
      <w:hyperlink r:id="rId170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http: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71"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  <w:t>//</w:t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</w:hyperlink>
      <w:hyperlink r:id="rId172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localhos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73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74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mardira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75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76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index.ph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177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7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79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80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181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_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182"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  <w:u w:val="thick" w:color="0000FF"/>
          </w:rPr>
          <w:t>view</w:t>
        </w:r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</w:rPr>
        </w:r>
        <w:r>
          <w:rPr>
            <w:rFonts w:cs="Arial" w:hAnsi="Arial" w:eastAsia="Arial" w:ascii="Arial"/>
            <w:color w:val="000000"/>
            <w:spacing w:val="0"/>
            <w:w w:val="100"/>
            <w:sz w:val="70"/>
            <w:szCs w:val="70"/>
          </w:rPr>
        </w:r>
      </w:hyperlink>
    </w:p>
    <w:p>
      <w:pPr>
        <w:rPr>
          <w:sz w:val="14"/>
          <w:szCs w:val="14"/>
        </w:rPr>
        <w:jc w:val="left"/>
        <w:spacing w:before="9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"/>
        <w:sectPr>
          <w:pgSz w:w="28800" w:h="16200" w:orient="landscape"/>
          <w:pgMar w:top="1520" w:bottom="280" w:left="1500" w:right="1520"/>
        </w:sectPr>
      </w:pPr>
      <w:r>
        <w:pict>
          <v:shape type="#_x0000_t75" style="width:1278pt;height:285.094pt">
            <v:imagedata o:title="" r:id="rId183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lineRule="exact" w:line="1200"/>
        <w:ind w:left="2280"/>
      </w:pPr>
      <w:r>
        <w:pict>
          <v:group style="position:absolute;margin-left:542.456pt;margin-top:493.657pt;width:897.544pt;height:316.343pt;mso-position-horizontal-relative:page;mso-position-vertical-relative:page;z-index:-3153" coordorigin="10849,9873" coordsize="17951,6327">
            <v:shape type="#_x0000_t75" style="position:absolute;left:24927;top:11518;width:3873;height:4682">
              <v:imagedata o:title="" r:id="rId184"/>
            </v:shape>
            <v:shape style="position:absolute;left:26141;top:13222;width:2227;height:2231" coordorigin="26141,13222" coordsize="2227,2231" path="m26153,14476l26154,14499,26167,14538,26169,14561,26172,14583,26175,14605,26190,14643,26195,14664,26200,14685,26216,14722,26222,14743,26229,14762,26247,14798,26254,14817,26262,14836,26282,14871,26301,14906,26345,14973,26381,15021,26394,15037,26418,15068,26433,15083,26447,15097,26474,15127,26490,15141,26506,15154,26534,15183,26552,15196,26570,15208,26599,15236,26618,15247,26638,15258,26658,15269,26690,15296,26711,15306,26732,15315,26754,15325,26834,15367,26908,15390,26985,15411,27066,15429,27150,15444,27208,15454,28305,14716,28331,14603,28346,14521,28357,14441,28365,14363,28368,14289,28357,14248,28357,14224,28356,14200,28355,14177,28342,14137,28340,14115,28337,14093,28334,14071,28319,14033,28315,14011,28310,13991,28293,13953,28287,13933,28281,13914,28263,13878,28255,13859,28247,13840,28227,13805,28208,13770,28164,13703,28129,13654,28116,13639,28091,13608,28077,13593,28062,13579,28035,13548,28020,13535,28003,13522,27975,13492,27958,13480,27940,13468,27910,13440,27891,13429,27871,13418,27851,13407,27820,13380,27799,13370,27777,13361,27755,13351,27721,13326,27651,13301,27576,13279,27498,13259,27416,13242,27331,13227,27301,13222,26197,13988,26179,14073,26164,14155,26152,14235,26145,14313,26141,14387,26152,14428,26152,14452,26153,14476xe" filled="t" fillcolor="#F34A86" stroked="f">
              <v:path arrowok="t"/>
              <v:fill/>
            </v:shape>
            <v:shape type="#_x0000_t75" style="position:absolute;left:10849;top:9873;width:9825;height:2955">
              <v:imagedata o:title="" r:id="rId185"/>
            </v:shape>
            <v:shape type="#_x0000_t75" style="position:absolute;left:17355;top:9873;width:9825;height:2670">
              <v:imagedata o:title="" r:id="rId186"/>
            </v:shape>
            <v:shape type="#_x0000_t75" style="position:absolute;left:13614;top:12550;width:9819;height:2955">
              <v:imagedata o:title="" r:id="rId187"/>
            </v:shape>
            <w10:wrap type="none"/>
          </v:group>
        </w:pict>
      </w:r>
      <w:r>
        <w:pict>
          <v:group style="position:absolute;margin-left:0pt;margin-top:0.0001pt;width:481.84pt;height:810pt;mso-position-horizontal-relative:page;mso-position-vertical-relative:page;z-index:-3154" coordorigin="0,0" coordsize="9637,16200">
            <v:shape type="#_x0000_t75" style="position:absolute;left:0;top:0;width:5571;height:4838">
              <v:imagedata o:title="" r:id="rId188"/>
            </v:shape>
            <v:shape type="#_x0000_t75" style="position:absolute;left:0;top:2557;width:9637;height:13643">
              <v:imagedata o:title="" r:id="rId189"/>
            </v:shape>
            <w10:wrap type="none"/>
          </v:group>
        </w:pict>
      </w:r>
      <w:r>
        <w:pict>
          <v:shape type="#_x0000_t202" style="position:absolute;margin-left:0pt;margin-top:109.243pt;width:709.172pt;height:700.757pt;mso-position-horizontal-relative:page;mso-position-vertical-relative:page;z-index:-3155" filled="f" stroked="f">
            <v:textbox inset="0,0,0,0">
              <w:txbxContent>
                <w:p>
                  <w:pPr>
                    <w:rPr>
                      <w:rFonts w:cs="Arial" w:hAnsi="Arial" w:eastAsia="Arial" w:ascii="Arial"/>
                      <w:sz w:val="108"/>
                      <w:szCs w:val="108"/>
                    </w:rPr>
                    <w:jc w:val="left"/>
                    <w:spacing w:lineRule="exact" w:line="1100"/>
                    <w:ind w:left="6280" w:right="-182"/>
                  </w:pPr>
                  <w:r>
                    <w:rPr>
                      <w:rFonts w:cs="Arial" w:hAnsi="Arial" w:eastAsia="Arial" w:ascii="Arial"/>
                      <w:color w:val="123181"/>
                      <w:spacing w:val="20"/>
                      <w:w w:val="100"/>
                      <w:position w:val="1"/>
                      <w:sz w:val="108"/>
                      <w:szCs w:val="108"/>
                    </w:rPr>
                    <w:t>CONTROLLER,</w:t>
                  </w:r>
                  <w:r>
                    <w:rPr>
                      <w:rFonts w:cs="Arial" w:hAnsi="Arial" w:eastAsia="Arial" w:ascii="Arial"/>
                      <w:color w:val="000000"/>
                      <w:spacing w:val="0"/>
                      <w:w w:val="100"/>
                      <w:position w:val="0"/>
                      <w:sz w:val="108"/>
                      <w:szCs w:val="108"/>
                    </w:rPr>
                  </w:r>
                </w:p>
              </w:txbxContent>
            </v:textbox>
            <w10:wrap type="none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I</w:t>
      </w:r>
      <w:r>
        <w:rPr>
          <w:rFonts w:cs="Arial" w:hAnsi="Arial" w:eastAsia="Arial" w:ascii="Arial"/>
          <w:color w:val="123181"/>
          <w:spacing w:val="246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-60"/>
          <w:w w:val="100"/>
          <w:position w:val="-1"/>
          <w:sz w:val="108"/>
          <w:szCs w:val="108"/>
        </w:rPr>
        <w:t>Y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82"/>
          <w:w w:val="100"/>
          <w:position w:val="-1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108"/>
          <w:szCs w:val="108"/>
        </w:rPr>
        <w:t>MENGGUNAKAN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rFonts w:cs="Arial" w:hAnsi="Arial" w:eastAsia="Arial" w:ascii="Arial"/>
          <w:sz w:val="108"/>
          <w:szCs w:val="108"/>
        </w:rPr>
        <w:jc w:val="left"/>
        <w:spacing w:before="78"/>
        <w:ind w:left="10201"/>
      </w:pP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L</w:t>
      </w:r>
      <w:r>
        <w:rPr>
          <w:rFonts w:cs="Arial" w:hAnsi="Arial" w:eastAsia="Arial" w:ascii="Arial"/>
          <w:color w:val="123181"/>
          <w:spacing w:val="-5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,</w:t>
      </w:r>
      <w:r>
        <w:rPr>
          <w:rFonts w:cs="Arial" w:hAnsi="Arial" w:eastAsia="Arial" w:ascii="Arial"/>
          <w:color w:val="123181"/>
          <w:spacing w:val="-99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108"/>
          <w:szCs w:val="108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108"/>
          <w:szCs w:val="108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108"/>
          <w:szCs w:val="108"/>
        </w:rPr>
        <w:t>VIEW</w:t>
      </w:r>
      <w:r>
        <w:rPr>
          <w:rFonts w:cs="Arial" w:hAnsi="Arial" w:eastAsia="Arial" w:ascii="Arial"/>
          <w:color w:val="000000"/>
          <w:spacing w:val="0"/>
          <w:w w:val="100"/>
          <w:sz w:val="108"/>
          <w:szCs w:val="108"/>
        </w:rPr>
      </w:r>
    </w:p>
    <w:p>
      <w:pPr>
        <w:rPr>
          <w:sz w:val="28"/>
          <w:szCs w:val="28"/>
        </w:rPr>
        <w:jc w:val="left"/>
        <w:spacing w:before="10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89"/>
        <w:ind w:left="6100" w:right="6"/>
      </w:pP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kompone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Controlle</w:t>
      </w:r>
      <w:r>
        <w:rPr>
          <w:rFonts w:cs="Arial" w:hAnsi="Arial" w:eastAsia="Arial" w:ascii="Arial"/>
          <w:color w:val="123181"/>
          <w:spacing w:val="6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Model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29"/>
          <w:w w:val="100"/>
          <w:sz w:val="62"/>
          <w:szCs w:val="62"/>
        </w:rPr>
        <w:t>V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w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merupaka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g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lengkap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,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tekni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inila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yang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before="4" w:lineRule="auto" w:line="289"/>
        <w:ind w:left="6100" w:right="1909"/>
      </w:pP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seharusny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digunaka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ole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setia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p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8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yang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dikembangka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1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menggunaka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-79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CodeIgnite</w:t>
      </w:r>
      <w:r>
        <w:rPr>
          <w:rFonts w:cs="Arial" w:hAnsi="Arial" w:eastAsia="Arial" w:ascii="Arial"/>
          <w:color w:val="123181"/>
          <w:spacing w:val="6"/>
          <w:w w:val="100"/>
          <w:sz w:val="62"/>
          <w:szCs w:val="62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.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4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lineRule="auto" w:line="289"/>
        <w:ind w:left="6100" w:right="1821"/>
        <w:sectPr>
          <w:pgSz w:w="28800" w:h="16200" w:orient="landscape"/>
          <w:pgMar w:top="760" w:bottom="280" w:left="4220" w:right="1460"/>
        </w:sectPr>
      </w:pP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Untu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k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implementas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masi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menggunakan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ketig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62"/>
          <w:szCs w:val="62"/>
        </w:rPr>
        <w:t>kompone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n</w:t>
      </w:r>
      <w:r>
        <w:rPr>
          <w:rFonts w:cs="Arial" w:hAnsi="Arial" w:eastAsia="Arial" w:ascii="Arial"/>
          <w:color w:val="123181"/>
          <w:spacing w:val="2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yan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g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suda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h</w: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62"/>
          <w:szCs w:val="62"/>
        </w:rPr>
        <w:t>dibuat.</w:t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200"/>
        <w:ind w:left="100"/>
        <w:sectPr>
          <w:pgSz w:w="28800" w:h="16200" w:orient="landscape"/>
          <w:pgMar w:top="1500" w:bottom="280" w:left="2500" w:right="0"/>
        </w:sectPr>
      </w:pPr>
      <w:r>
        <w:pict>
          <v:group style="position:absolute;margin-left:2.01368e-006pt;margin-top:146.703pt;width:1302.04pt;height:663.297pt;mso-position-horizontal-relative:page;mso-position-vertical-relative:page;z-index:-3150" coordorigin="0,2934" coordsize="26041,13266">
            <v:shape type="#_x0000_t75" style="position:absolute;left:0;top:10259;width:4491;height:5941">
              <v:imagedata o:title="" r:id="rId190"/>
            </v:shape>
            <v:shape type="#_x0000_t75" style="position:absolute;left:2761;top:2934;width:23280;height:12075">
              <v:imagedata o:title="" r:id="rId191"/>
            </v:shape>
            <w10:wrap type="none"/>
          </v:group>
        </w:pict>
      </w:r>
      <w:r>
        <w:pict>
          <v:shape type="#_x0000_t75" style="position:absolute;margin-left:1322.24pt;margin-top:0pt;width:117.758pt;height:114.791pt;mso-position-horizontal-relative:page;mso-position-vertical-relative:page;z-index:-3151">
            <v:imagedata o:title="" r:id="rId192"/>
          </v:shape>
        </w:pict>
      </w:r>
      <w:r>
        <w:pict>
          <v:group style="position:absolute;margin-left:1371.54pt;margin-top:124.848pt;width:64.853pt;height:64.8726pt;mso-position-horizontal-relative:page;mso-position-vertical-relative:page;z-index:-3152" coordorigin="27431,2497" coordsize="1297,1297">
            <v:shape style="position:absolute;left:27431;top:2497;width:1297;height:1297" coordorigin="27431,2497" coordsize="1297,1297" path="m27434,3084l27432,3099,27432,3116,27431,3131,27431,3148,27431,3163,27433,3195,27440,3258,27444,3274,27447,3289,27450,3304,27455,3320,27460,3336,27464,3350,27469,3366,27475,3381,27501,3439,27533,3494,27579,3557,27622,3605,27634,3617,27645,3626,27657,3637,27669,3648,27681,3657,27694,3668,27707,3676,27721,3686,27734,3694,27747,3702,27761,3710,27776,3719,27790,3726,27803,3732,27818,3739,27833,3746,27847,3751,27877,3762,27939,3778,28001,3789,28065,3794,28081,3794,28097,3794,28129,3792,28145,3791,28160,3788,28176,3787,28254,3771,28329,3745,28415,3702,28467,3666,28539,3603,28592,3544,28637,3478,28644,3463,28652,3450,28659,3436,28673,3408,28679,3392,28690,3362,28709,3302,28720,3238,28727,3176,28727,3159,28728,3144,28727,3128,28726,3112,28726,3097,28725,3081,28722,3064,28720,3048,28718,3033,28715,3018,28711,3001,28708,2987,28703,2970,28699,2956,28694,2940,28689,2925,28684,2911,28657,2852,28627,2798,28580,2733,28536,2685,28526,2675,28514,2664,28501,2653,28490,2644,28477,2633,28464,2623,28451,2614,28439,2606,28411,2588,28355,2559,28340,2552,28326,2547,28311,2540,28297,2535,28266,2525,28204,2509,28189,2507,28172,2503,28109,2497,28094,2498,28077,2497,28062,2498,28030,2500,27998,2502,27983,2505,27966,2506,27920,2516,27905,2521,27889,2525,27844,2541,27830,2548,27815,2553,27758,2582,27679,2635,27631,2677,27620,2689,27608,2699,27576,2735,27567,2748,27557,2760,27530,2800,27523,2814,27514,2827,27500,2856,27486,2885,27479,2899,27474,2914,27468,2928,27449,2989,27446,3005,27442,3020,27434,3084xe" filled="t" fillcolor="#123181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1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position w:val="13"/>
          <w:sz w:val="80"/>
          <w:szCs w:val="8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Controlle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r</w:t>
      </w:r>
      <w:r>
        <w:rPr>
          <w:rFonts w:cs="Arial" w:hAnsi="Arial" w:eastAsia="Arial" w:ascii="Arial"/>
          <w:color w:val="123181"/>
          <w:spacing w:val="19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tambahka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13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13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13"/>
          <w:sz w:val="80"/>
          <w:szCs w:val="80"/>
        </w:rPr>
        <w:t>berikut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atLeast" w:line="40"/>
        <w:ind w:left="5200"/>
      </w:pPr>
      <w:r>
        <w:pict>
          <v:shape type="#_x0000_t75" style="position:absolute;margin-left:1322.24pt;margin-top:0.0002pt;width:117.758pt;height:114.791pt;mso-position-horizontal-relative:page;mso-position-vertical-relative:page;z-index:-3148">
            <v:imagedata o:title="" r:id="rId193"/>
          </v:shape>
        </w:pict>
      </w:r>
      <w:r>
        <w:pict>
          <v:group style="position:absolute;margin-left:1371.54pt;margin-top:124.848pt;width:64.853pt;height:64.8726pt;mso-position-horizontal-relative:page;mso-position-vertical-relative:page;z-index:-3149" coordorigin="27431,2497" coordsize="1297,1297">
            <v:shape style="position:absolute;left:27431;top:2497;width:1297;height:1297" coordorigin="27431,2497" coordsize="1297,1297" path="m27434,3084l27432,3099,27432,3116,27431,3131,27431,3148,27431,3163,27433,3195,27440,3258,27444,3274,27447,3289,27450,3304,27455,3320,27460,3336,27464,3350,27469,3366,27475,3381,27501,3439,27533,3494,27579,3557,27622,3605,27634,3617,27645,3626,27657,3637,27669,3648,27681,3657,27694,3668,27707,3676,27721,3686,27734,3694,27747,3702,27761,3710,27776,3719,27790,3726,27803,3732,27818,3739,27833,3746,27847,3751,27877,3762,27939,3778,28001,3789,28065,3794,28081,3794,28097,3794,28129,3792,28145,3791,28160,3788,28176,3787,28254,3771,28329,3745,28415,3702,28467,3666,28539,3603,28592,3544,28637,3478,28644,3463,28652,3450,28659,3436,28673,3408,28679,3392,28690,3362,28709,3302,28720,3238,28727,3176,28727,3159,28728,3144,28727,3128,28726,3112,28726,3097,28725,3081,28722,3064,28720,3048,28718,3033,28715,3018,28711,3001,28708,2987,28703,2970,28699,2956,28694,2940,28689,2925,28684,2911,28657,2852,28627,2798,28580,2733,28536,2685,28526,2675,28514,2664,28501,2653,28490,2644,28477,2633,28464,2623,28451,2614,28439,2606,28411,2588,28355,2559,28340,2552,28326,2547,28311,2540,28297,2535,28266,2525,28204,2509,28189,2507,28172,2503,28109,2497,28094,2498,28077,2497,28062,2498,28030,2500,27998,2502,27983,2505,27966,2506,27920,2516,27905,2521,27889,2525,27844,2541,27830,2548,27815,2553,27758,2582,27679,2635,27631,2677,27620,2689,27608,2699,27576,2735,27567,2748,27557,2760,27530,2800,27523,2814,27514,2827,27500,2856,27486,2885,27479,2899,27474,2914,27468,2928,27449,2989,27446,3005,27442,3020,27434,3084xe" filled="t" fillcolor="#123181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263.602pt;margin-top:84.8511pt;width:923.25pt;height:678.75pt;mso-position-horizontal-relative:page;mso-position-vertical-relative:paragraph;z-index:-3147">
            <v:imagedata o:title="" r:id="rId194"/>
          </v:shape>
        </w:pic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Lal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u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0"/>
          <w:w w:val="100"/>
          <w:sz w:val="80"/>
          <w:szCs w:val="80"/>
        </w:rPr>
        <w:t>fil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l</w:t>
      </w:r>
      <w:r>
        <w:rPr>
          <w:rFonts w:cs="Arial" w:hAnsi="Arial" w:eastAsia="Arial" w:ascii="Arial"/>
          <w:color w:val="123181"/>
          <w:spacing w:val="21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tambahka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sz w:val="80"/>
          <w:szCs w:val="80"/>
        </w:rPr>
        <w:t>berikut</w:t>
      </w:r>
      <w:r>
        <w:rPr>
          <w:rFonts w:cs="Arial" w:hAnsi="Arial" w:eastAsia="Arial" w:ascii="Arial"/>
          <w:color w:val="000000"/>
          <w:spacing w:val="0"/>
          <w:w w:val="100"/>
          <w:sz w:val="80"/>
          <w:szCs w:val="80"/>
        </w:rPr>
      </w:r>
    </w:p>
    <w:p>
      <w:pPr>
        <w:rPr>
          <w:sz w:val="14"/>
          <w:szCs w:val="14"/>
        </w:rPr>
        <w:jc w:val="left"/>
        <w:spacing w:before="7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1500" w:bottom="0" w:left="0" w:right="0"/>
        </w:sectPr>
      </w:pPr>
      <w:r>
        <w:pict>
          <v:shape type="#_x0000_t75" style="width:224.536pt;height:297.062pt">
            <v:imagedata o:title="" r:id="rId19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80"/>
          <w:szCs w:val="80"/>
        </w:rPr>
        <w:jc w:val="left"/>
        <w:spacing w:lineRule="exact" w:line="900"/>
        <w:ind w:left="5040"/>
      </w:pPr>
      <w:r>
        <w:pict>
          <v:shape type="#_x0000_t75" style="position:absolute;margin-left:1322.24pt;margin-top:0pt;width:117.758pt;height:114.791pt;mso-position-horizontal-relative:page;mso-position-vertical-relative:page;z-index:-3145">
            <v:imagedata o:title="" r:id="rId196"/>
          </v:shape>
        </w:pict>
      </w:r>
      <w:r>
        <w:pict>
          <v:group style="position:absolute;margin-left:1371.54pt;margin-top:124.848pt;width:64.853pt;height:64.8726pt;mso-position-horizontal-relative:page;mso-position-vertical-relative:page;z-index:-3146" coordorigin="27431,2497" coordsize="1297,1297">
            <v:shape style="position:absolute;left:27431;top:2497;width:1297;height:1297" coordorigin="27431,2497" coordsize="1297,1297" path="m27434,3084l27432,3099,27432,3116,27431,3131,27431,3148,27431,3163,27433,3195,27440,3258,27444,3274,27447,3289,27450,3304,27455,3320,27460,3336,27464,3350,27469,3366,27475,3381,27501,3439,27533,3494,27579,3557,27622,3605,27634,3617,27645,3626,27657,3637,27669,3648,27681,3657,27694,3667,27707,3676,27721,3686,27734,3694,27747,3702,27761,3710,27776,3719,27790,3726,27803,3732,27818,3739,27833,3746,27847,3750,27877,3762,27939,3778,28001,3789,28065,3794,28081,3794,28097,3794,28129,3792,28145,3791,28160,3788,28176,3787,28254,3771,28329,3745,28415,3702,28467,3666,28539,3603,28592,3544,28637,3478,28644,3463,28652,3450,28659,3436,28673,3408,28679,3392,28690,3362,28709,3302,28720,3238,28727,3176,28727,3159,28728,3144,28727,3128,28726,3112,28726,3097,28725,3081,28722,3064,28720,3048,28718,3033,28715,3018,28711,3001,28708,2987,28703,2970,28699,2956,28694,2940,28689,2925,28684,2911,28657,2852,28627,2798,28580,2733,28536,2685,28526,2675,28514,2664,28501,2653,28490,2644,28477,2633,28464,2623,28451,2614,28439,2606,28411,2588,28355,2559,28340,2552,28326,2547,28311,2540,28297,2535,28266,2525,28204,2509,28189,2507,28172,2503,28109,2497,28094,2498,28077,2497,28062,2498,28030,2500,27998,2502,27983,2505,27966,2506,27920,2516,27905,2521,27889,2525,27844,2541,27830,2548,27815,2553,27758,2582,27679,2635,27631,2677,27620,2689,27608,2699,27576,2735,27567,2748,27557,2760,27530,2800,27523,2814,27514,2827,27500,2856,27486,2885,27479,2899,27474,2914,27468,2928,27449,2989,27446,3005,27442,3020,27434,3084xe" filled="t" fillcolor="#123181" stroked="f">
              <v:path arrowok="t"/>
              <v:fill/>
            </v:shape>
            <w10:wrap type="none"/>
          </v:group>
        </w:pict>
      </w:r>
      <w:r>
        <w:pict>
          <v:shape type="#_x0000_t75" style="position:absolute;margin-left:292.405pt;margin-top:65pt;width:882.75pt;height:729pt;mso-position-horizontal-relative:page;mso-position-vertical-relative:paragraph;z-index:-3144">
            <v:imagedata o:title="" r:id="rId197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bagia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96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46"/>
          <w:w w:val="100"/>
          <w:position w:val="-1"/>
          <w:sz w:val="80"/>
          <w:szCs w:val="80"/>
        </w:rPr>
        <w:t>V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ie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w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tambahka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n</w:t>
      </w:r>
      <w:r>
        <w:rPr>
          <w:rFonts w:cs="Arial" w:hAnsi="Arial" w:eastAsia="Arial" w:ascii="Arial"/>
          <w:color w:val="123181"/>
          <w:spacing w:val="22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kod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e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d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i</w:t>
      </w:r>
      <w:r>
        <w:rPr>
          <w:rFonts w:cs="Arial" w:hAnsi="Arial" w:eastAsia="Arial" w:ascii="Arial"/>
          <w:color w:val="123181"/>
          <w:spacing w:val="21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bawa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80"/>
          <w:szCs w:val="80"/>
        </w:rPr>
        <w:t>h</w:t>
      </w:r>
      <w:r>
        <w:rPr>
          <w:rFonts w:cs="Arial" w:hAnsi="Arial" w:eastAsia="Arial" w:ascii="Arial"/>
          <w:color w:val="123181"/>
          <w:spacing w:val="20"/>
          <w:w w:val="100"/>
          <w:position w:val="-1"/>
          <w:sz w:val="80"/>
          <w:szCs w:val="80"/>
        </w:rPr>
        <w:t> </w:t>
      </w:r>
      <w:r>
        <w:rPr>
          <w:rFonts w:cs="Arial" w:hAnsi="Arial" w:eastAsia="Arial" w:ascii="Arial"/>
          <w:color w:val="123181"/>
          <w:spacing w:val="60"/>
          <w:w w:val="100"/>
          <w:position w:val="-1"/>
          <w:sz w:val="80"/>
          <w:szCs w:val="80"/>
        </w:rPr>
        <w:t>ini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80"/>
          <w:szCs w:val="8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ectPr>
          <w:pgSz w:w="28800" w:h="16200" w:orient="landscape"/>
          <w:pgMar w:top="320" w:bottom="0" w:left="0" w:right="4220"/>
        </w:sectPr>
      </w:pPr>
      <w:r>
        <w:pict>
          <v:shape type="#_x0000_t75" style="width:224.536pt;height:297.062pt">
            <v:imagedata o:title="" r:id="rId198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108"/>
          <w:szCs w:val="108"/>
        </w:rPr>
        <w:jc w:val="center"/>
        <w:spacing w:lineRule="exact" w:line="1180"/>
        <w:ind w:left="11279" w:right="10119"/>
      </w:pPr>
      <w:r>
        <w:pict>
          <v:group style="position:absolute;margin-left:0pt;margin-top:81pt;width:836.25pt;height:434.25pt;mso-position-horizontal-relative:page;mso-position-vertical-relative:page;z-index:-3141" coordorigin="0,1620" coordsize="16725,8685">
            <v:shape type="#_x0000_t75" style="position:absolute;left:0;top:1620;width:16725;height:8685">
              <v:imagedata o:title="" r:id="rId199"/>
            </v:shape>
            <v:shape style="position:absolute;left:3090;top:7837;width:2188;height:0" coordorigin="3090,7837" coordsize="2188,0" path="m3090,7837l5278,7837e" filled="f" stroked="t" strokeweight="2.69095pt" strokecolor="#FAD02B">
              <v:path arrowok="t"/>
            </v:shape>
            <v:shape style="position:absolute;left:3118;top:7864;width:0;height:549" coordorigin="3118,7864" coordsize="0,549" path="m3118,7864l3118,8413e" filled="f" stroked="t" strokeweight="2.77732pt" strokecolor="#FAD02B">
              <v:path arrowok="t"/>
            </v:shape>
            <v:shape style="position:absolute;left:3090;top:8442;width:2188;height:0" coordorigin="3090,8442" coordsize="2188,0" path="m3090,8442l5278,8442e" filled="f" stroked="t" strokeweight="2.90394pt" strokecolor="#FAD02B">
              <v:path arrowok="t"/>
            </v:shape>
            <v:shape style="position:absolute;left:5250;top:7864;width:0;height:550" coordorigin="5250,7864" coordsize="0,550" path="m5250,7864l5250,8413e" filled="f" stroked="t" strokeweight="2.83638pt" strokecolor="#FAD02B">
              <v:path arrowok="t"/>
            </v:shape>
            <v:shape style="position:absolute;left:1265;top:7050;width:10840;height:0" coordorigin="1265,7050" coordsize="10840,0" path="m1265,7050l12106,7050e" filled="f" stroked="t" strokeweight="3.90449pt" strokecolor="#37B4FF">
              <v:path arrowok="t"/>
            </v:shape>
            <v:shape style="position:absolute;left:1305;top:7090;width:0;height:641" coordorigin="1305,7090" coordsize="0,641" path="m1305,7090l1305,7730e" filled="f" stroked="t" strokeweight="3.9163pt" strokecolor="#37B4FF">
              <v:path arrowok="t"/>
            </v:shape>
            <v:shape style="position:absolute;left:1265;top:7770;width:10840;height:0" coordorigin="1265,7770" coordsize="10840,0" path="m1265,7770l12106,7770e" filled="f" stroked="t" strokeweight="4.00457pt" strokecolor="#37B4FF">
              <v:path arrowok="t"/>
            </v:shape>
            <v:shape style="position:absolute;left:12066;top:7090;width:0;height:639" coordorigin="12066,7090" coordsize="0,639" path="m12066,7090l12066,7729e" filled="f" stroked="t" strokeweight="4.00457pt" strokecolor="#37B4FF">
              <v:path arrowok="t"/>
            </v:shape>
            <v:shape style="position:absolute;left:6056;top:7847;width:10481;height:0" coordorigin="6056,7847" coordsize="10481,0" path="m6056,7847l16537,7847e" filled="f" stroked="t" strokeweight="3.90394pt" strokecolor="#FF0000">
              <v:path arrowok="t"/>
            </v:shape>
            <v:shape style="position:absolute;left:6095;top:7886;width:0;height:641" coordorigin="6095,7886" coordsize="0,641" path="m6095,7886l6095,8527e" filled="f" stroked="t" strokeweight="3.91732pt" strokecolor="#FF0000">
              <v:path arrowok="t"/>
            </v:shape>
            <v:shape style="position:absolute;left:6056;top:8567;width:10481;height:0" coordorigin="6056,8567" coordsize="10481,0" path="m6056,8567l16537,8567e" filled="f" stroked="t" strokeweight="4.0041pt" strokecolor="#FF0000">
              <v:path arrowok="t"/>
            </v:shape>
            <v:shape style="position:absolute;left:16497;top:7887;width:0;height:639" coordorigin="16497,7887" coordsize="0,639" path="m16497,7887l16497,8526e" filled="f" stroked="t" strokeweight="4.0041pt" strokecolor="#FF0000">
              <v:path arrowok="t"/>
            </v:shape>
            <w10:wrap type="none"/>
          </v:group>
        </w:pict>
      </w:r>
      <w:r>
        <w:pict>
          <v:group style="position:absolute;margin-left:894.427pt;margin-top:0pt;width:545.572pt;height:515.046pt;mso-position-horizontal-relative:page;mso-position-vertical-relative:page;z-index:-3142" coordorigin="17889,0" coordsize="10911,10301">
            <v:shape type="#_x0000_t75" style="position:absolute;left:26476;top:0;width:2324;height:2960">
              <v:imagedata o:title="" r:id="rId200"/>
            </v:shape>
            <v:shape type="#_x0000_t75" style="position:absolute;left:17889;top:1620;width:9480;height:8681">
              <v:imagedata o:title="" r:id="rId201"/>
            </v:shape>
            <w10:wrap type="none"/>
          </v:group>
        </w:pict>
      </w:r>
      <w:r>
        <w:pict>
          <v:shape type="#_x0000_t75" style="position:absolute;margin-left:468.199pt;margin-top:-2e-005pt;width:69.7499pt;height:66.7462pt;mso-position-horizontal-relative:page;mso-position-vertical-relative:paragraph;z-index:-3143">
            <v:imagedata o:title="" r:id="rId202"/>
          </v:shape>
        </w:pict>
      </w:r>
      <w:r>
        <w:rPr>
          <w:rFonts w:cs="Arial" w:hAnsi="Arial" w:eastAsia="Arial" w:ascii="Arial"/>
          <w:color w:val="123181"/>
          <w:spacing w:val="40"/>
          <w:w w:val="100"/>
          <w:position w:val="-3"/>
          <w:sz w:val="108"/>
          <w:szCs w:val="108"/>
        </w:rPr>
        <w:t>C</w:t>
      </w:r>
      <w:r>
        <w:rPr>
          <w:rFonts w:cs="Arial" w:hAnsi="Arial" w:eastAsia="Arial" w:ascii="Arial"/>
          <w:color w:val="123181"/>
          <w:spacing w:val="-40"/>
          <w:w w:val="100"/>
          <w:position w:val="-3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3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-40"/>
          <w:w w:val="100"/>
          <w:position w:val="-3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-20"/>
          <w:w w:val="100"/>
          <w:position w:val="-3"/>
          <w:sz w:val="108"/>
          <w:szCs w:val="108"/>
        </w:rPr>
        <w:t>T</w:t>
      </w:r>
      <w:r>
        <w:rPr>
          <w:rFonts w:cs="Arial" w:hAnsi="Arial" w:eastAsia="Arial" w:ascii="Arial"/>
          <w:color w:val="123181"/>
          <w:spacing w:val="40"/>
          <w:w w:val="100"/>
          <w:position w:val="-3"/>
          <w:sz w:val="108"/>
          <w:szCs w:val="108"/>
        </w:rPr>
        <w:t>A</w:t>
      </w:r>
      <w:r>
        <w:rPr>
          <w:rFonts w:cs="Arial" w:hAnsi="Arial" w:eastAsia="Arial" w:ascii="Arial"/>
          <w:color w:val="123181"/>
          <w:spacing w:val="0"/>
          <w:w w:val="100"/>
          <w:position w:val="-3"/>
          <w:sz w:val="108"/>
          <w:szCs w:val="108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108"/>
          <w:szCs w:val="10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1" w:lineRule="auto" w:line="281"/>
        <w:ind w:left="100" w:right="26"/>
      </w:pPr>
      <w:r>
        <w:rPr>
          <w:rFonts w:cs="Arial" w:hAnsi="Arial" w:eastAsia="Arial" w:ascii="Arial"/>
          <w:spacing w:val="43"/>
          <w:w w:val="100"/>
          <w:sz w:val="46"/>
          <w:szCs w:val="46"/>
        </w:rPr>
        <w:t>Untu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k</w:t>
      </w:r>
      <w:r>
        <w:rPr>
          <w:rFonts w:cs="Arial" w:hAnsi="Arial" w:eastAsia="Arial" w:ascii="Arial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7"/>
          <w:w w:val="100"/>
          <w:sz w:val="46"/>
          <w:szCs w:val="46"/>
        </w:rPr>
        <w:t>menggunaka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spacing w:val="32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0"/>
          <w:w w:val="100"/>
          <w:sz w:val="46"/>
          <w:szCs w:val="46"/>
        </w:rPr>
        <w:t>pol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a</w:t>
      </w:r>
      <w:r>
        <w:rPr>
          <w:rFonts w:cs="Arial" w:hAnsi="Arial" w:eastAsia="Arial" w:ascii="Arial"/>
          <w:spacing w:val="25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5"/>
          <w:w w:val="100"/>
          <w:sz w:val="46"/>
          <w:szCs w:val="46"/>
        </w:rPr>
        <w:t>desai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spacing w:val="20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3"/>
          <w:w w:val="100"/>
          <w:sz w:val="46"/>
          <w:szCs w:val="46"/>
        </w:rPr>
        <w:t>MV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C</w:t>
      </w:r>
      <w:r>
        <w:rPr>
          <w:rFonts w:cs="Arial" w:hAnsi="Arial" w:eastAsia="Arial" w:ascii="Arial"/>
          <w:spacing w:val="19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5"/>
          <w:w w:val="100"/>
          <w:sz w:val="46"/>
          <w:szCs w:val="46"/>
        </w:rPr>
        <w:t>Mode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l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22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4"/>
          <w:w w:val="100"/>
          <w:sz w:val="46"/>
          <w:szCs w:val="46"/>
        </w:rPr>
        <w:t>d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9"/>
          <w:w w:val="100"/>
          <w:sz w:val="46"/>
          <w:szCs w:val="46"/>
        </w:rPr>
        <w:t>Controlle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r</w:t>
      </w:r>
      <w:r>
        <w:rPr>
          <w:rFonts w:cs="Arial" w:hAnsi="Arial" w:eastAsia="Arial" w:ascii="Arial"/>
          <w:spacing w:val="22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,</w:t>
      </w:r>
      <w:r>
        <w:rPr>
          <w:rFonts w:cs="Arial" w:hAnsi="Arial" w:eastAsia="Arial" w:ascii="Arial"/>
          <w:spacing w:val="-26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3"/>
          <w:w w:val="100"/>
          <w:sz w:val="46"/>
          <w:szCs w:val="46"/>
        </w:rPr>
        <w:t>langka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h</w:t>
      </w:r>
      <w:r>
        <w:rPr>
          <w:rFonts w:cs="Arial" w:hAnsi="Arial" w:eastAsia="Arial" w:ascii="Arial"/>
          <w:spacing w:val="27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0"/>
          <w:w w:val="100"/>
          <w:sz w:val="46"/>
          <w:szCs w:val="46"/>
        </w:rPr>
        <w:t>pertam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a</w:t>
      </w:r>
      <w:r>
        <w:rPr>
          <w:rFonts w:cs="Arial" w:hAnsi="Arial" w:eastAsia="Arial" w:ascii="Arial"/>
          <w:spacing w:val="25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0"/>
          <w:w w:val="100"/>
          <w:sz w:val="46"/>
          <w:szCs w:val="46"/>
        </w:rPr>
        <w:t>loa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d</w:t>
      </w:r>
      <w:r>
        <w:rPr>
          <w:rFonts w:cs="Arial" w:hAnsi="Arial" w:eastAsia="Arial" w:ascii="Arial"/>
          <w:spacing w:val="24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5"/>
          <w:w w:val="100"/>
          <w:sz w:val="46"/>
          <w:szCs w:val="46"/>
        </w:rPr>
        <w:t>Mode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l</w:t>
      </w:r>
      <w:r>
        <w:rPr>
          <w:rFonts w:cs="Arial" w:hAnsi="Arial" w:eastAsia="Arial" w:ascii="Arial"/>
          <w:spacing w:val="29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1"/>
          <w:w w:val="100"/>
          <w:sz w:val="46"/>
          <w:szCs w:val="46"/>
        </w:rPr>
        <w:t>terlebi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h</w:t>
      </w:r>
      <w:r>
        <w:rPr>
          <w:rFonts w:cs="Arial" w:hAnsi="Arial" w:eastAsia="Arial" w:ascii="Arial"/>
          <w:spacing w:val="27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4"/>
          <w:w w:val="100"/>
          <w:sz w:val="46"/>
          <w:szCs w:val="46"/>
        </w:rPr>
        <w:t>dahul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u</w:t>
      </w:r>
      <w:r>
        <w:rPr>
          <w:rFonts w:cs="Arial" w:hAnsi="Arial" w:eastAsia="Arial" w:ascii="Arial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9"/>
          <w:w w:val="100"/>
          <w:sz w:val="46"/>
          <w:szCs w:val="46"/>
        </w:rPr>
        <w:t>melalui</w:t>
      </w:r>
      <w:r>
        <w:rPr>
          <w:rFonts w:cs="Arial" w:hAnsi="Arial" w:eastAsia="Arial" w:ascii="Arial"/>
          <w:spacing w:val="39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3"/>
          <w:w w:val="100"/>
          <w:sz w:val="46"/>
          <w:szCs w:val="46"/>
        </w:rPr>
        <w:t>bari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spacing w:val="59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6"/>
          <w:w w:val="100"/>
          <w:sz w:val="46"/>
          <w:szCs w:val="46"/>
        </w:rPr>
        <w:t>kod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spacing w:val="72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FF5757"/>
          <w:spacing w:val="40"/>
          <w:w w:val="100"/>
          <w:sz w:val="42"/>
          <w:szCs w:val="42"/>
        </w:rPr>
        <w:t>$</w:t>
      </w:r>
      <w:r>
        <w:rPr>
          <w:rFonts w:cs="Arial" w:hAnsi="Arial" w:eastAsia="Arial" w:ascii="Arial"/>
          <w:color w:val="FF5757"/>
          <w:spacing w:val="40"/>
          <w:w w:val="100"/>
          <w:sz w:val="46"/>
          <w:szCs w:val="46"/>
        </w:rPr>
        <w:t>this</w:t>
      </w:r>
      <w:r>
        <w:rPr>
          <w:rFonts w:cs="Arial" w:hAnsi="Arial" w:eastAsia="Arial" w:ascii="Arial"/>
          <w:color w:val="FF5757"/>
          <w:spacing w:val="40"/>
          <w:w w:val="100"/>
          <w:sz w:val="42"/>
          <w:szCs w:val="42"/>
        </w:rPr>
        <w:t>-&gt;</w:t>
      </w:r>
      <w:r>
        <w:rPr>
          <w:rFonts w:cs="Arial" w:hAnsi="Arial" w:eastAsia="Arial" w:ascii="Arial"/>
          <w:color w:val="FF5757"/>
          <w:spacing w:val="40"/>
          <w:w w:val="100"/>
          <w:sz w:val="46"/>
          <w:szCs w:val="46"/>
        </w:rPr>
        <w:t>load</w:t>
      </w:r>
      <w:r>
        <w:rPr>
          <w:rFonts w:cs="Arial" w:hAnsi="Arial" w:eastAsia="Arial" w:ascii="Arial"/>
          <w:color w:val="FF5757"/>
          <w:spacing w:val="40"/>
          <w:w w:val="100"/>
          <w:sz w:val="42"/>
          <w:szCs w:val="42"/>
        </w:rPr>
        <w:t>-&gt;</w:t>
      </w:r>
      <w:r>
        <w:rPr>
          <w:rFonts w:cs="Arial" w:hAnsi="Arial" w:eastAsia="Arial" w:ascii="Arial"/>
          <w:color w:val="5170FF"/>
          <w:spacing w:val="40"/>
          <w:w w:val="100"/>
          <w:sz w:val="46"/>
          <w:szCs w:val="46"/>
        </w:rPr>
        <w:t>model</w:t>
      </w:r>
      <w:r>
        <w:rPr>
          <w:rFonts w:cs="Arial" w:hAnsi="Arial" w:eastAsia="Arial" w:ascii="Arial"/>
          <w:color w:val="000000"/>
          <w:spacing w:val="40"/>
          <w:w w:val="100"/>
          <w:sz w:val="42"/>
          <w:szCs w:val="42"/>
        </w:rPr>
        <w:t>(</w:t>
      </w:r>
      <w:r>
        <w:rPr>
          <w:rFonts w:cs="Arial" w:hAnsi="Arial" w:eastAsia="Arial" w:ascii="Arial"/>
          <w:color w:val="008000"/>
          <w:spacing w:val="40"/>
          <w:w w:val="100"/>
          <w:sz w:val="42"/>
          <w:szCs w:val="42"/>
        </w:rPr>
        <w:t>'</w:t>
      </w:r>
      <w:r>
        <w:rPr>
          <w:rFonts w:cs="Arial" w:hAnsi="Arial" w:eastAsia="Arial" w:ascii="Arial"/>
          <w:color w:val="008000"/>
          <w:spacing w:val="40"/>
          <w:w w:val="100"/>
          <w:sz w:val="46"/>
          <w:szCs w:val="46"/>
        </w:rPr>
        <w:t>Nama</w:t>
      </w:r>
      <w:r>
        <w:rPr>
          <w:rFonts w:cs="Arial" w:hAnsi="Arial" w:eastAsia="Arial" w:ascii="Arial"/>
          <w:color w:val="008000"/>
          <w:spacing w:val="40"/>
          <w:w w:val="100"/>
          <w:sz w:val="42"/>
          <w:szCs w:val="42"/>
        </w:rPr>
        <w:t>_</w:t>
      </w:r>
      <w:r>
        <w:rPr>
          <w:rFonts w:cs="Arial" w:hAnsi="Arial" w:eastAsia="Arial" w:ascii="Arial"/>
          <w:color w:val="008000"/>
          <w:spacing w:val="40"/>
          <w:w w:val="100"/>
          <w:sz w:val="46"/>
          <w:szCs w:val="46"/>
        </w:rPr>
        <w:t>model</w:t>
      </w:r>
      <w:r>
        <w:rPr>
          <w:rFonts w:cs="Arial" w:hAnsi="Arial" w:eastAsia="Arial" w:ascii="Arial"/>
          <w:color w:val="008000"/>
          <w:spacing w:val="40"/>
          <w:w w:val="100"/>
          <w:sz w:val="42"/>
          <w:szCs w:val="42"/>
        </w:rPr>
        <w:t>'</w:t>
      </w:r>
      <w:r>
        <w:rPr>
          <w:rFonts w:cs="Arial" w:hAnsi="Arial" w:eastAsia="Arial" w:ascii="Arial"/>
          <w:color w:val="000000"/>
          <w:spacing w:val="40"/>
          <w:w w:val="100"/>
          <w:sz w:val="42"/>
          <w:szCs w:val="42"/>
        </w:rPr>
        <w:t>)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  <w:t>;</w:t>
      </w:r>
      <w:r>
        <w:rPr>
          <w:rFonts w:cs="Arial" w:hAnsi="Arial" w:eastAsia="Arial" w:ascii="Arial"/>
          <w:color w:val="000000"/>
          <w:spacing w:val="80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000000"/>
          <w:spacing w:val="34"/>
          <w:w w:val="100"/>
          <w:sz w:val="46"/>
          <w:szCs w:val="46"/>
        </w:rPr>
        <w:t>setela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h</w:t>
      </w:r>
      <w:r>
        <w:rPr>
          <w:rFonts w:cs="Arial" w:hAnsi="Arial" w:eastAsia="Arial" w:ascii="Arial"/>
          <w:color w:val="000000"/>
          <w:spacing w:val="68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3"/>
          <w:w w:val="100"/>
          <w:sz w:val="46"/>
          <w:szCs w:val="46"/>
        </w:rPr>
        <w:t>it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u</w:t>
      </w:r>
      <w:r>
        <w:rPr>
          <w:rFonts w:cs="Arial" w:hAnsi="Arial" w:eastAsia="Arial" w:ascii="Arial"/>
          <w:color w:val="000000"/>
          <w:spacing w:val="86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8"/>
          <w:w w:val="100"/>
          <w:sz w:val="46"/>
          <w:szCs w:val="46"/>
        </w:rPr>
        <w:t>mengakse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76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w w:val="100"/>
          <w:sz w:val="46"/>
          <w:szCs w:val="46"/>
        </w:rPr>
        <w:t>functio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000000"/>
          <w:spacing w:val="9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4"/>
          <w:w w:val="100"/>
          <w:sz w:val="46"/>
          <w:szCs w:val="46"/>
        </w:rPr>
        <w:t>d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88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w w:val="100"/>
          <w:sz w:val="46"/>
          <w:szCs w:val="46"/>
        </w:rPr>
        <w:t>Mode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l</w:t>
      </w:r>
      <w:r>
        <w:rPr>
          <w:rFonts w:cs="Arial" w:hAnsi="Arial" w:eastAsia="Arial" w:ascii="Arial"/>
          <w:color w:val="000000"/>
          <w:spacing w:val="9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9"/>
          <w:w w:val="100"/>
          <w:sz w:val="46"/>
          <w:szCs w:val="46"/>
        </w:rPr>
        <w:t>melalu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78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9"/>
          <w:w w:val="100"/>
          <w:sz w:val="46"/>
          <w:szCs w:val="46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22"/>
        <w:ind w:left="100"/>
      </w:pPr>
      <w:r>
        <w:rPr>
          <w:rFonts w:cs="Arial" w:hAnsi="Arial" w:eastAsia="Arial" w:ascii="Arial"/>
          <w:spacing w:val="45"/>
          <w:w w:val="100"/>
          <w:sz w:val="46"/>
          <w:szCs w:val="46"/>
        </w:rPr>
        <w:t>denga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spacing w:val="28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3"/>
          <w:w w:val="100"/>
          <w:sz w:val="46"/>
          <w:szCs w:val="46"/>
        </w:rPr>
        <w:t>bari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spacing w:val="17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6"/>
          <w:w w:val="100"/>
          <w:sz w:val="46"/>
          <w:szCs w:val="46"/>
        </w:rPr>
        <w:t>kod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spacing w:val="3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FF0000"/>
          <w:spacing w:val="40"/>
          <w:w w:val="100"/>
          <w:sz w:val="42"/>
          <w:szCs w:val="42"/>
        </w:rPr>
        <w:t>$</w:t>
      </w:r>
      <w:r>
        <w:rPr>
          <w:rFonts w:cs="Arial" w:hAnsi="Arial" w:eastAsia="Arial" w:ascii="Arial"/>
          <w:color w:val="FF0000"/>
          <w:spacing w:val="40"/>
          <w:w w:val="100"/>
          <w:sz w:val="46"/>
          <w:szCs w:val="46"/>
        </w:rPr>
        <w:t>this</w:t>
      </w:r>
      <w:r>
        <w:rPr>
          <w:rFonts w:cs="Arial" w:hAnsi="Arial" w:eastAsia="Arial" w:ascii="Arial"/>
          <w:color w:val="FF0000"/>
          <w:spacing w:val="40"/>
          <w:w w:val="100"/>
          <w:sz w:val="42"/>
          <w:szCs w:val="42"/>
        </w:rPr>
        <w:t>-&gt;</w:t>
      </w:r>
      <w:r>
        <w:rPr>
          <w:rFonts w:cs="Arial" w:hAnsi="Arial" w:eastAsia="Arial" w:ascii="Arial"/>
          <w:color w:val="FF0000"/>
          <w:spacing w:val="40"/>
          <w:w w:val="100"/>
          <w:sz w:val="46"/>
          <w:szCs w:val="46"/>
        </w:rPr>
        <w:t>Nama</w:t>
      </w:r>
      <w:r>
        <w:rPr>
          <w:rFonts w:cs="Arial" w:hAnsi="Arial" w:eastAsia="Arial" w:ascii="Arial"/>
          <w:color w:val="FF0000"/>
          <w:spacing w:val="40"/>
          <w:w w:val="100"/>
          <w:sz w:val="42"/>
          <w:szCs w:val="42"/>
        </w:rPr>
        <w:t>_</w:t>
      </w:r>
      <w:r>
        <w:rPr>
          <w:rFonts w:cs="Arial" w:hAnsi="Arial" w:eastAsia="Arial" w:ascii="Arial"/>
          <w:color w:val="FF0000"/>
          <w:spacing w:val="40"/>
          <w:w w:val="100"/>
          <w:sz w:val="46"/>
          <w:szCs w:val="46"/>
        </w:rPr>
        <w:t>model</w:t>
      </w:r>
      <w:r>
        <w:rPr>
          <w:rFonts w:cs="Arial" w:hAnsi="Arial" w:eastAsia="Arial" w:ascii="Arial"/>
          <w:color w:val="FF0000"/>
          <w:spacing w:val="40"/>
          <w:w w:val="100"/>
          <w:sz w:val="42"/>
          <w:szCs w:val="42"/>
        </w:rPr>
        <w:t>-&gt;</w:t>
      </w:r>
      <w:r>
        <w:rPr>
          <w:rFonts w:cs="Arial" w:hAnsi="Arial" w:eastAsia="Arial" w:ascii="Arial"/>
          <w:color w:val="5170FF"/>
          <w:spacing w:val="40"/>
          <w:w w:val="100"/>
          <w:sz w:val="46"/>
          <w:szCs w:val="46"/>
        </w:rPr>
        <w:t>nama</w:t>
      </w:r>
      <w:r>
        <w:rPr>
          <w:rFonts w:cs="Arial" w:hAnsi="Arial" w:eastAsia="Arial" w:ascii="Arial"/>
          <w:color w:val="5170FF"/>
          <w:spacing w:val="40"/>
          <w:w w:val="100"/>
          <w:sz w:val="42"/>
          <w:szCs w:val="42"/>
        </w:rPr>
        <w:t>_</w:t>
      </w:r>
      <w:r>
        <w:rPr>
          <w:rFonts w:cs="Arial" w:hAnsi="Arial" w:eastAsia="Arial" w:ascii="Arial"/>
          <w:color w:val="5170FF"/>
          <w:spacing w:val="40"/>
          <w:w w:val="100"/>
          <w:sz w:val="46"/>
          <w:szCs w:val="46"/>
        </w:rPr>
        <w:t>fungsi</w:t>
      </w:r>
      <w:r>
        <w:rPr>
          <w:rFonts w:cs="Arial" w:hAnsi="Arial" w:eastAsia="Arial" w:ascii="Arial"/>
          <w:color w:val="5170FF"/>
          <w:spacing w:val="40"/>
          <w:w w:val="100"/>
          <w:sz w:val="42"/>
          <w:szCs w:val="42"/>
        </w:rPr>
        <w:t>()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  <w:t>;</w:t>
      </w:r>
      <w:r>
        <w:rPr>
          <w:rFonts w:cs="Arial" w:hAnsi="Arial" w:eastAsia="Arial" w:ascii="Arial"/>
          <w:color w:val="000000"/>
          <w:spacing w:val="32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.</w:t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auto" w:line="290"/>
        <w:ind w:left="100" w:right="904"/>
      </w:pPr>
      <w:r>
        <w:rPr>
          <w:rFonts w:cs="Arial" w:hAnsi="Arial" w:eastAsia="Arial" w:ascii="Arial"/>
          <w:spacing w:val="24"/>
          <w:w w:val="100"/>
          <w:sz w:val="46"/>
          <w:szCs w:val="46"/>
        </w:rPr>
        <w:t>Bari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spacing w:val="9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6"/>
          <w:w w:val="100"/>
          <w:sz w:val="46"/>
          <w:szCs w:val="46"/>
        </w:rPr>
        <w:t>kod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spacing w:val="32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40"/>
          <w:w w:val="100"/>
          <w:sz w:val="46"/>
          <w:szCs w:val="46"/>
        </w:rPr>
        <w:t>tersebu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t</w:t>
      </w:r>
      <w:r>
        <w:rPr>
          <w:rFonts w:cs="Arial" w:hAnsi="Arial" w:eastAsia="Arial" w:ascii="Arial"/>
          <w:spacing w:val="27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50"/>
          <w:w w:val="100"/>
          <w:sz w:val="46"/>
          <w:szCs w:val="46"/>
        </w:rPr>
        <w:t>ditampun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g</w:t>
      </w:r>
      <w:r>
        <w:rPr>
          <w:rFonts w:cs="Arial" w:hAnsi="Arial" w:eastAsia="Arial" w:ascii="Arial"/>
          <w:spacing w:val="35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9"/>
          <w:w w:val="100"/>
          <w:sz w:val="46"/>
          <w:szCs w:val="46"/>
        </w:rPr>
        <w:t>melalu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spacing w:val="25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36"/>
          <w:w w:val="100"/>
          <w:sz w:val="46"/>
          <w:szCs w:val="46"/>
        </w:rPr>
        <w:t>variabl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spacing w:val="22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FF0000"/>
          <w:spacing w:val="45"/>
          <w:w w:val="100"/>
          <w:sz w:val="42"/>
          <w:szCs w:val="42"/>
        </w:rPr>
        <w:t>$</w:t>
      </w:r>
      <w:r>
        <w:rPr>
          <w:rFonts w:cs="Arial" w:hAnsi="Arial" w:eastAsia="Arial" w:ascii="Arial"/>
          <w:color w:val="FF0000"/>
          <w:spacing w:val="45"/>
          <w:w w:val="100"/>
          <w:sz w:val="46"/>
          <w:szCs w:val="46"/>
        </w:rPr>
        <w:t>dat</w:t>
      </w:r>
      <w:r>
        <w:rPr>
          <w:rFonts w:cs="Arial" w:hAnsi="Arial" w:eastAsia="Arial" w:ascii="Arial"/>
          <w:color w:val="FF0000"/>
          <w:spacing w:val="0"/>
          <w:w w:val="100"/>
          <w:sz w:val="46"/>
          <w:szCs w:val="46"/>
        </w:rPr>
        <w:t>a</w:t>
      </w:r>
      <w:r>
        <w:rPr>
          <w:rFonts w:cs="Arial" w:hAnsi="Arial" w:eastAsia="Arial" w:ascii="Arial"/>
          <w:color w:val="FF0000"/>
          <w:spacing w:val="31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w w:val="100"/>
          <w:sz w:val="46"/>
          <w:szCs w:val="46"/>
        </w:rPr>
        <w:t>denga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000000"/>
          <w:spacing w:val="3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25"/>
          <w:w w:val="100"/>
          <w:sz w:val="46"/>
          <w:szCs w:val="46"/>
        </w:rPr>
        <w:t>alia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11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0"/>
          <w:w w:val="100"/>
          <w:sz w:val="42"/>
          <w:szCs w:val="42"/>
        </w:rPr>
        <w:t>['</w:t>
      </w:r>
      <w:r>
        <w:rPr>
          <w:rFonts w:cs="Arial" w:hAnsi="Arial" w:eastAsia="Arial" w:ascii="Arial"/>
          <w:color w:val="008000"/>
          <w:spacing w:val="40"/>
          <w:w w:val="100"/>
          <w:sz w:val="46"/>
          <w:szCs w:val="46"/>
        </w:rPr>
        <w:t>mvc</w:t>
      </w:r>
      <w:r>
        <w:rPr>
          <w:rFonts w:cs="Arial" w:hAnsi="Arial" w:eastAsia="Arial" w:ascii="Arial"/>
          <w:color w:val="000000"/>
          <w:spacing w:val="40"/>
          <w:w w:val="100"/>
          <w:sz w:val="42"/>
          <w:szCs w:val="42"/>
        </w:rPr>
        <w:t>'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  <w:t>]</w:t>
      </w:r>
      <w:r>
        <w:rPr>
          <w:rFonts w:cs="Arial" w:hAnsi="Arial" w:eastAsia="Arial" w:ascii="Arial"/>
          <w:color w:val="000000"/>
          <w:spacing w:val="34"/>
          <w:w w:val="100"/>
          <w:sz w:val="42"/>
          <w:szCs w:val="42"/>
        </w:rPr>
        <w:t> </w:t>
      </w:r>
      <w:r>
        <w:rPr>
          <w:rFonts w:cs="Arial" w:hAnsi="Arial" w:eastAsia="Arial" w:ascii="Arial"/>
          <w:color w:val="000000"/>
          <w:spacing w:val="44"/>
          <w:w w:val="100"/>
          <w:sz w:val="46"/>
          <w:szCs w:val="46"/>
        </w:rPr>
        <w:t>yan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g</w:t>
      </w:r>
      <w:r>
        <w:rPr>
          <w:rFonts w:cs="Arial" w:hAnsi="Arial" w:eastAsia="Arial" w:ascii="Arial"/>
          <w:color w:val="000000"/>
          <w:spacing w:val="3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6"/>
          <w:w w:val="100"/>
          <w:sz w:val="46"/>
          <w:szCs w:val="46"/>
        </w:rPr>
        <w:t>aka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000000"/>
          <w:spacing w:val="21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3"/>
          <w:w w:val="100"/>
          <w:sz w:val="46"/>
          <w:szCs w:val="46"/>
        </w:rPr>
        <w:t>dilempa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000000"/>
          <w:spacing w:val="29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k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26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2"/>
          <w:w w:val="100"/>
          <w:sz w:val="46"/>
          <w:szCs w:val="46"/>
        </w:rPr>
        <w:t>V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w</w:t>
      </w:r>
      <w:r>
        <w:rPr>
          <w:rFonts w:cs="Arial" w:hAnsi="Arial" w:eastAsia="Arial" w:ascii="Arial"/>
          <w:color w:val="000000"/>
          <w:spacing w:val="26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50"/>
          <w:w w:val="100"/>
          <w:sz w:val="46"/>
          <w:szCs w:val="46"/>
        </w:rPr>
        <w:t>untu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k</w:t>
      </w:r>
      <w:r>
        <w:rPr>
          <w:rFonts w:cs="Arial" w:hAnsi="Arial" w:eastAsia="Arial" w:ascii="Arial"/>
          <w:color w:val="000000"/>
          <w:spacing w:val="-77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w w:val="100"/>
          <w:sz w:val="46"/>
          <w:szCs w:val="46"/>
        </w:rPr>
        <w:t>pemanggila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n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38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6"/>
          <w:w w:val="100"/>
          <w:sz w:val="46"/>
          <w:szCs w:val="46"/>
        </w:rPr>
        <w:t>variabl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55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7"/>
          <w:w w:val="100"/>
          <w:sz w:val="46"/>
          <w:szCs w:val="46"/>
        </w:rPr>
        <w:t>dar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53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5"/>
          <w:w w:val="100"/>
          <w:sz w:val="46"/>
          <w:szCs w:val="46"/>
        </w:rPr>
        <w:t>Controlle</w:t>
      </w:r>
      <w:r>
        <w:rPr>
          <w:rFonts w:cs="Arial" w:hAnsi="Arial" w:eastAsia="Arial" w:ascii="Arial"/>
          <w:color w:val="000000"/>
          <w:spacing w:val="10"/>
          <w:w w:val="100"/>
          <w:sz w:val="46"/>
          <w:szCs w:val="46"/>
        </w:rPr>
        <w:t>r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58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2"/>
          <w:w w:val="100"/>
          <w:sz w:val="46"/>
          <w:szCs w:val="46"/>
        </w:rPr>
        <w:t>V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47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51"/>
          <w:w w:val="100"/>
          <w:sz w:val="46"/>
          <w:szCs w:val="46"/>
        </w:rPr>
        <w:t>cuku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p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25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7"/>
          <w:w w:val="100"/>
          <w:sz w:val="46"/>
          <w:szCs w:val="46"/>
        </w:rPr>
        <w:t>memanggi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33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25"/>
          <w:w w:val="100"/>
          <w:sz w:val="46"/>
          <w:szCs w:val="46"/>
        </w:rPr>
        <w:t>alia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s</w:t>
      </w:r>
      <w:r>
        <w:rPr>
          <w:rFonts w:cs="Arial" w:hAnsi="Arial" w:eastAsia="Arial" w:ascii="Arial"/>
          <w:color w:val="000000"/>
          <w:spacing w:val="5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7"/>
          <w:w w:val="100"/>
          <w:sz w:val="46"/>
          <w:szCs w:val="46"/>
        </w:rPr>
        <w:t>dar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53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6"/>
          <w:w w:val="100"/>
          <w:sz w:val="46"/>
          <w:szCs w:val="46"/>
        </w:rPr>
        <w:t>variabl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55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tersebu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t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47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0"/>
          <w:w w:val="100"/>
          <w:sz w:val="46"/>
          <w:szCs w:val="46"/>
        </w:rPr>
        <w:t>yait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u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46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FF0000"/>
          <w:spacing w:val="45"/>
          <w:w w:val="100"/>
          <w:sz w:val="42"/>
          <w:szCs w:val="42"/>
        </w:rPr>
        <w:t>$</w:t>
      </w:r>
      <w:r>
        <w:rPr>
          <w:rFonts w:cs="Arial" w:hAnsi="Arial" w:eastAsia="Arial" w:ascii="Arial"/>
          <w:color w:val="FF0000"/>
          <w:spacing w:val="45"/>
          <w:w w:val="100"/>
          <w:sz w:val="46"/>
          <w:szCs w:val="46"/>
        </w:rPr>
        <w:t>mvc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-37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w w:val="100"/>
          <w:sz w:val="46"/>
          <w:szCs w:val="46"/>
        </w:rPr>
        <w:t>vie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  <w:t>w</w:t>
      </w:r>
      <w:r>
        <w:rPr>
          <w:rFonts w:cs="Arial" w:hAnsi="Arial" w:eastAsia="Arial" w:ascii="Arial"/>
          <w:color w:val="000000"/>
          <w:spacing w:val="-82"/>
          <w:w w:val="100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lineRule="exact" w:line="500"/>
        <w:ind w:left="100"/>
      </w:pPr>
      <w:r>
        <w:rPr>
          <w:rFonts w:cs="Arial" w:hAnsi="Arial" w:eastAsia="Arial" w:ascii="Arial"/>
          <w:spacing w:val="32"/>
          <w:sz w:val="46"/>
          <w:szCs w:val="46"/>
        </w:rPr>
        <w:t>sengaj</w:t>
      </w:r>
      <w:r>
        <w:rPr>
          <w:rFonts w:cs="Arial" w:hAnsi="Arial" w:eastAsia="Arial" w:ascii="Arial"/>
          <w:spacing w:val="0"/>
          <w:sz w:val="46"/>
          <w:szCs w:val="46"/>
        </w:rPr>
        <w:t>a</w:t>
      </w:r>
      <w:r>
        <w:rPr>
          <w:rFonts w:cs="Arial" w:hAnsi="Arial" w:eastAsia="Arial" w:ascii="Arial"/>
          <w:spacing w:val="18"/>
          <w:sz w:val="46"/>
          <w:szCs w:val="46"/>
        </w:rPr>
        <w:t> </w:t>
      </w:r>
      <w:r>
        <w:rPr>
          <w:rFonts w:cs="Arial" w:hAnsi="Arial" w:eastAsia="Arial" w:ascii="Arial"/>
          <w:spacing w:val="47"/>
          <w:sz w:val="46"/>
          <w:szCs w:val="46"/>
        </w:rPr>
        <w:t>menggunaka</w:t>
      </w:r>
      <w:r>
        <w:rPr>
          <w:rFonts w:cs="Arial" w:hAnsi="Arial" w:eastAsia="Arial" w:ascii="Arial"/>
          <w:spacing w:val="0"/>
          <w:sz w:val="46"/>
          <w:szCs w:val="46"/>
        </w:rPr>
        <w:t>n</w:t>
      </w:r>
      <w:r>
        <w:rPr>
          <w:rFonts w:cs="Arial" w:hAnsi="Arial" w:eastAsia="Arial" w:ascii="Arial"/>
          <w:spacing w:val="33"/>
          <w:sz w:val="46"/>
          <w:szCs w:val="46"/>
        </w:rPr>
        <w:t> </w:t>
      </w:r>
      <w:r>
        <w:rPr>
          <w:rFonts w:cs="Arial" w:hAnsi="Arial" w:eastAsia="Arial" w:ascii="Arial"/>
          <w:spacing w:val="41"/>
          <w:sz w:val="46"/>
          <w:szCs w:val="46"/>
        </w:rPr>
        <w:t>statemen</w:t>
      </w:r>
      <w:r>
        <w:rPr>
          <w:rFonts w:cs="Arial" w:hAnsi="Arial" w:eastAsia="Arial" w:ascii="Arial"/>
          <w:spacing w:val="0"/>
          <w:sz w:val="46"/>
          <w:szCs w:val="46"/>
        </w:rPr>
        <w:t>t</w:t>
      </w:r>
      <w:r>
        <w:rPr>
          <w:rFonts w:cs="Arial" w:hAnsi="Arial" w:eastAsia="Arial" w:ascii="Arial"/>
          <w:spacing w:val="28"/>
          <w:sz w:val="46"/>
          <w:szCs w:val="46"/>
        </w:rPr>
        <w:t> </w:t>
      </w:r>
      <w:r>
        <w:rPr>
          <w:rFonts w:cs="Arial" w:hAnsi="Arial" w:eastAsia="Arial" w:ascii="Arial"/>
          <w:spacing w:val="34"/>
          <w:sz w:val="46"/>
          <w:szCs w:val="46"/>
        </w:rPr>
        <w:t>i</w:t>
      </w:r>
      <w:r>
        <w:rPr>
          <w:rFonts w:cs="Arial" w:hAnsi="Arial" w:eastAsia="Arial" w:ascii="Arial"/>
          <w:spacing w:val="0"/>
          <w:sz w:val="46"/>
          <w:szCs w:val="46"/>
        </w:rPr>
        <w:t>f</w:t>
      </w:r>
      <w:r>
        <w:rPr>
          <w:rFonts w:cs="Arial" w:hAnsi="Arial" w:eastAsia="Arial" w:ascii="Arial"/>
          <w:spacing w:val="19"/>
          <w:sz w:val="46"/>
          <w:szCs w:val="46"/>
        </w:rPr>
        <w:t> </w:t>
      </w:r>
      <w:r>
        <w:rPr>
          <w:rFonts w:cs="Arial" w:hAnsi="Arial" w:eastAsia="Arial" w:ascii="Arial"/>
          <w:color w:val="5170FF"/>
          <w:spacing w:val="43"/>
          <w:sz w:val="46"/>
          <w:szCs w:val="46"/>
        </w:rPr>
        <w:t>isset</w:t>
      </w:r>
      <w:r>
        <w:rPr>
          <w:rFonts w:cs="Arial" w:hAnsi="Arial" w:eastAsia="Arial" w:ascii="Arial"/>
          <w:color w:val="000000"/>
          <w:spacing w:val="43"/>
          <w:sz w:val="42"/>
          <w:szCs w:val="42"/>
        </w:rPr>
        <w:t>(</w:t>
      </w:r>
      <w:r>
        <w:rPr>
          <w:rFonts w:cs="Arial" w:hAnsi="Arial" w:eastAsia="Arial" w:ascii="Arial"/>
          <w:color w:val="FF0000"/>
          <w:spacing w:val="43"/>
          <w:sz w:val="42"/>
          <w:szCs w:val="42"/>
        </w:rPr>
        <w:t>$</w:t>
      </w:r>
      <w:r>
        <w:rPr>
          <w:rFonts w:cs="Arial" w:hAnsi="Arial" w:eastAsia="Arial" w:ascii="Arial"/>
          <w:color w:val="FF0000"/>
          <w:spacing w:val="43"/>
          <w:sz w:val="46"/>
          <w:szCs w:val="46"/>
        </w:rPr>
        <w:t>mvc</w:t>
      </w:r>
      <w:r>
        <w:rPr>
          <w:rFonts w:cs="Arial" w:hAnsi="Arial" w:eastAsia="Arial" w:ascii="Arial"/>
          <w:color w:val="000000"/>
          <w:spacing w:val="0"/>
          <w:sz w:val="42"/>
          <w:szCs w:val="42"/>
        </w:rPr>
        <w:t>)</w:t>
      </w:r>
      <w:r>
        <w:rPr>
          <w:rFonts w:cs="Arial" w:hAnsi="Arial" w:eastAsia="Arial" w:ascii="Arial"/>
          <w:color w:val="000000"/>
          <w:spacing w:val="37"/>
          <w:sz w:val="42"/>
          <w:szCs w:val="42"/>
        </w:rPr>
        <w:t> </w:t>
      </w:r>
      <w:r>
        <w:rPr>
          <w:rFonts w:cs="Arial" w:hAnsi="Arial" w:eastAsia="Arial" w:ascii="Arial"/>
          <w:color w:val="000000"/>
          <w:spacing w:val="35"/>
          <w:sz w:val="46"/>
          <w:szCs w:val="46"/>
        </w:rPr>
        <w:t>supay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a</w:t>
      </w:r>
      <w:r>
        <w:rPr>
          <w:rFonts w:cs="Arial" w:hAnsi="Arial" w:eastAsia="Arial" w:ascii="Arial"/>
          <w:color w:val="000000"/>
          <w:spacing w:val="22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4"/>
          <w:sz w:val="46"/>
          <w:szCs w:val="46"/>
        </w:rPr>
        <w:t>tida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k</w:t>
      </w:r>
      <w:r>
        <w:rPr>
          <w:rFonts w:cs="Arial" w:hAnsi="Arial" w:eastAsia="Arial" w:ascii="Arial"/>
          <w:color w:val="000000"/>
          <w:spacing w:val="31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8"/>
          <w:sz w:val="46"/>
          <w:szCs w:val="46"/>
        </w:rPr>
        <w:t>terjadiny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a</w:t>
      </w:r>
      <w:r>
        <w:rPr>
          <w:rFonts w:cs="Arial" w:hAnsi="Arial" w:eastAsia="Arial" w:ascii="Arial"/>
          <w:color w:val="000000"/>
          <w:spacing w:val="26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5"/>
          <w:sz w:val="46"/>
          <w:szCs w:val="46"/>
        </w:rPr>
        <w:t>erro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r</w:t>
      </w:r>
      <w:r>
        <w:rPr>
          <w:rFonts w:cs="Arial" w:hAnsi="Arial" w:eastAsia="Arial" w:ascii="Arial"/>
          <w:color w:val="000000"/>
          <w:spacing w:val="21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5"/>
          <w:sz w:val="46"/>
          <w:szCs w:val="46"/>
        </w:rPr>
        <w:t>karen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a</w:t>
      </w:r>
      <w:r>
        <w:rPr>
          <w:rFonts w:cs="Arial" w:hAnsi="Arial" w:eastAsia="Arial" w:ascii="Arial"/>
          <w:color w:val="000000"/>
          <w:spacing w:val="21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36"/>
          <w:sz w:val="46"/>
          <w:szCs w:val="46"/>
        </w:rPr>
        <w:t>masi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h</w:t>
      </w:r>
      <w:r>
        <w:rPr>
          <w:rFonts w:cs="Arial" w:hAnsi="Arial" w:eastAsia="Arial" w:ascii="Arial"/>
          <w:color w:val="000000"/>
          <w:spacing w:val="23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7"/>
          <w:sz w:val="46"/>
          <w:szCs w:val="46"/>
        </w:rPr>
        <w:t>menggunaka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n</w:t>
      </w:r>
      <w:r>
        <w:rPr>
          <w:rFonts w:cs="Arial" w:hAnsi="Arial" w:eastAsia="Arial" w:ascii="Arial"/>
          <w:color w:val="000000"/>
          <w:spacing w:val="33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45"/>
          <w:sz w:val="46"/>
          <w:szCs w:val="46"/>
        </w:rPr>
        <w:t>vie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  <w:t>w</w:t>
      </w:r>
      <w:r>
        <w:rPr>
          <w:rFonts w:cs="Arial" w:hAnsi="Arial" w:eastAsia="Arial" w:ascii="Arial"/>
          <w:color w:val="000000"/>
          <w:spacing w:val="-82"/>
          <w:sz w:val="46"/>
          <w:szCs w:val="46"/>
        </w:rPr>
        <w:t> </w:t>
      </w:r>
      <w:r>
        <w:rPr>
          <w:rFonts w:cs="Arial" w:hAnsi="Arial" w:eastAsia="Arial" w:ascii="Arial"/>
          <w:color w:val="000000"/>
          <w:spacing w:val="0"/>
          <w:sz w:val="46"/>
          <w:szCs w:val="46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ind w:left="100"/>
        <w:sectPr>
          <w:pgSz w:w="28800" w:h="16200" w:orient="landscape"/>
          <w:pgMar w:top="0" w:bottom="280" w:left="300" w:right="1900"/>
        </w:sectPr>
      </w:pPr>
      <w:r>
        <w:rPr>
          <w:rFonts w:cs="Arial" w:hAnsi="Arial" w:eastAsia="Arial" w:ascii="Arial"/>
          <w:spacing w:val="44"/>
          <w:w w:val="100"/>
          <w:sz w:val="46"/>
          <w:szCs w:val="46"/>
        </w:rPr>
        <w:t>yan</w:t>
      </w:r>
      <w:r>
        <w:rPr>
          <w:rFonts w:cs="Arial" w:hAnsi="Arial" w:eastAsia="Arial" w:ascii="Arial"/>
          <w:spacing w:val="0"/>
          <w:w w:val="100"/>
          <w:sz w:val="46"/>
          <w:szCs w:val="46"/>
        </w:rPr>
        <w:t>g</w:t>
      </w:r>
      <w:r>
        <w:rPr>
          <w:rFonts w:cs="Arial" w:hAnsi="Arial" w:eastAsia="Arial" w:ascii="Arial"/>
          <w:spacing w:val="27"/>
          <w:w w:val="100"/>
          <w:sz w:val="46"/>
          <w:szCs w:val="46"/>
        </w:rPr>
        <w:t> </w:t>
      </w:r>
      <w:r>
        <w:rPr>
          <w:rFonts w:cs="Arial" w:hAnsi="Arial" w:eastAsia="Arial" w:ascii="Arial"/>
          <w:spacing w:val="23"/>
          <w:w w:val="100"/>
          <w:sz w:val="46"/>
          <w:szCs w:val="46"/>
        </w:rPr>
        <w:t>sama.</w:t>
      </w:r>
      <w:r>
        <w:rPr>
          <w:rFonts w:cs="Arial" w:hAnsi="Arial" w:eastAsia="Arial" w:ascii="Arial"/>
          <w:spacing w:val="0"/>
          <w:w w:val="100"/>
          <w:sz w:val="46"/>
          <w:szCs w:val="46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spacing w:before="43"/>
        <w:ind w:left="1220" w:right="34"/>
      </w:pPr>
      <w:r>
        <w:pict>
          <v:group style="position:absolute;margin-left:1.05879e-022pt;margin-top:0pt;width:1440pt;height:810pt;mso-position-horizontal-relative:page;mso-position-vertical-relative:page;z-index:-3129" coordorigin="0,0" coordsize="28800,16200">
            <v:shape style="position:absolute;left:0;top:0;width:28800;height:16200" coordorigin="0,0" coordsize="28800,16200" path="m28800,16200l28800,0,0,0,0,16200,28800,16200xe" filled="t" fillcolor="#FFFFFF" stroked="f">
              <v:path arrowok="t"/>
              <v:fill/>
            </v:shape>
            <w10:wrap type="none"/>
          </v:group>
        </w:pict>
      </w:r>
      <w:r>
        <w:pict>
          <v:group style="position:absolute;margin-left:0pt;margin-top:0pt;width:150pt;height:244.125pt;mso-position-horizontal-relative:page;mso-position-vertical-relative:page;z-index:-3130" coordorigin="0,0" coordsize="3000,4882">
            <v:shape type="#_x0000_t75" style="position:absolute;left:0;top:0;width:3000;height:4883">
              <v:imagedata o:title="" r:id="rId203"/>
            </v:shape>
            <v:shape style="position:absolute;left:0;top:0;width:1620;height:1828" coordorigin="0,0" coordsize="1620,1828" path="m773,1826l840,1818,906,1806,971,1789,1035,1767,1097,1740,1156,1709,1214,1674,1268,1635,1320,1591,1368,1544,1413,1494,1453,1440,1490,1384,1522,1325,1550,1264,1574,1201,1593,1136,1607,1070,1616,1004,1620,936,1620,914,1618,847,1610,780,1598,714,1581,649,1559,585,1532,523,1501,463,1466,406,1427,352,1383,300,1336,252,1286,207,1232,167,1176,130,1117,98,1056,70,993,46,928,27,862,13,796,4,728,0,706,0,639,2,572,10,506,22,441,39,377,61,315,88,255,119,198,154,144,193,92,237,44,284,0,333,0,1495,44,1544,92,1591,144,1635,198,1674,255,1709,315,1740,377,1767,441,1789,506,1806,572,1818,639,1826,706,1828,773,1826xe" filled="t" fillcolor="#F34A86" stroked="f">
              <v:path arrowok="t"/>
              <v:fill/>
            </v:shape>
            <w10:wrap type="none"/>
          </v:group>
        </w:pict>
      </w:r>
      <w:r>
        <w:rPr>
          <w:rFonts w:cs="Arial" w:hAnsi="Arial" w:eastAsia="Arial" w:ascii="Arial"/>
          <w:color w:val="123181"/>
          <w:spacing w:val="58"/>
          <w:w w:val="100"/>
          <w:sz w:val="70"/>
          <w:szCs w:val="70"/>
        </w:rPr>
        <w:t>Kemudia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3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70"/>
          <w:szCs w:val="70"/>
        </w:rPr>
        <w:t>jalanka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-15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70"/>
          <w:szCs w:val="70"/>
        </w:rPr>
        <w:t>Aplikas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26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62"/>
          <w:w w:val="100"/>
          <w:sz w:val="70"/>
          <w:szCs w:val="70"/>
        </w:rPr>
        <w:t>denga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6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sz w:val="70"/>
          <w:szCs w:val="70"/>
        </w:rPr>
        <w:t>menuliska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n</w:t>
      </w:r>
      <w:r>
        <w:rPr>
          <w:rFonts w:cs="Arial" w:hAnsi="Arial" w:eastAsia="Arial" w:ascii="Arial"/>
          <w:color w:val="123181"/>
          <w:spacing w:val="33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12"/>
          <w:w w:val="100"/>
          <w:sz w:val="70"/>
          <w:szCs w:val="70"/>
        </w:rPr>
        <w:t>UR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L</w:t>
      </w:r>
      <w:r>
        <w:rPr>
          <w:rFonts w:cs="Arial" w:hAnsi="Arial" w:eastAsia="Arial" w:ascii="Arial"/>
          <w:color w:val="123181"/>
          <w:spacing w:val="-40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47"/>
          <w:w w:val="100"/>
          <w:sz w:val="70"/>
          <w:szCs w:val="70"/>
        </w:rPr>
        <w:t>sebaga</w:t>
      </w:r>
      <w:r>
        <w:rPr>
          <w:rFonts w:cs="Arial" w:hAnsi="Arial" w:eastAsia="Arial" w:ascii="Arial"/>
          <w:color w:val="123181"/>
          <w:spacing w:val="0"/>
          <w:w w:val="100"/>
          <w:sz w:val="70"/>
          <w:szCs w:val="70"/>
        </w:rPr>
        <w:t>i</w:t>
      </w:r>
      <w:r>
        <w:rPr>
          <w:rFonts w:cs="Arial" w:hAnsi="Arial" w:eastAsia="Arial" w:ascii="Arial"/>
          <w:color w:val="123181"/>
          <w:spacing w:val="23"/>
          <w:w w:val="100"/>
          <w:sz w:val="70"/>
          <w:szCs w:val="70"/>
        </w:rPr>
        <w:t> </w:t>
      </w:r>
      <w:r>
        <w:rPr>
          <w:rFonts w:cs="Arial" w:hAnsi="Arial" w:eastAsia="Arial" w:ascii="Arial"/>
          <w:color w:val="123181"/>
          <w:spacing w:val="55"/>
          <w:w w:val="100"/>
          <w:sz w:val="70"/>
          <w:szCs w:val="70"/>
        </w:rPr>
        <w:t>berikut:</w:t>
      </w:r>
      <w:r>
        <w:rPr>
          <w:rFonts w:cs="Arial" w:hAnsi="Arial" w:eastAsia="Arial" w:ascii="Arial"/>
          <w:color w:val="000000"/>
          <w:spacing w:val="0"/>
          <w:w w:val="100"/>
          <w:sz w:val="70"/>
          <w:szCs w:val="7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70"/>
          <w:szCs w:val="70"/>
        </w:rPr>
        <w:jc w:val="center"/>
        <w:ind w:left="4326" w:right="3119"/>
      </w:pPr>
      <w:r>
        <w:pict>
          <v:shape type="#_x0000_t75" style="position:absolute;margin-left:504pt;margin-top:225.83pt;width:823.875pt;height:42.375pt;mso-position-horizontal-relative:page;mso-position-vertical-relative:paragraph;z-index:-3137">
            <v:imagedata o:title="" r:id="rId204"/>
          </v:shape>
        </w:pict>
      </w:r>
      <w:r>
        <w:pict>
          <v:shape type="#_x0000_t75" style="position:absolute;margin-left:864pt;margin-top:119.33pt;width:38.625pt;height:38.625pt;mso-position-horizontal-relative:page;mso-position-vertical-relative:paragraph;z-index:-3136">
            <v:imagedata o:title="" r:id="rId205"/>
          </v:shape>
        </w:pict>
      </w:r>
      <w:r>
        <w:pict>
          <v:shape type="#_x0000_t75" style="position:absolute;margin-left:432.75pt;margin-top:219.83pt;width:44.625pt;height:45.75pt;mso-position-horizontal-relative:page;mso-position-vertical-relative:paragraph;z-index:-3135">
            <v:imagedata o:title="" r:id="rId206"/>
          </v:shape>
        </w:pict>
      </w:r>
      <w:r>
        <w:pict>
          <v:shape type="#_x0000_t75" style="position:absolute;margin-left:305.25pt;margin-top:121.955pt;width:120.375pt;height:30.375pt;mso-position-horizontal-relative:page;mso-position-vertical-relative:paragraph;z-index:-3133">
            <v:imagedata o:title="" r:id="rId207"/>
          </v:shape>
        </w:pict>
      </w:r>
      <w:r>
        <w:rPr>
          <w:rFonts w:cs="Arial" w:hAnsi="Arial" w:eastAsia="Arial" w:ascii="Arial"/>
          <w:color w:val="0000FF"/>
          <w:sz w:val="70"/>
          <w:szCs w:val="70"/>
        </w:rPr>
      </w:r>
      <w:hyperlink r:id="rId20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http: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209"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  <w:t>//</w:t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64"/>
            <w:szCs w:val="64"/>
            <w:u w:val="thick" w:color="0000FF"/>
          </w:rPr>
        </w:r>
      </w:hyperlink>
      <w:hyperlink r:id="rId210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localhos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211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212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mardira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213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214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index.ph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8"/>
            <w:sz w:val="70"/>
            <w:szCs w:val="70"/>
            <w:u w:val="thick" w:color="0000FF"/>
          </w:rPr>
        </w:r>
      </w:hyperlink>
      <w:hyperlink r:id="rId215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216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217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218"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  <w:t>hello</w:t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  <w:r>
          <w:rPr>
            <w:rFonts w:cs="Arial" w:hAnsi="Arial" w:eastAsia="Arial" w:ascii="Arial"/>
            <w:color w:val="0000FF"/>
            <w:spacing w:val="59"/>
            <w:sz w:val="70"/>
            <w:szCs w:val="70"/>
            <w:u w:val="thick" w:color="0000FF"/>
          </w:rPr>
        </w:r>
      </w:hyperlink>
      <w:hyperlink r:id="rId219"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  <w:t>_</w:t>
        </w:r>
        <w:r>
          <w:rPr>
            <w:rFonts w:cs="Arial" w:hAnsi="Arial" w:eastAsia="Arial" w:ascii="Arial"/>
            <w:color w:val="0000FF"/>
            <w:spacing w:val="0"/>
            <w:sz w:val="64"/>
            <w:szCs w:val="64"/>
            <w:u w:val="thick" w:color="0000FF"/>
          </w:rPr>
        </w:r>
        <w:r>
          <w:rPr>
            <w:rFonts w:cs="Arial" w:hAnsi="Arial" w:eastAsia="Arial" w:ascii="Arial"/>
            <w:color w:val="0000FF"/>
            <w:spacing w:val="-119"/>
            <w:sz w:val="64"/>
            <w:szCs w:val="64"/>
            <w:u w:val="thick" w:color="0000FF"/>
          </w:rPr>
          <w:t> </w:t>
        </w:r>
      </w:hyperlink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r>
        <w:rPr>
          <w:rFonts w:cs="Arial" w:hAnsi="Arial" w:eastAsia="Arial" w:ascii="Arial"/>
          <w:color w:val="0000FF"/>
          <w:spacing w:val="-119"/>
          <w:sz w:val="64"/>
          <w:szCs w:val="64"/>
          <w:u w:val="thick" w:color="0000FF"/>
        </w:rPr>
      </w:r>
      <w:hyperlink r:id="rId220"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  <w:u w:val="thick" w:color="0000FF"/>
          </w:rPr>
          <w:t>mvc</w:t>
        </w:r>
        <w:r>
          <w:rPr>
            <w:rFonts w:cs="Arial" w:hAnsi="Arial" w:eastAsia="Arial" w:ascii="Arial"/>
            <w:color w:val="0000FF"/>
            <w:spacing w:val="59"/>
            <w:w w:val="100"/>
            <w:sz w:val="70"/>
            <w:szCs w:val="70"/>
          </w:rPr>
        </w:r>
        <w:r>
          <w:rPr>
            <w:rFonts w:cs="Arial" w:hAnsi="Arial" w:eastAsia="Arial" w:ascii="Arial"/>
            <w:color w:val="000000"/>
            <w:spacing w:val="0"/>
            <w:w w:val="100"/>
            <w:sz w:val="70"/>
            <w:szCs w:val="70"/>
          </w:rPr>
        </w:r>
      </w:hyperlink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2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822"/>
      </w:pPr>
      <w:r>
        <w:pict>
          <v:shape type="#_x0000_t75" style="position:absolute;margin-left:213pt;margin-top:8.625pt;width:79.875pt;height:30.375pt;mso-position-horizontal-relative:page;mso-position-vertical-relative:paragraph;z-index:-3131">
            <v:imagedata o:title="" r:id="rId221"/>
          </v:shape>
        </w:pict>
      </w:r>
      <w:r>
        <w:pict>
          <v:shape type="#_x0000_t75" style="width:50.25pt;height:50.25pt">
            <v:imagedata o:title="" r:id="rId222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2"/>
          <w:szCs w:val="12"/>
        </w:rPr>
        <w:jc w:val="left"/>
        <w:spacing w:before="5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515"/>
      </w:pPr>
      <w:r>
        <w:pict>
          <v:shape type="#_x0000_t75" style="position:absolute;margin-left:313.875pt;margin-top:-3.43772e-009pt;width:44.25pt;height:44.625pt;mso-position-horizontal-relative:page;mso-position-vertical-relative:paragraph;z-index:-3134">
            <v:imagedata o:title="" r:id="rId223"/>
          </v:shape>
        </w:pict>
      </w:r>
      <w:r>
        <w:pict>
          <v:shape type="#_x0000_t75" style="position:absolute;margin-left:219.75pt;margin-top:1.125pt;width:43.5pt;height:43.5pt;mso-position-horizontal-relative:page;mso-position-vertical-relative:paragraph;z-index:-3132">
            <v:imagedata o:title="" r:id="rId224"/>
          </v:shape>
        </w:pict>
      </w:r>
      <w:r>
        <w:pict>
          <v:shape type="#_x0000_t75" style="width:44.25pt;height:44.625pt">
            <v:imagedata o:title="" r:id="rId225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before="12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shape type="#_x0000_t75" style="position:absolute;margin-left:243.75pt;margin-top:0pt;width:205.875pt;height:39pt;mso-position-horizontal-relative:page;mso-position-vertical-relative:paragraph;z-index:-3138">
            <v:imagedata o:title="" r:id="rId226"/>
          </v:shape>
        </w:pict>
      </w:r>
      <w:r>
        <w:pict>
          <v:shape type="#_x0000_t75" style="width:127.875pt;height:39pt">
            <v:imagedata o:title="" r:id="rId22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4"/>
          <w:szCs w:val="14"/>
        </w:rPr>
        <w:jc w:val="left"/>
        <w:spacing w:before="5" w:lineRule="exact" w:line="140"/>
      </w:pPr>
      <w:r>
        <w:rPr>
          <w:sz w:val="14"/>
          <w:szCs w:val="1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10"/>
      </w:pPr>
      <w:r>
        <w:pict>
          <v:shape type="#_x0000_t75" style="position:absolute;margin-left:447pt;margin-top:0pt;width:109.125pt;height:36pt;mso-position-horizontal-relative:page;mso-position-vertical-relative:paragraph;z-index:-3140">
            <v:imagedata o:title="" r:id="rId228"/>
          </v:shape>
        </w:pict>
      </w:r>
      <w:r>
        <w:pict>
          <v:shape type="#_x0000_t75" style="position:absolute;margin-left:168pt;margin-top:0pt;width:270.75pt;height:44.625pt;mso-position-horizontal-relative:page;mso-position-vertical-relative:paragraph;z-index:-3139">
            <v:imagedata o:title="" r:id="rId229"/>
          </v:shape>
        </w:pict>
      </w:r>
      <w:r>
        <w:pict>
          <v:shape type="#_x0000_t75" style="width:55.875pt;height:36.75pt">
            <v:imagedata o:title="" r:id="rId230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5"/>
          <w:szCs w:val="15"/>
        </w:rPr>
        <w:jc w:val="left"/>
        <w:spacing w:before="7" w:lineRule="exact" w:line="140"/>
        <w:sectPr>
          <w:pgSz w:w="28800" w:h="16200" w:orient="landscape"/>
          <w:pgMar w:top="1520" w:bottom="280" w:left="1960" w:right="1100"/>
        </w:sectPr>
      </w:pPr>
      <w:r>
        <w:rPr>
          <w:sz w:val="15"/>
          <w:szCs w:val="15"/>
        </w:rPr>
      </w:r>
    </w:p>
    <w:p>
      <w:pPr>
        <w:rPr>
          <w:rFonts w:cs="Arial" w:hAnsi="Arial" w:eastAsia="Arial" w:ascii="Arial"/>
          <w:sz w:val="42"/>
          <w:szCs w:val="42"/>
        </w:rPr>
        <w:jc w:val="center"/>
        <w:spacing w:before="46" w:lineRule="exact" w:line="460"/>
        <w:ind w:left="14529" w:right="10407"/>
      </w:pPr>
      <w:r>
        <w:pict>
          <v:group style="position:absolute;margin-left:12.2582pt;margin-top:0.0004pt;width:1427.74pt;height:749.547pt;mso-position-horizontal-relative:page;mso-position-vertical-relative:page;z-index:-3128" coordorigin="245,0" coordsize="28555,14991">
            <v:shape type="#_x0000_t75" style="position:absolute;left:245;top:193;width:17775;height:6510">
              <v:imagedata o:title="" r:id="rId231"/>
            </v:shape>
            <v:shape style="position:absolute;left:1846;top:2056;width:11015;height:0" coordorigin="1846,2056" coordsize="11015,0" path="m1846,2056l12860,2056e" filled="f" stroked="t" strokeweight="1.80189pt" strokecolor="#37B4FF">
              <v:path arrowok="t"/>
            </v:shape>
            <v:shape style="position:absolute;left:1863;top:2074;width:0;height:551" coordorigin="1863,2074" coordsize="0,551" path="m1863,2074l1863,2625e" filled="f" stroked="t" strokeweight="1.7574pt" strokecolor="#37B4FF">
              <v:path arrowok="t"/>
            </v:shape>
            <v:shape style="position:absolute;left:1846;top:2643;width:11015;height:0" coordorigin="1846,2643" coordsize="11015,0" path="m1846,2643l12860,2643e" filled="f" stroked="t" strokeweight="1.80189pt" strokecolor="#37B4FF">
              <v:path arrowok="t"/>
            </v:shape>
            <v:shape style="position:absolute;left:12843;top:2074;width:0;height:552" coordorigin="12843,2074" coordsize="0,552" path="m12843,2074l12843,2626e" filled="f" stroked="t" strokeweight="1.80189pt" strokecolor="#37B4FF">
              <v:path arrowok="t"/>
            </v:shape>
            <v:shape style="position:absolute;left:10170;top:2661;width:0;height:716" coordorigin="10170,2661" coordsize="0,716" path="m10170,2661l10170,3376e" filled="f" stroked="t" strokeweight="2.92465pt" strokecolor="#37B4FF">
              <v:path arrowok="t"/>
            </v:shape>
            <v:shape style="position:absolute;left:9976;top:3316;width:388;height:288" coordorigin="9976,3316" coordsize="388,288" path="m10364,3316l9976,3316,10170,3604,10364,3316xe" filled="t" fillcolor="#37B4FF" stroked="f">
              <v:path arrowok="t"/>
              <v:fill/>
            </v:shape>
            <v:shape type="#_x0000_t75" style="position:absolute;left:17769;top:6696;width:11031;height:8295">
              <v:imagedata o:title="" r:id="rId232"/>
            </v:shape>
            <v:shape type="#_x0000_t75" style="position:absolute;left:18726;top:0;width:9630;height:7680">
              <v:imagedata o:title="" r:id="rId233"/>
            </v:shape>
            <v:shape style="position:absolute;left:17493;top:3928;width:2391;height:784" coordorigin="17493,3928" coordsize="2391,784" path="m17510,3928l17493,3984,19867,4713,19884,4657,17510,3928xe" filled="t" fillcolor="#FF0000" stroked="f">
              <v:path arrowok="t"/>
              <v:fill/>
            </v:shape>
            <v:shape style="position:absolute;left:19760;top:4482;width:335;height:370" coordorigin="19760,4482" coordsize="335,370" path="m20095,4752l19874,4482,19760,4852,20095,4752xe" filled="t" fillcolor="#FF0000" stroked="f">
              <v:path arrowok="t"/>
              <v:fill/>
            </v:shape>
            <v:shape style="position:absolute;left:20049;top:4460;width:7342;height:0" coordorigin="20049,4460" coordsize="7342,0" path="m20049,4460l27391,4460e" filled="f" stroked="t" strokeweight="1.70197pt" strokecolor="#7DD957">
              <v:path arrowok="t"/>
            </v:shape>
            <v:shape style="position:absolute;left:20066;top:4477;width:0;height:539" coordorigin="20066,4477" coordsize="0,539" path="m20066,4477l20066,5016e" filled="f" stroked="t" strokeweight="1.66756pt" strokecolor="#7DD957">
              <v:path arrowok="t"/>
            </v:shape>
            <v:shape style="position:absolute;left:20049;top:5033;width:7342;height:0" coordorigin="20049,5033" coordsize="7342,0" path="m20049,5033l27391,5033e" filled="f" stroked="t" strokeweight="1.70197pt" strokecolor="#7DD957">
              <v:path arrowok="t"/>
            </v:shape>
            <v:shape style="position:absolute;left:27374;top:4477;width:0;height:539" coordorigin="27374,4477" coordsize="0,539" path="m27374,4477l27374,5016e" filled="f" stroked="t" strokeweight="1.70197pt" strokecolor="#7DD957">
              <v:path arrowok="t"/>
            </v:shape>
            <v:shape style="position:absolute;left:23786;top:5049;width:0;height:350" coordorigin="23786,5049" coordsize="0,350" path="m23786,5049l23786,5398e" filled="f" stroked="t" strokeweight="3.72299pt" strokecolor="#7DD957">
              <v:path arrowok="t"/>
            </v:shape>
            <v:shape style="position:absolute;left:23539;top:5321;width:494;height:367" coordorigin="23539,5321" coordsize="494,367" path="m24033,5321l23539,5321,23786,5688,24033,5321xe" filled="t" fillcolor="#7DD957" stroked="f">
              <v:path arrowok="t"/>
              <v:fill/>
            </v:shape>
            <v:shape style="position:absolute;left:20873;top:5715;width:7354;height:0" coordorigin="20873,5715" coordsize="7354,0" path="m20873,5715l28227,5715e" filled="f" stroked="t" strokeweight="1.70181pt" strokecolor="#FF66C3">
              <v:path arrowok="t"/>
            </v:shape>
            <v:shape style="position:absolute;left:20889;top:5732;width:0;height:539" coordorigin="20889,5732" coordsize="0,539" path="m20889,5732l20889,6271e" filled="f" stroked="t" strokeweight="1.66787pt" strokecolor="#FF66C3">
              <v:path arrowok="t"/>
            </v:shape>
            <v:shape style="position:absolute;left:20873;top:6288;width:7354;height:0" coordorigin="20873,6288" coordsize="7354,0" path="m20873,6288l28227,6288e" filled="f" stroked="t" strokeweight="1.70181pt" strokecolor="#FF66C3">
              <v:path arrowok="t"/>
            </v:shape>
            <v:shape style="position:absolute;left:28209;top:5732;width:0;height:539" coordorigin="28209,5732" coordsize="0,539" path="m28209,5732l28209,6271e" filled="f" stroked="t" strokeweight="1.70181pt" strokecolor="#FF66C3">
              <v:path arrowok="t"/>
            </v:shape>
            <v:shape style="position:absolute;left:16880;top:6004;width:3992;height:0" coordorigin="16880,6004" coordsize="3992,0" path="m16880,6004l20872,6004e" filled="f" stroked="t" strokeweight="0.492441pt" strokecolor="#FF66C3">
              <v:path arrowok="t"/>
            </v:shape>
            <v:shape style="position:absolute;left:16788;top:5961;width:0;height:87" coordorigin="16788,5961" coordsize="0,87" path="m16788,5961l16788,6047e" filled="f" stroked="t" strokeweight="0.492441pt" strokecolor="#FF66C3">
              <v:path arrowok="t"/>
            </v:shape>
            <v:shape style="position:absolute;left:9028;top:3704;width:3596;height:0" coordorigin="9028,3704" coordsize="3596,0" path="m9028,3704l12624,3704e" filled="f" stroked="t" strokeweight="1.80142pt" strokecolor="#FFB92E">
              <v:path arrowok="t"/>
            </v:shape>
            <v:shape style="position:absolute;left:9045;top:3722;width:0;height:540" coordorigin="9045,3722" coordsize="0,540" path="m9045,3722l9045,4262e" filled="f" stroked="t" strokeweight="1.75842pt" strokecolor="#FFB92E">
              <v:path arrowok="t"/>
            </v:shape>
            <v:shape style="position:absolute;left:9028;top:4280;width:3596;height:0" coordorigin="9028,4280" coordsize="3596,0" path="m9028,4280l12624,4280e" filled="f" stroked="t" strokeweight="1.80142pt" strokecolor="#FFB92E">
              <v:path arrowok="t"/>
            </v:shape>
            <v:shape style="position:absolute;left:12606;top:3721;width:0;height:541" coordorigin="12606,3721" coordsize="0,541" path="m12606,3721l12606,4262e" filled="f" stroked="t" strokeweight="1.80142pt" strokecolor="#FFB92E">
              <v:path arrowok="t"/>
            </v:shape>
            <v:shape style="position:absolute;left:13213;top:3704;width:4305;height:0" coordorigin="13213,3704" coordsize="4305,0" path="m13213,3704l17518,3704e" filled="f" stroked="t" strokeweight="1.80213pt" strokecolor="#FF0000">
              <v:path arrowok="t"/>
            </v:shape>
            <v:shape style="position:absolute;left:13231;top:3722;width:0;height:541" coordorigin="13231,3722" coordsize="0,541" path="m13231,3722l13231,4263e" filled="f" stroked="t" strokeweight="1.75701pt" strokecolor="#FF0000">
              <v:path arrowok="t"/>
            </v:shape>
            <v:shape style="position:absolute;left:13213;top:4281;width:4305;height:0" coordorigin="13213,4281" coordsize="4305,0" path="m13213,4281l17518,4281e" filled="f" stroked="t" strokeweight="1.80213pt" strokecolor="#FF0000">
              <v:path arrowok="t"/>
            </v:shape>
            <v:shape style="position:absolute;left:17500;top:3721;width:0;height:541" coordorigin="17500,3721" coordsize="0,541" path="m17500,3721l17500,4262e" filled="f" stroked="t" strokeweight="1.80213pt" strokecolor="#FF0000">
              <v:path arrowok="t"/>
            </v:shape>
            <v:shape style="position:absolute;left:16836;top:4839;width:0;height:1240" coordorigin="16836,4839" coordsize="0,1240" path="m16836,4839l16836,6079e" filled="f" stroked="t" strokeweight="4.36409pt" strokecolor="#FF66C3">
              <v:path arrowok="t"/>
            </v:shape>
            <v:shape style="position:absolute;left:3953;top:4844;width:12898;height:0" coordorigin="3953,4844" coordsize="12898,0" path="m3953,4844l16850,4844e" filled="f" stroked="t" strokeweight="4.36409pt" strokecolor="#FF66C3">
              <v:path arrowok="t"/>
            </v:shape>
            <v:shape style="position:absolute;left:3950;top:4297;width:0;height:599" coordorigin="3950,4297" coordsize="0,599" path="m3950,4297l3950,4896e" filled="f" stroked="t" strokeweight="2.36874pt" strokecolor="#FF66C3">
              <v:path arrowok="t"/>
            </v:shape>
            <v:shape style="position:absolute;left:10005;top:4839;width:1052;height:0" coordorigin="10005,4839" coordsize="1052,0" path="m10005,4839l11057,4839e" filled="f" stroked="t" strokeweight="4.29835pt" strokecolor="#FF66C3">
              <v:path arrowok="t"/>
            </v:shape>
            <v:shape style="position:absolute;left:9671;top:4554;width:424;height:570" coordorigin="9671,4554" coordsize="424,570" path="m10094,4554l9671,4839,10094,5124,10094,4554xe" filled="t" fillcolor="#FF66C3" stroked="f">
              <v:path arrowok="t"/>
              <v:fill/>
            </v:shape>
            <v:shape style="position:absolute;left:1846;top:5213;width:12733;height:0" coordorigin="1846,5213" coordsize="12733,0" path="m1846,5213l14579,5213e" filled="f" stroked="t" strokeweight="1.80189pt" strokecolor="#CA6AE6">
              <v:path arrowok="t"/>
            </v:shape>
            <v:shape style="position:absolute;left:1863;top:5231;width:0;height:661" coordorigin="1863,5231" coordsize="0,661" path="m1863,5231l1863,5892e" filled="f" stroked="t" strokeweight="1.75748pt" strokecolor="#CA6AE6">
              <v:path arrowok="t"/>
            </v:shape>
            <v:shape style="position:absolute;left:1846;top:5910;width:12733;height:0" coordorigin="1846,5910" coordsize="12733,0" path="m1846,5910l14579,5910e" filled="f" stroked="t" strokeweight="1.80189pt" strokecolor="#CA6AE6">
              <v:path arrowok="t"/>
            </v:shape>
            <v:shape style="position:absolute;left:14561;top:5231;width:0;height:662" coordorigin="14561,5231" coordsize="0,662" path="m14561,5231l14561,5893e" filled="f" stroked="t" strokeweight="1.80189pt" strokecolor="#CA6AE6">
              <v:path arrowok="t"/>
            </v:shape>
            <v:shape style="position:absolute;left:2313;top:4297;width:0;height:683" coordorigin="2313,4297" coordsize="0,683" path="m2313,4297l2313,4980e" filled="f" stroked="t" strokeweight="2.78992pt" strokecolor="#FFFFFF">
              <v:path arrowok="t"/>
            </v:shape>
            <v:shape style="position:absolute;left:2128;top:4922;width:370;height:275" coordorigin="2128,4922" coordsize="370,275" path="m2498,4922l2128,4922,2313,5197,2498,4922xe" filled="t" fillcolor="#FFFFFF" stroked="f">
              <v:path arrowok="t"/>
              <v:fill/>
            </v:shape>
            <v:shape type="#_x0000_t75" style="position:absolute;left:8213;top:6688;width:9553;height:8280">
              <v:imagedata o:title="" r:id="rId234"/>
            </v:shape>
            <v:shape style="position:absolute;left:7412;top:5928;width:0;height:5938" coordorigin="7412,5928" coordsize="0,5938" path="m7412,5928l7412,11865e" filled="f" stroked="t" strokeweight="5.15866pt" strokecolor="#CA6AE6">
              <v:path arrowok="t"/>
            </v:shape>
            <v:shape style="position:absolute;left:7354;top:11910;width:2117;height:0" coordorigin="7354,11910" coordsize="2117,0" path="m7354,11910l9471,11910e" filled="f" stroked="t" strokeweight="4.50087pt" strokecolor="#CA6AE6">
              <v:path arrowok="t"/>
            </v:shape>
            <v:shape style="position:absolute;left:9378;top:11612;width:442;height:597" coordorigin="9378,11612" coordsize="442,597" path="m9819,11910l9378,11612,9378,12209,9819,11910xe" filled="t" fillcolor="#CA6AE6" stroked="f">
              <v:path arrowok="t"/>
              <v:fill/>
            </v:shape>
            <v:shape style="position:absolute;left:9816;top:10853;width:5559;height:0" coordorigin="9816,10853" coordsize="5559,0" path="m9816,10853l15375,10853e" filled="f" stroked="t" strokeweight="2.10047pt" strokecolor="#FAD02B">
              <v:path arrowok="t"/>
            </v:shape>
            <v:shape style="position:absolute;left:9836;top:10874;width:0;height:2687" coordorigin="9836,10874" coordsize="0,2687" path="m9836,10874l9836,13561e" filled="f" stroked="t" strokeweight="2.07173pt" strokecolor="#FAD02B">
              <v:path arrowok="t"/>
            </v:shape>
            <v:shape style="position:absolute;left:9816;top:13582;width:5559;height:0" coordorigin="9816,13582" coordsize="5559,0" path="m9816,13582l15375,13582e" filled="f" stroked="t" strokeweight="2.10047pt" strokecolor="#FAD02B">
              <v:path arrowok="t"/>
            </v:shape>
            <v:shape style="position:absolute;left:15353;top:10874;width:0;height:2687" coordorigin="15353,10874" coordsize="0,2687" path="m15353,10874l15353,13560e" filled="f" stroked="t" strokeweight="2.11583pt" strokecolor="#FAD02B">
              <v:path arrowok="t"/>
            </v:shape>
            <v:shape style="position:absolute;left:15366;top:12703;width:2058;height:0" coordorigin="15366,12703" coordsize="2058,0" path="m15366,12703l17424,12703e" filled="f" stroked="t" strokeweight="4.51228pt" strokecolor="#FAD02B">
              <v:path arrowok="t"/>
            </v:shape>
            <v:shape style="position:absolute;left:17331;top:12404;width:442;height:599" coordorigin="17331,12404" coordsize="442,599" path="m17773,12703l17331,12404,17331,13002,17773,12703xe" filled="t" fillcolor="#FAD02B" stroked="f">
              <v:path arrowok="t"/>
              <v:fill/>
            </v:shape>
            <v:shape style="position:absolute;left:17769;top:12233;width:9916;height:0" coordorigin="17769,12233" coordsize="9916,0" path="m17769,12233l27686,12233e" filled="f" stroked="t" strokeweight="1.80181pt" strokecolor="#000000">
              <v:path arrowok="t"/>
            </v:shape>
            <v:shape style="position:absolute;left:17787;top:12251;width:0;height:959" coordorigin="17787,12251" coordsize="0,959" path="m17787,12251l17787,13210e" filled="f" stroked="t" strokeweight="1.77567pt" strokecolor="#000000">
              <v:path arrowok="t"/>
            </v:shape>
            <v:shape style="position:absolute;left:17769;top:13228;width:9916;height:0" coordorigin="17769,13228" coordsize="9916,0" path="m17769,13228l27686,13228e" filled="f" stroked="t" strokeweight="1.80181pt" strokecolor="#000000">
              <v:path arrowok="t"/>
            </v:shape>
            <v:shape style="position:absolute;left:27667;top:12250;width:0;height:960" coordorigin="27667,12250" coordsize="0,960" path="m27667,12250l27667,13210e" filled="f" stroked="t" strokeweight="1.81339pt" strokecolor="#000000">
              <v:path arrowok="t"/>
            </v:shape>
            <w10:wrap type="none"/>
          </v:group>
        </w:pict>
      </w:r>
      <w:r>
        <w:rPr>
          <w:rFonts w:cs="Arial" w:hAnsi="Arial" w:eastAsia="Arial" w:ascii="Arial"/>
          <w:color w:val="FFFFFF"/>
          <w:spacing w:val="36"/>
          <w:w w:val="100"/>
          <w:position w:val="-2"/>
          <w:sz w:val="42"/>
          <w:szCs w:val="42"/>
        </w:rPr>
        <w:t>Controller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lineRule="exact" w:line="280"/>
      </w:pPr>
      <w:r>
        <w:rPr>
          <w:sz w:val="28"/>
          <w:szCs w:val="28"/>
        </w:rPr>
      </w:r>
    </w:p>
    <w:p>
      <w:pPr>
        <w:rPr>
          <w:rFonts w:cs="Arial" w:hAnsi="Arial" w:eastAsia="Arial" w:ascii="Arial"/>
          <w:sz w:val="42"/>
          <w:szCs w:val="42"/>
        </w:rPr>
        <w:jc w:val="right"/>
        <w:spacing w:before="6" w:lineRule="exact" w:line="460"/>
        <w:ind w:right="117"/>
      </w:pPr>
      <w:r>
        <w:rPr>
          <w:rFonts w:cs="Arial" w:hAnsi="Arial" w:eastAsia="Arial" w:ascii="Arial"/>
          <w:color w:val="FFFFFF"/>
          <w:position w:val="-2"/>
          <w:sz w:val="42"/>
          <w:szCs w:val="42"/>
        </w:rPr>
        <w:t>M</w:t>
      </w:r>
      <w:r>
        <w:rPr>
          <w:rFonts w:cs="Arial" w:hAnsi="Arial" w:eastAsia="Arial" w:ascii="Arial"/>
          <w:color w:val="FFFFFF"/>
          <w:spacing w:val="-64"/>
          <w:position w:val="-2"/>
          <w:sz w:val="42"/>
          <w:szCs w:val="42"/>
        </w:rPr>
        <w:t> </w:t>
      </w:r>
      <w:r>
        <w:rPr>
          <w:rFonts w:cs="Arial" w:hAnsi="Arial" w:eastAsia="Arial" w:ascii="Arial"/>
          <w:color w:val="FFFFFF"/>
          <w:spacing w:val="41"/>
          <w:position w:val="-2"/>
          <w:sz w:val="42"/>
          <w:szCs w:val="42"/>
        </w:rPr>
        <w:t>o</w:t>
      </w:r>
      <w:r>
        <w:rPr>
          <w:rFonts w:cs="Arial" w:hAnsi="Arial" w:eastAsia="Arial" w:ascii="Arial"/>
          <w:color w:val="FFFFFF"/>
          <w:spacing w:val="0"/>
          <w:position w:val="-2"/>
          <w:sz w:val="42"/>
          <w:szCs w:val="42"/>
        </w:rPr>
        <w:t>d</w:t>
      </w:r>
      <w:r>
        <w:rPr>
          <w:rFonts w:cs="Arial" w:hAnsi="Arial" w:eastAsia="Arial" w:ascii="Arial"/>
          <w:color w:val="FFFFFF"/>
          <w:spacing w:val="-58"/>
          <w:position w:val="-2"/>
          <w:sz w:val="42"/>
          <w:szCs w:val="42"/>
        </w:rPr>
        <w:t> </w:t>
      </w:r>
      <w:r>
        <w:rPr>
          <w:rFonts w:cs="Arial" w:hAnsi="Arial" w:eastAsia="Arial" w:ascii="Arial"/>
          <w:color w:val="FFFFFF"/>
          <w:spacing w:val="28"/>
          <w:w w:val="100"/>
          <w:position w:val="-2"/>
          <w:sz w:val="42"/>
          <w:szCs w:val="42"/>
        </w:rPr>
        <w:t>e</w:t>
      </w:r>
      <w:r>
        <w:rPr>
          <w:rFonts w:cs="Arial" w:hAnsi="Arial" w:eastAsia="Arial" w:ascii="Arial"/>
          <w:color w:val="FFFFFF"/>
          <w:spacing w:val="0"/>
          <w:w w:val="100"/>
          <w:position w:val="-2"/>
          <w:sz w:val="42"/>
          <w:szCs w:val="42"/>
        </w:rPr>
        <w:t>l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2"/>
          <w:szCs w:val="22"/>
        </w:rPr>
        <w:jc w:val="left"/>
        <w:spacing w:lineRule="exact" w:line="220"/>
      </w:pPr>
      <w:r>
        <w:rPr>
          <w:sz w:val="22"/>
          <w:szCs w:val="22"/>
        </w:rPr>
      </w:r>
    </w:p>
    <w:p>
      <w:pPr>
        <w:rPr>
          <w:rFonts w:cs="Arial" w:hAnsi="Arial" w:eastAsia="Arial" w:ascii="Arial"/>
          <w:sz w:val="42"/>
          <w:szCs w:val="42"/>
        </w:rPr>
        <w:jc w:val="center"/>
        <w:spacing w:before="6" w:lineRule="exact" w:line="460"/>
        <w:ind w:left="15089" w:right="11037"/>
      </w:pPr>
      <w:r>
        <w:rPr>
          <w:rFonts w:cs="Arial" w:hAnsi="Arial" w:eastAsia="Arial" w:ascii="Arial"/>
          <w:color w:val="FFFFFF"/>
          <w:spacing w:val="22"/>
          <w:w w:val="100"/>
          <w:position w:val="-2"/>
          <w:sz w:val="42"/>
          <w:szCs w:val="42"/>
        </w:rPr>
        <w:t>V</w:t>
      </w:r>
      <w:r>
        <w:rPr>
          <w:rFonts w:cs="Arial" w:hAnsi="Arial" w:eastAsia="Arial" w:ascii="Arial"/>
          <w:color w:val="FFFFFF"/>
          <w:spacing w:val="31"/>
          <w:w w:val="100"/>
          <w:position w:val="-2"/>
          <w:sz w:val="42"/>
          <w:szCs w:val="42"/>
        </w:rPr>
        <w:t>i</w:t>
      </w:r>
      <w:r>
        <w:rPr>
          <w:rFonts w:cs="Arial" w:hAnsi="Arial" w:eastAsia="Arial" w:ascii="Arial"/>
          <w:color w:val="FFFFFF"/>
          <w:spacing w:val="28"/>
          <w:w w:val="100"/>
          <w:position w:val="-2"/>
          <w:sz w:val="42"/>
          <w:szCs w:val="42"/>
        </w:rPr>
        <w:t>e</w:t>
      </w:r>
      <w:r>
        <w:rPr>
          <w:rFonts w:cs="Arial" w:hAnsi="Arial" w:eastAsia="Arial" w:ascii="Arial"/>
          <w:color w:val="FFFFFF"/>
          <w:spacing w:val="0"/>
          <w:w w:val="100"/>
          <w:position w:val="-2"/>
          <w:sz w:val="42"/>
          <w:szCs w:val="42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42"/>
          <w:szCs w:val="42"/>
        </w:rPr>
      </w:r>
    </w:p>
    <w:p>
      <w:pPr>
        <w:rPr>
          <w:sz w:val="12"/>
          <w:szCs w:val="12"/>
        </w:rPr>
        <w:jc w:val="left"/>
        <w:spacing w:before="6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6"/>
          <w:szCs w:val="66"/>
        </w:rPr>
        <w:jc w:val="center"/>
        <w:spacing w:lineRule="exact" w:line="720"/>
        <w:ind w:left="1811" w:right="22738"/>
      </w:pPr>
      <w:r>
        <w:rPr>
          <w:rFonts w:cs="Arial" w:hAnsi="Arial" w:eastAsia="Arial" w:ascii="Arial"/>
          <w:color w:val="123181"/>
          <w:spacing w:val="49"/>
          <w:w w:val="100"/>
          <w:position w:val="-1"/>
          <w:sz w:val="66"/>
          <w:szCs w:val="66"/>
        </w:rPr>
        <w:t>Konsep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6"/>
          <w:szCs w:val="66"/>
        </w:rPr>
      </w:r>
    </w:p>
    <w:p>
      <w:pPr>
        <w:rPr>
          <w:sz w:val="14"/>
          <w:szCs w:val="14"/>
        </w:rPr>
        <w:jc w:val="left"/>
        <w:spacing w:before="1" w:lineRule="exact" w:line="140"/>
      </w:pPr>
      <w:r>
        <w:rPr>
          <w:sz w:val="14"/>
          <w:szCs w:val="14"/>
        </w:rPr>
      </w:r>
    </w:p>
    <w:p>
      <w:pPr>
        <w:rPr>
          <w:rFonts w:cs="Arial" w:hAnsi="Arial" w:eastAsia="Arial" w:ascii="Arial"/>
          <w:sz w:val="66"/>
          <w:szCs w:val="66"/>
        </w:rPr>
        <w:tabs>
          <w:tab w:pos="2260" w:val="left"/>
        </w:tabs>
        <w:jc w:val="left"/>
        <w:spacing w:lineRule="auto" w:line="290"/>
        <w:ind w:left="740" w:right="20926" w:hanging="640"/>
      </w:pPr>
      <w:r>
        <w:rPr>
          <w:rFonts w:cs="Arial" w:hAnsi="Arial" w:eastAsia="Arial" w:ascii="Arial"/>
          <w:color w:val="123181"/>
          <w:spacing w:val="61"/>
          <w:w w:val="100"/>
          <w:sz w:val="66"/>
          <w:szCs w:val="66"/>
        </w:rPr>
        <w:t>pemanggila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n</w:t>
      </w:r>
      <w:r>
        <w:rPr>
          <w:rFonts w:cs="Arial" w:hAnsi="Arial" w:eastAsia="Arial" w:ascii="Arial"/>
          <w:color w:val="123181"/>
          <w:spacing w:val="18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1"/>
          <w:w w:val="100"/>
          <w:sz w:val="66"/>
          <w:szCs w:val="66"/>
        </w:rPr>
        <w:t>data</w:t>
      </w:r>
      <w:r>
        <w:rPr>
          <w:rFonts w:cs="Arial" w:hAnsi="Arial" w:eastAsia="Arial" w:ascii="Arial"/>
          <w:color w:val="123181"/>
          <w:spacing w:val="51"/>
          <w:w w:val="100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0"/>
          <w:w w:val="100"/>
          <w:sz w:val="66"/>
          <w:szCs w:val="66"/>
        </w:rPr>
        <w:t>dar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i</w:t>
        <w:tab/>
      </w:r>
      <w:r>
        <w:rPr>
          <w:rFonts w:cs="Arial" w:hAnsi="Arial" w:eastAsia="Arial" w:ascii="Arial"/>
          <w:color w:val="123181"/>
          <w:spacing w:val="47"/>
          <w:w w:val="100"/>
          <w:sz w:val="66"/>
          <w:szCs w:val="66"/>
        </w:rPr>
        <w:t>Contolle</w:t>
      </w:r>
      <w:r>
        <w:rPr>
          <w:rFonts w:cs="Arial" w:hAnsi="Arial" w:eastAsia="Arial" w:ascii="Arial"/>
          <w:color w:val="123181"/>
          <w:spacing w:val="11"/>
          <w:w w:val="100"/>
          <w:sz w:val="66"/>
          <w:szCs w:val="66"/>
        </w:rPr>
        <w:t>r</w:t>
      </w:r>
      <w:r>
        <w:rPr>
          <w:rFonts w:cs="Arial" w:hAnsi="Arial" w:eastAsia="Arial" w:ascii="Arial"/>
          <w:color w:val="123181"/>
          <w:spacing w:val="0"/>
          <w:w w:val="100"/>
          <w:sz w:val="66"/>
          <w:szCs w:val="66"/>
        </w:rPr>
        <w:t>,</w:t>
      </w:r>
      <w:r>
        <w:rPr>
          <w:rFonts w:cs="Arial" w:hAnsi="Arial" w:eastAsia="Arial" w:ascii="Arial"/>
          <w:color w:val="000000"/>
          <w:spacing w:val="0"/>
          <w:w w:val="100"/>
          <w:sz w:val="66"/>
          <w:szCs w:val="66"/>
        </w:rPr>
      </w:r>
    </w:p>
    <w:p>
      <w:pPr>
        <w:rPr>
          <w:rFonts w:cs="Arial" w:hAnsi="Arial" w:eastAsia="Arial" w:ascii="Arial"/>
          <w:sz w:val="66"/>
          <w:szCs w:val="66"/>
        </w:rPr>
        <w:jc w:val="center"/>
        <w:spacing w:lineRule="exact" w:line="740"/>
        <w:ind w:left="411" w:right="21410"/>
        <w:sectPr>
          <w:pgSz w:w="28800" w:h="16200" w:orient="landscape"/>
          <w:pgMar w:top="420" w:bottom="280" w:left="680" w:right="900"/>
        </w:sectPr>
      </w:pPr>
      <w:r>
        <w:rPr>
          <w:rFonts w:cs="Arial" w:hAnsi="Arial" w:eastAsia="Arial" w:ascii="Arial"/>
          <w:color w:val="123181"/>
          <w:spacing w:val="60"/>
          <w:w w:val="100"/>
          <w:position w:val="-1"/>
          <w:sz w:val="66"/>
          <w:szCs w:val="66"/>
        </w:rPr>
        <w:t>Mode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6"/>
          <w:szCs w:val="66"/>
        </w:rPr>
        <w:t>l</w:t>
      </w:r>
      <w:r>
        <w:rPr>
          <w:rFonts w:cs="Arial" w:hAnsi="Arial" w:eastAsia="Arial" w:ascii="Arial"/>
          <w:color w:val="123181"/>
          <w:spacing w:val="121"/>
          <w:w w:val="100"/>
          <w:position w:val="-1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57"/>
          <w:w w:val="100"/>
          <w:position w:val="-1"/>
          <w:sz w:val="66"/>
          <w:szCs w:val="66"/>
        </w:rPr>
        <w:t>da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6"/>
          <w:szCs w:val="66"/>
        </w:rPr>
        <w:t>n</w:t>
      </w:r>
      <w:r>
        <w:rPr>
          <w:rFonts w:cs="Arial" w:hAnsi="Arial" w:eastAsia="Arial" w:ascii="Arial"/>
          <w:color w:val="123181"/>
          <w:spacing w:val="-59"/>
          <w:w w:val="100"/>
          <w:position w:val="-1"/>
          <w:sz w:val="66"/>
          <w:szCs w:val="66"/>
        </w:rPr>
        <w:t> </w:t>
      </w:r>
      <w:r>
        <w:rPr>
          <w:rFonts w:cs="Arial" w:hAnsi="Arial" w:eastAsia="Arial" w:ascii="Arial"/>
          <w:color w:val="123181"/>
          <w:spacing w:val="42"/>
          <w:w w:val="100"/>
          <w:position w:val="-1"/>
          <w:sz w:val="66"/>
          <w:szCs w:val="66"/>
        </w:rPr>
        <w:t>V</w:t>
      </w:r>
      <w:r>
        <w:rPr>
          <w:rFonts w:cs="Arial" w:hAnsi="Arial" w:eastAsia="Arial" w:ascii="Arial"/>
          <w:color w:val="123181"/>
          <w:spacing w:val="54"/>
          <w:w w:val="100"/>
          <w:position w:val="-1"/>
          <w:sz w:val="66"/>
          <w:szCs w:val="66"/>
        </w:rPr>
        <w:t>i</w:t>
      </w:r>
      <w:r>
        <w:rPr>
          <w:rFonts w:cs="Arial" w:hAnsi="Arial" w:eastAsia="Arial" w:ascii="Arial"/>
          <w:color w:val="123181"/>
          <w:spacing w:val="54"/>
          <w:w w:val="100"/>
          <w:position w:val="-1"/>
          <w:sz w:val="66"/>
          <w:szCs w:val="66"/>
        </w:rPr>
        <w:t>e</w:t>
      </w:r>
      <w:r>
        <w:rPr>
          <w:rFonts w:cs="Arial" w:hAnsi="Arial" w:eastAsia="Arial" w:ascii="Arial"/>
          <w:color w:val="123181"/>
          <w:spacing w:val="0"/>
          <w:w w:val="100"/>
          <w:position w:val="-1"/>
          <w:sz w:val="66"/>
          <w:szCs w:val="66"/>
        </w:rPr>
        <w:t>w</w:t>
      </w:r>
      <w:r>
        <w:rPr>
          <w:rFonts w:cs="Arial" w:hAnsi="Arial" w:eastAsia="Arial" w:ascii="Arial"/>
          <w:color w:val="000000"/>
          <w:spacing w:val="0"/>
          <w:w w:val="100"/>
          <w:position w:val="0"/>
          <w:sz w:val="66"/>
          <w:szCs w:val="6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8176"/>
      </w:pPr>
      <w:r>
        <w:pict>
          <v:group style="position:absolute;margin-left:0pt;margin-top:340.755pt;width:281.916pt;height:469.245pt;mso-position-horizontal-relative:page;mso-position-vertical-relative:page;z-index:-3127" coordorigin="0,6815" coordsize="5638,9385">
            <v:shape type="#_x0000_t75" style="position:absolute;left:0;top:6815;width:5553;height:9385">
              <v:imagedata o:title="" r:id="rId235"/>
            </v:shape>
            <v:shape style="position:absolute;left:3161;top:10557;width:1162;height:790" coordorigin="3161,10557" coordsize="1162,790" path="m4301,10557l3161,11323,3162,11347,4323,10566,4301,10557xe" filled="t" fillcolor="#F34A86" stroked="f">
              <v:path arrowok="t"/>
              <v:fill/>
            </v:shape>
            <v:shape style="position:absolute;left:3151;top:10559;width:1206;height:819" coordorigin="3151,10559" coordsize="1206,819" path="m4334,10559l3151,11354,3151,11378,4356,10568,4334,10559xe" filled="t" fillcolor="#F34A86" stroked="f">
              <v:path arrowok="t"/>
              <v:fill/>
            </v:shape>
            <v:shape style="position:absolute;left:3140;top:10561;width:1249;height:848" coordorigin="3140,10561" coordsize="1249,848" path="m4367,10561l3140,11385,3141,11409,4389,10570,4367,10561xe" filled="t" fillcolor="#F34A86" stroked="f">
              <v:path arrowok="t"/>
              <v:fill/>
            </v:shape>
            <v:shape style="position:absolute;left:3130;top:10563;width:1291;height:876" coordorigin="3130,10563" coordsize="1291,876" path="m4399,10563l3130,11416,3131,11439,4421,10573,4399,10563xe" filled="t" fillcolor="#F34A86" stroked="f">
              <v:path arrowok="t"/>
              <v:fill/>
            </v:shape>
            <v:shape style="position:absolute;left:3121;top:10566;width:1332;height:904" coordorigin="3121,10566" coordsize="1332,904" path="m4431,10566l3121,11446,3121,11470,4453,10576,4431,10566xe" filled="t" fillcolor="#F34A86" stroked="f">
              <v:path arrowok="t"/>
              <v:fill/>
            </v:shape>
            <v:shape style="position:absolute;left:3111;top:10569;width:1373;height:931" coordorigin="3111,10569" coordsize="1373,931" path="m4463,10569l3111,11477,3112,11500,4484,10579,4463,10569xe" filled="t" fillcolor="#F34A86" stroked="f">
              <v:path arrowok="t"/>
              <v:fill/>
            </v:shape>
            <v:shape style="position:absolute;left:3102;top:10572;width:1413;height:958" coordorigin="3102,10572" coordsize="1413,958" path="m4494,10572l3102,11507,3104,11530,4515,10582,4494,10572xe" filled="t" fillcolor="#F34A86" stroked="f">
              <v:path arrowok="t"/>
              <v:fill/>
            </v:shape>
            <v:shape style="position:absolute;left:3094;top:10575;width:1452;height:984" coordorigin="3094,10575" coordsize="1452,984" path="m4525,10575l3094,11537,3096,11560,4546,10585,4525,10575xe" filled="t" fillcolor="#F34A86" stroked="f">
              <v:path arrowok="t"/>
              <v:fill/>
            </v:shape>
            <v:shape style="position:absolute;left:3086;top:10579;width:1490;height:1010" coordorigin="3086,10579" coordsize="1490,1010" path="m4555,10579l3086,11566,3088,11589,4576,10589,4555,10579xe" filled="t" fillcolor="#F34A86" stroked="f">
              <v:path arrowok="t"/>
              <v:fill/>
            </v:shape>
            <v:shape style="position:absolute;left:3078;top:10583;width:1527;height:1035" coordorigin="3078,10583" coordsize="1527,1035" path="m4585,10583l3078,11595,3080,11618,4605,10594,4585,10583xe" filled="t" fillcolor="#F34A86" stroked="f">
              <v:path arrowok="t"/>
              <v:fill/>
            </v:shape>
            <v:shape style="position:absolute;left:3071;top:10587;width:1583;height:1082" coordorigin="3071,10587" coordsize="1583,1082" path="m4614,10587l3071,11624,3074,11647,3076,11669,4654,10609,4634,10598,4614,10587xe" filled="t" fillcolor="#F34A86" stroked="f">
              <v:path arrowok="t"/>
              <v:fill/>
            </v:shape>
            <v:shape style="position:absolute;left:3067;top:10603;width:1616;height:1095" coordorigin="3067,10603" coordsize="1616,1095" path="m4663,10603l3067,11675,3070,11697,4683,10614,4663,10603xe" filled="t" fillcolor="#F34A86" stroked="f">
              <v:path arrowok="t"/>
              <v:fill/>
            </v:shape>
            <v:shape style="position:absolute;left:3061;top:10608;width:1669;height:1140" coordorigin="3061,10608" coordsize="1669,1140" path="m4691,10608l3061,11703,3064,11725,3067,11747,4730,10630,4711,10619,4691,10608xe" filled="t" fillcolor="#F34A86" stroked="f">
              <v:path arrowok="t"/>
              <v:fill/>
            </v:shape>
            <v:shape style="position:absolute;left:3059;top:10625;width:1699;height:1150" coordorigin="3059,10625" coordsize="1699,1150" path="m4738,10625l3059,11753,3062,11775,4758,10636,4738,10625xe" filled="t" fillcolor="#F34A86" stroked="f">
              <v:path arrowok="t"/>
              <v:fill/>
            </v:shape>
            <v:shape style="position:absolute;left:3054;top:10631;width:1749;height:1193" coordorigin="3054,10631" coordsize="1749,1193" path="m4765,10631l3054,11780,3058,11802,3061,11824,4803,10653,4784,10642,4765,10631xe" filled="t" fillcolor="#F34A86" stroked="f">
              <v:path arrowok="t"/>
              <v:fill/>
            </v:shape>
            <v:shape style="position:absolute;left:3054;top:10648;width:1794;height:1223" coordorigin="3054,10648" coordsize="1794,1223" path="m4810,10648l3054,11829,3058,11850,3061,11872,4847,10672,4829,10660,4810,10648xe" filled="t" fillcolor="#F34A86" stroked="f">
              <v:path arrowok="t"/>
              <v:fill/>
            </v:shape>
            <v:shape style="position:absolute;left:3054;top:10667;width:1836;height:1252" coordorigin="3054,10667" coordsize="1836,1252" path="m4854,10667l3054,11876,3059,11898,3063,11919,4890,10691,4872,10679,4854,10667xe" filled="t" fillcolor="#F34A86" stroked="f">
              <v:path arrowok="t"/>
              <v:fill/>
            </v:shape>
            <v:shape style="position:absolute;left:3056;top:10687;width:1876;height:1278" coordorigin="3056,10687" coordsize="1876,1278" path="m4897,10687l3056,11923,3061,11944,3066,11965,4932,10711,4915,10699,4897,10687xe" filled="t" fillcolor="#F34A86" stroked="f">
              <v:path arrowok="t"/>
              <v:fill/>
            </v:shape>
            <v:shape style="position:absolute;left:3060;top:10707;width:1930;height:1324" coordorigin="3060,10707" coordsize="1930,1324" path="m3070,12011l3075,12031,4990,10745,4973,10732,4956,10720,4938,10707,3060,11969,3065,11990,3070,12011xe" filled="t" fillcolor="#F34A86" stroked="f">
              <v:path arrowok="t"/>
              <v:fill/>
            </v:shape>
            <v:shape style="position:absolute;left:3069;top:10741;width:1959;height:1334" coordorigin="3069,10741" coordsize="1959,1334" path="m4995,10741l3069,12035,3075,12055,3081,12075,5029,10767,5012,10754,4995,10741xe" filled="t" fillcolor="#F34A86" stroked="f">
              <v:path arrowok="t"/>
              <v:fill/>
            </v:shape>
            <v:shape style="position:absolute;left:3076;top:10763;width:2006;height:1375" coordorigin="3076,10763" coordsize="2006,1375" path="m3088,12119l3094,12139,5082,10803,5066,10790,5050,10777,5034,10763,3076,12079,3082,12099,3088,12119xe" filled="t" fillcolor="#F34A86" stroked="f">
              <v:path arrowok="t"/>
              <v:fill/>
            </v:shape>
            <v:shape style="position:absolute;left:3090;top:10800;width:2043;height:1400" coordorigin="3090,10800" coordsize="2043,1400" path="m3103,12181l3110,12200,5133,10841,5118,10827,5102,10814,5087,10800,3090,12142,3096,12161,3103,12181xe" filled="t" fillcolor="#F34A86" stroked="f">
              <v:path arrowok="t"/>
              <v:fill/>
            </v:shape>
            <v:shape style="position:absolute;left:3106;top:10839;width:2076;height:1422" coordorigin="3106,10839" coordsize="2076,1422" path="m3121,12241l3128,12260,5182,10881,5167,10867,5152,10853,5137,10839,3106,12203,3113,12222,3121,12241xe" filled="t" fillcolor="#F34A86" stroked="f">
              <v:path arrowok="t"/>
              <v:fill/>
            </v:shape>
            <v:shape style="position:absolute;left:3125;top:10879;width:2103;height:1440" coordorigin="3125,10879" coordsize="2103,1440" path="m3141,12300l3149,12319,5228,10922,5214,10907,5200,10893,5185,10879,3125,12263,3133,12281,3141,12300xe" filled="t" fillcolor="#F34A86" stroked="f">
              <v:path arrowok="t"/>
              <v:fill/>
            </v:shape>
            <v:shape style="position:absolute;left:3146;top:10920;width:2125;height:1455" coordorigin="3146,10920" coordsize="2125,1455" path="m3164,12357l3172,12375,5272,10965,5258,10950,5245,10935,5231,10920,3146,12321,3155,12339,3164,12357xe" filled="t" fillcolor="#F34A86" stroked="f">
              <v:path arrowok="t"/>
              <v:fill/>
            </v:shape>
            <v:shape style="position:absolute;left:3170;top:10964;width:2155;height:1484" coordorigin="3170,10964" coordsize="2155,1484" path="m5325,11025l5313,11010,5300,10994,5287,10979,5274,10964,3170,12377,3179,12395,3189,12413,3198,12430,3208,12448,5325,11025xe" filled="t" fillcolor="#F34A86" stroked="f">
              <v:path arrowok="t"/>
              <v:fill/>
            </v:shape>
            <v:shape style="position:absolute;left:3207;top:11024;width:2169;height:1493" coordorigin="3207,11024" coordsize="2169,1493" path="m5375,11088l5363,11072,5351,11056,5339,11040,5327,11024,3207,12449,3217,12466,3227,12483,3237,12501,3247,12518,5375,11088xe" filled="t" fillcolor="#F34A86" stroked="f">
              <v:path arrowok="t"/>
              <v:fill/>
            </v:shape>
            <v:shape style="position:absolute;left:3247;top:11088;width:2163;height:1481" coordorigin="3247,11088" coordsize="2163,1481" path="m3268,12552l3279,12568,5410,11137,5399,11121,5387,11104,5376,11088,3247,12518,3258,12535,3268,12552xe" filled="t" fillcolor="#F34A86" stroked="f">
              <v:path arrowok="t"/>
              <v:fill/>
            </v:shape>
            <v:shape style="position:absolute;left:3280;top:11137;width:2173;height:1496" coordorigin="3280,11137" coordsize="2173,1496" path="m5453,11205l5442,11188,5432,11171,5421,11154,5410,11137,3280,12568,3291,12585,3303,12601,3314,12617,3326,12633,5453,11205xe" filled="t" fillcolor="#F34A86" stroked="f">
              <v:path arrowok="t"/>
              <v:fill/>
            </v:shape>
            <v:shape style="position:absolute;left:3327;top:11205;width:2164;height:1490" coordorigin="3327,11205" coordsize="2164,1490" path="m5491,11275l5482,11258,5472,11240,5462,11223,5452,11205,3327,12633,3339,12649,3352,12665,3364,12680,3377,12696,5491,11275xe" filled="t" fillcolor="#F34A86" stroked="f">
              <v:path arrowok="t"/>
              <v:fill/>
            </v:shape>
            <v:shape style="position:absolute;left:3378;top:11276;width:2139;height:1464" coordorigin="3378,11276" coordsize="2139,1464" path="m3405,12725l3418,12741,5517,11330,5508,11312,5499,11294,5489,11276,3378,12695,3391,12710,3405,12725xe" filled="t" fillcolor="#F34A86" stroked="f">
              <v:path arrowok="t"/>
              <v:fill/>
            </v:shape>
            <v:shape style="position:absolute;left:3420;top:11332;width:2120;height:1452" coordorigin="3420,11332" coordsize="2120,1452" path="m3448,12769l3462,12783,5540,11387,5532,11368,5523,11350,5515,11332,3420,12739,3434,12754,3448,12769xe" filled="t" fillcolor="#F34A86" stroked="f">
              <v:path arrowok="t"/>
              <v:fill/>
            </v:shape>
            <v:shape style="position:absolute;left:3464;top:11389;width:2104;height:1450" coordorigin="3464,11389" coordsize="2104,1450" path="m5569,11464l5561,11445,5553,11426,5545,11408,5537,11389,3464,12781,3479,12796,3493,12810,3508,12825,3522,12839,5569,11464xe" filled="t" fillcolor="#F34A86" stroked="f">
              <v:path arrowok="t"/>
              <v:fill/>
            </v:shape>
            <v:shape style="position:absolute;left:3526;top:11467;width:2060;height:1411" coordorigin="3526,11467" coordsize="2060,1411" path="m3556,12864l3572,12878,5586,11525,5579,11505,5572,11486,5565,11467,3526,12836,3541,12850,3556,12864xe" filled="t" fillcolor="#F34A86" stroked="f">
              <v:path arrowok="t"/>
              <v:fill/>
            </v:shape>
            <v:shape style="position:absolute;left:3576;top:11528;width:2019;height:1375" coordorigin="3576,11528" coordsize="2019,1375" path="m5582,11528l3576,12875,3592,12889,3607,12902,5595,11567,5589,11547,5582,11528xe" filled="t" fillcolor="#F34A86" stroked="f">
              <v:path arrowok="t"/>
              <v:fill/>
            </v:shape>
            <v:shape style="position:absolute;left:3612;top:11570;width:1996;height:1369" coordorigin="3612,11570" coordsize="1996,1369" path="m3644,12926l3661,12939,5609,11630,5603,11610,5597,11590,5590,11570,3612,12899,3628,12912,3644,12926xe" filled="t" fillcolor="#F34A86" stroked="f">
              <v:path arrowok="t"/>
              <v:fill/>
            </v:shape>
            <v:shape style="position:absolute;left:3666;top:11634;width:1953;height:1340" coordorigin="3666,11634" coordsize="1953,1340" path="m3700,12961l3717,12973,5620,11695,5614,11674,5609,11654,5603,11634,3666,12935,3683,12948,3700,12961xe" filled="t" fillcolor="#F34A86" stroked="f">
              <v:path arrowok="t"/>
              <v:fill/>
            </v:shape>
            <v:shape style="position:absolute;left:3723;top:11699;width:1901;height:1295" coordorigin="3723,11699" coordsize="1901,1295" path="m5614,11699l3723,12969,3740,12982,3757,12994,5624,11740,5619,11720,5614,11699xe" filled="t" fillcolor="#F34A86" stroked="f">
              <v:path arrowok="t"/>
              <v:fill/>
            </v:shape>
            <v:shape style="position:absolute;left:3764;top:11745;width:1863;height:1270" coordorigin="3764,11745" coordsize="1863,1270" path="m5617,11745l3764,12990,3781,13002,3799,13014,5626,11787,5622,11766,5617,11745xe" filled="t" fillcolor="#F34A86" stroked="f">
              <v:path arrowok="t"/>
              <v:fill/>
            </v:shape>
            <v:shape style="position:absolute;left:3806;top:11791;width:1822;height:1242" coordorigin="3806,11791" coordsize="1822,1242" path="m5620,11791l3806,13010,3824,13022,3842,13034,5628,11834,5624,11813,5620,11791xe" filled="t" fillcolor="#F34A86" stroked="f">
              <v:path arrowok="t"/>
              <v:fill/>
            </v:shape>
            <v:shape style="position:absolute;left:3849;top:11839;width:1779;height:1213" coordorigin="3849,11839" coordsize="1779,1213" path="m5621,11839l3849,13029,3868,13041,3886,13052,5628,11882,5625,11860,5621,11839xe" filled="t" fillcolor="#F34A86" stroked="f">
              <v:path arrowok="t"/>
              <v:fill/>
            </v:shape>
            <v:shape style="position:absolute;left:3894;top:11887;width:1733;height:1183" coordorigin="3894,11887" coordsize="1733,1183" path="m5621,11887l3894,13047,3913,13058,3932,13070,5627,11931,5624,11909,5621,11887xe" filled="t" fillcolor="#F34A86" stroked="f">
              <v:path arrowok="t"/>
              <v:fill/>
            </v:shape>
            <v:shape style="position:absolute;left:3940;top:11936;width:1683;height:1140" coordorigin="3940,11936" coordsize="1683,1140" path="m5619,11936l3940,13064,3959,13076,5623,11958,5619,11936xe" filled="t" fillcolor="#F34A86" stroked="f">
              <v:path arrowok="t"/>
              <v:fill/>
            </v:shape>
            <v:shape style="position:absolute;left:3967;top:11964;width:1652;height:1128" coordorigin="3967,11964" coordsize="1652,1128" path="m5614,11964l3967,13070,3987,13081,4007,13092,5620,12008,5617,11986,5614,11964xe" filled="t" fillcolor="#F34A86" stroked="f">
              <v:path arrowok="t"/>
              <v:fill/>
            </v:shape>
            <v:shape style="position:absolute;left:4015;top:12014;width:1598;height:1083" coordorigin="4015,12014" coordsize="1598,1083" path="m5611,12014l4015,13086,4035,13097,5614,12036,5611,12014xe" filled="t" fillcolor="#F34A86" stroked="f">
              <v:path arrowok="t"/>
              <v:fill/>
            </v:shape>
            <v:shape style="position:absolute;left:4044;top:12042;width:1563;height:1059" coordorigin="4044,12042" coordsize="1563,1059" path="m5605,12042l4044,13091,4064,13102,5607,12065,5605,12042xe" filled="t" fillcolor="#F34A86" stroked="f">
              <v:path arrowok="t"/>
              <v:fill/>
            </v:shape>
            <v:shape style="position:absolute;left:4073;top:12071;width:1529;height:1045" coordorigin="4073,12071" coordsize="1529,1045" path="m5598,12071l4073,13095,4093,13106,4114,13116,5602,12117,5600,12094,5598,12071xe" filled="t" fillcolor="#F34A86" stroked="f">
              <v:path arrowok="t"/>
              <v:fill/>
            </v:shape>
            <v:shape style="position:absolute;left:4123;top:12123;width:1471;height:997" coordorigin="4123,12123" coordsize="1471,997" path="m5592,12123l4123,13110,4144,13120,5594,12146,5592,12123xe" filled="t" fillcolor="#F34A86" stroked="f">
              <v:path arrowok="t"/>
              <v:fill/>
            </v:shape>
            <v:shape style="position:absolute;left:4154;top:12152;width:1432;height:971" coordorigin="4154,12152" coordsize="1432,971" path="m5584,12152l4154,13114,4174,13124,5586,12176,5584,12152xe" filled="t" fillcolor="#F34A86" stroked="f">
              <v:path arrowok="t"/>
              <v:fill/>
            </v:shape>
            <v:shape style="position:absolute;left:4184;top:12182;width:1393;height:945" coordorigin="4184,12182" coordsize="1393,945" path="m5576,12182l4184,13117,4205,13127,5577,12205,5576,12182xe" filled="t" fillcolor="#F34A86" stroked="f">
              <v:path arrowok="t"/>
              <v:fill/>
            </v:shape>
            <v:shape style="position:absolute;left:4215;top:12212;width:1353;height:918" coordorigin="4215,12212" coordsize="1353,918" path="m5567,12212l4215,13120,4237,13130,5568,12236,5567,12212xe" filled="t" fillcolor="#F34A86" stroked="f">
              <v:path arrowok="t"/>
              <v:fill/>
            </v:shape>
            <v:shape style="position:absolute;left:4247;top:12243;width:1312;height:890" coordorigin="4247,12243" coordsize="1312,890" path="m5558,12243l4247,13123,4269,13133,5559,12266,5558,12243xe" filled="t" fillcolor="#F34A86" stroked="f">
              <v:path arrowok="t"/>
              <v:fill/>
            </v:shape>
            <v:shape style="position:absolute;left:4279;top:12273;width:1270;height:862" coordorigin="4279,12273" coordsize="1270,862" path="m5548,12273l4279,13126,4301,13135,5549,12297,5548,12273xe" filled="t" fillcolor="#F34A86" stroked="f">
              <v:path arrowok="t"/>
              <v:fill/>
            </v:shape>
            <v:shape style="position:absolute;left:4311;top:12304;width:1227;height:834" coordorigin="4311,12304" coordsize="1227,834" path="m5538,12304l4311,13128,4333,13138,5538,12328,5538,12304xe" filled="t" fillcolor="#F34A86" stroked="f">
              <v:path arrowok="t"/>
              <v:fill/>
            </v:shape>
            <w10:wrap type="none"/>
          </v:group>
        </w:pict>
      </w:r>
      <w:r>
        <w:pict>
          <v:shape type="#_x0000_t75" style="width:320.203pt;height:323.119pt">
            <v:imagedata o:title="" r:id="rId23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rFonts w:cs="Arial" w:hAnsi="Arial" w:eastAsia="Arial" w:ascii="Arial"/>
          <w:sz w:val="46"/>
          <w:szCs w:val="46"/>
        </w:rPr>
        <w:jc w:val="left"/>
        <w:spacing w:before="66"/>
        <w:ind w:left="5920"/>
      </w:pPr>
      <w:r>
        <w:rPr>
          <w:rFonts w:cs="Arial" w:hAnsi="Arial" w:eastAsia="Arial" w:ascii="Arial"/>
          <w:b/>
          <w:color w:val="123181"/>
          <w:spacing w:val="16"/>
          <w:w w:val="100"/>
          <w:sz w:val="46"/>
          <w:szCs w:val="46"/>
        </w:rPr>
        <w:t>NEXT</w:t>
      </w:r>
      <w:r>
        <w:rPr>
          <w:rFonts w:cs="Arial" w:hAnsi="Arial" w:eastAsia="Arial" w:ascii="Arial"/>
          <w:color w:val="000000"/>
          <w:spacing w:val="0"/>
          <w:w w:val="100"/>
          <w:sz w:val="46"/>
          <w:szCs w:val="46"/>
        </w:rPr>
      </w:r>
    </w:p>
    <w:p>
      <w:pPr>
        <w:rPr>
          <w:sz w:val="12"/>
          <w:szCs w:val="12"/>
        </w:rPr>
        <w:jc w:val="left"/>
        <w:spacing w:before="2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Gill Sans MT" w:hAnsi="Gill Sans MT" w:eastAsia="Gill Sans MT" w:ascii="Gill Sans MT"/>
          <w:sz w:val="85"/>
          <w:szCs w:val="85"/>
        </w:rPr>
        <w:jc w:val="left"/>
        <w:ind w:left="5860"/>
        <w:sectPr>
          <w:pgSz w:w="28800" w:h="16200" w:orient="landscape"/>
          <w:pgMar w:top="0" w:bottom="280" w:left="4220" w:right="0"/>
        </w:sectPr>
      </w:pPr>
      <w:r>
        <w:rPr>
          <w:rFonts w:cs="Gill Sans MT" w:hAnsi="Gill Sans MT" w:eastAsia="Gill Sans MT" w:ascii="Gill Sans MT"/>
          <w:color w:val="123181"/>
          <w:spacing w:val="29"/>
          <w:w w:val="100"/>
          <w:sz w:val="85"/>
          <w:szCs w:val="85"/>
        </w:rPr>
        <w:t>#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85"/>
          <w:szCs w:val="85"/>
        </w:rPr>
        <w:t>2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85"/>
          <w:szCs w:val="85"/>
        </w:rPr>
        <w:t> </w:t>
      </w:r>
      <w:r>
        <w:rPr>
          <w:rFonts w:cs="Gill Sans MT" w:hAnsi="Gill Sans MT" w:eastAsia="Gill Sans MT" w:ascii="Gill Sans MT"/>
          <w:color w:val="123181"/>
          <w:spacing w:val="207"/>
          <w:w w:val="100"/>
          <w:sz w:val="85"/>
          <w:szCs w:val="85"/>
        </w:rPr>
        <w:t> </w:t>
      </w:r>
      <w:r>
        <w:rPr>
          <w:rFonts w:cs="Gill Sans MT" w:hAnsi="Gill Sans MT" w:eastAsia="Gill Sans MT" w:ascii="Gill Sans MT"/>
          <w:color w:val="123181"/>
          <w:spacing w:val="29"/>
          <w:w w:val="100"/>
          <w:sz w:val="85"/>
          <w:szCs w:val="85"/>
        </w:rPr>
        <w:t>QUER</w:t>
      </w:r>
      <w:r>
        <w:rPr>
          <w:rFonts w:cs="Gill Sans MT" w:hAnsi="Gill Sans MT" w:eastAsia="Gill Sans MT" w:ascii="Gill Sans MT"/>
          <w:color w:val="123181"/>
          <w:spacing w:val="0"/>
          <w:w w:val="100"/>
          <w:sz w:val="85"/>
          <w:szCs w:val="85"/>
        </w:rPr>
        <w:t>Y</w:t>
      </w:r>
      <w:r>
        <w:rPr>
          <w:rFonts w:cs="Gill Sans MT" w:hAnsi="Gill Sans MT" w:eastAsia="Gill Sans MT" w:ascii="Gill Sans MT"/>
          <w:color w:val="123181"/>
          <w:spacing w:val="140"/>
          <w:w w:val="100"/>
          <w:sz w:val="85"/>
          <w:szCs w:val="85"/>
        </w:rPr>
        <w:t> </w:t>
      </w:r>
      <w:r>
        <w:rPr>
          <w:rFonts w:cs="Gill Sans MT" w:hAnsi="Gill Sans MT" w:eastAsia="Gill Sans MT" w:ascii="Gill Sans MT"/>
          <w:color w:val="123181"/>
          <w:spacing w:val="29"/>
          <w:w w:val="109"/>
          <w:sz w:val="85"/>
          <w:szCs w:val="85"/>
        </w:rPr>
        <w:t>BUILDER</w:t>
      </w:r>
      <w:r>
        <w:rPr>
          <w:rFonts w:cs="Gill Sans MT" w:hAnsi="Gill Sans MT" w:eastAsia="Gill Sans MT" w:ascii="Gill Sans MT"/>
          <w:color w:val="000000"/>
          <w:spacing w:val="0"/>
          <w:w w:val="100"/>
          <w:sz w:val="85"/>
          <w:szCs w:val="85"/>
        </w:rPr>
      </w:r>
    </w:p>
    <w:p>
      <w:pPr>
        <w:rPr>
          <w:sz w:val="18"/>
          <w:szCs w:val="18"/>
        </w:rPr>
        <w:jc w:val="left"/>
        <w:spacing w:lineRule="exact" w:line="180"/>
      </w:pPr>
      <w:r>
        <w:pict>
          <v:group style="position:absolute;margin-left:0pt;margin-top:340.755pt;width:281.916pt;height:469.245pt;mso-position-horizontal-relative:page;mso-position-vertical-relative:page;z-index:-3125" coordorigin="0,6815" coordsize="5638,9385">
            <v:shape type="#_x0000_t75" style="position:absolute;left:0;top:6815;width:5553;height:9385">
              <v:imagedata o:title="" r:id="rId237"/>
            </v:shape>
            <v:shape style="position:absolute;left:3161;top:10557;width:1162;height:790" coordorigin="3161,10557" coordsize="1162,790" path="m4301,10557l3161,11323,3162,11347,4323,10566,4301,10557xe" filled="t" fillcolor="#F34A86" stroked="f">
              <v:path arrowok="t"/>
              <v:fill/>
            </v:shape>
            <v:shape style="position:absolute;left:3151;top:10559;width:1206;height:819" coordorigin="3151,10559" coordsize="1206,819" path="m4334,10559l3151,11354,3151,11378,4356,10568,4334,10559xe" filled="t" fillcolor="#F34A86" stroked="f">
              <v:path arrowok="t"/>
              <v:fill/>
            </v:shape>
            <v:shape style="position:absolute;left:3140;top:10561;width:1249;height:848" coordorigin="3140,10561" coordsize="1249,848" path="m4367,10561l3140,11385,3141,11409,4389,10570,4367,10561xe" filled="t" fillcolor="#F34A86" stroked="f">
              <v:path arrowok="t"/>
              <v:fill/>
            </v:shape>
            <v:shape style="position:absolute;left:3130;top:10563;width:1291;height:876" coordorigin="3130,10563" coordsize="1291,876" path="m4399,10563l3130,11416,3131,11439,4421,10573,4399,10563xe" filled="t" fillcolor="#F34A86" stroked="f">
              <v:path arrowok="t"/>
              <v:fill/>
            </v:shape>
            <v:shape style="position:absolute;left:3121;top:10566;width:1332;height:904" coordorigin="3121,10566" coordsize="1332,904" path="m4431,10566l3121,11446,3121,11470,4453,10576,4431,10566xe" filled="t" fillcolor="#F34A86" stroked="f">
              <v:path arrowok="t"/>
              <v:fill/>
            </v:shape>
            <v:shape style="position:absolute;left:3111;top:10569;width:1373;height:931" coordorigin="3111,10569" coordsize="1373,931" path="m4463,10569l3111,11477,3112,11500,4484,10579,4463,10569xe" filled="t" fillcolor="#F34A86" stroked="f">
              <v:path arrowok="t"/>
              <v:fill/>
            </v:shape>
            <v:shape style="position:absolute;left:3102;top:10572;width:1413;height:958" coordorigin="3102,10572" coordsize="1413,958" path="m4494,10572l3102,11507,3104,11530,4515,10582,4494,10572xe" filled="t" fillcolor="#F34A86" stroked="f">
              <v:path arrowok="t"/>
              <v:fill/>
            </v:shape>
            <v:shape style="position:absolute;left:3094;top:10575;width:1452;height:984" coordorigin="3094,10575" coordsize="1452,984" path="m4525,10575l3094,11537,3096,11560,4546,10585,4525,10575xe" filled="t" fillcolor="#F34A86" stroked="f">
              <v:path arrowok="t"/>
              <v:fill/>
            </v:shape>
            <v:shape style="position:absolute;left:3086;top:10579;width:1490;height:1010" coordorigin="3086,10579" coordsize="1490,1010" path="m4555,10579l3086,11566,3088,11589,4576,10589,4555,10579xe" filled="t" fillcolor="#F34A86" stroked="f">
              <v:path arrowok="t"/>
              <v:fill/>
            </v:shape>
            <v:shape style="position:absolute;left:3078;top:10583;width:1527;height:1035" coordorigin="3078,10583" coordsize="1527,1035" path="m4585,10583l3078,11595,3080,11618,4605,10594,4585,10583xe" filled="t" fillcolor="#F34A86" stroked="f">
              <v:path arrowok="t"/>
              <v:fill/>
            </v:shape>
            <v:shape style="position:absolute;left:3071;top:10587;width:1583;height:1082" coordorigin="3071,10587" coordsize="1583,1082" path="m4614,10587l3071,11624,3074,11647,3076,11669,4654,10609,4634,10598,4614,10587xe" filled="t" fillcolor="#F34A86" stroked="f">
              <v:path arrowok="t"/>
              <v:fill/>
            </v:shape>
            <v:shape style="position:absolute;left:3067;top:10603;width:1616;height:1095" coordorigin="3067,10603" coordsize="1616,1095" path="m4663,10603l3067,11675,3070,11697,4683,10614,4663,10603xe" filled="t" fillcolor="#F34A86" stroked="f">
              <v:path arrowok="t"/>
              <v:fill/>
            </v:shape>
            <v:shape style="position:absolute;left:3061;top:10608;width:1669;height:1140" coordorigin="3061,10608" coordsize="1669,1140" path="m4691,10608l3061,11703,3064,11725,3067,11747,4730,10630,4711,10619,4691,10608xe" filled="t" fillcolor="#F34A86" stroked="f">
              <v:path arrowok="t"/>
              <v:fill/>
            </v:shape>
            <v:shape style="position:absolute;left:3059;top:10625;width:1699;height:1150" coordorigin="3059,10625" coordsize="1699,1150" path="m4738,10625l3059,11753,3062,11775,4758,10636,4738,10625xe" filled="t" fillcolor="#F34A86" stroked="f">
              <v:path arrowok="t"/>
              <v:fill/>
            </v:shape>
            <v:shape style="position:absolute;left:3054;top:10631;width:1749;height:1193" coordorigin="3054,10631" coordsize="1749,1193" path="m4765,10631l3054,11780,3058,11802,3061,11824,4803,10653,4784,10642,4765,10631xe" filled="t" fillcolor="#F34A86" stroked="f">
              <v:path arrowok="t"/>
              <v:fill/>
            </v:shape>
            <v:shape style="position:absolute;left:3054;top:10648;width:1794;height:1223" coordorigin="3054,10648" coordsize="1794,1223" path="m4810,10648l3054,11829,3058,11850,3061,11872,4847,10672,4829,10660,4810,10648xe" filled="t" fillcolor="#F34A86" stroked="f">
              <v:path arrowok="t"/>
              <v:fill/>
            </v:shape>
            <v:shape style="position:absolute;left:3054;top:10667;width:1836;height:1252" coordorigin="3054,10667" coordsize="1836,1252" path="m4854,10667l3054,11876,3059,11898,3063,11919,4890,10691,4872,10679,4854,10667xe" filled="t" fillcolor="#F34A86" stroked="f">
              <v:path arrowok="t"/>
              <v:fill/>
            </v:shape>
            <v:shape style="position:absolute;left:3056;top:10687;width:1876;height:1278" coordorigin="3056,10687" coordsize="1876,1278" path="m4897,10687l3056,11923,3061,11944,3066,11965,4932,10711,4915,10699,4897,10687xe" filled="t" fillcolor="#F34A86" stroked="f">
              <v:path arrowok="t"/>
              <v:fill/>
            </v:shape>
            <v:shape style="position:absolute;left:3060;top:10707;width:1930;height:1324" coordorigin="3060,10707" coordsize="1930,1324" path="m3070,12011l3075,12031,4990,10745,4973,10732,4956,10720,4938,10707,3060,11969,3065,11990,3070,12011xe" filled="t" fillcolor="#F34A86" stroked="f">
              <v:path arrowok="t"/>
              <v:fill/>
            </v:shape>
            <v:shape style="position:absolute;left:3069;top:10741;width:1959;height:1334" coordorigin="3069,10741" coordsize="1959,1334" path="m4995,10741l3069,12035,3075,12055,3081,12075,5029,10767,5012,10754,4995,10741xe" filled="t" fillcolor="#F34A86" stroked="f">
              <v:path arrowok="t"/>
              <v:fill/>
            </v:shape>
            <v:shape style="position:absolute;left:3076;top:10763;width:2006;height:1375" coordorigin="3076,10763" coordsize="2006,1375" path="m3088,12119l3094,12139,5082,10803,5066,10790,5050,10777,5034,10763,3076,12079,3082,12099,3088,12119xe" filled="t" fillcolor="#F34A86" stroked="f">
              <v:path arrowok="t"/>
              <v:fill/>
            </v:shape>
            <v:shape style="position:absolute;left:3090;top:10800;width:2043;height:1400" coordorigin="3090,10800" coordsize="2043,1400" path="m3103,12181l3110,12200,5133,10841,5118,10827,5102,10814,5087,10800,3090,12142,3096,12161,3103,12181xe" filled="t" fillcolor="#F34A86" stroked="f">
              <v:path arrowok="t"/>
              <v:fill/>
            </v:shape>
            <v:shape style="position:absolute;left:3106;top:10839;width:2076;height:1422" coordorigin="3106,10839" coordsize="2076,1422" path="m3121,12241l3128,12260,5182,10881,5167,10867,5152,10853,5137,10839,3106,12203,3113,12222,3121,12241xe" filled="t" fillcolor="#F34A86" stroked="f">
              <v:path arrowok="t"/>
              <v:fill/>
            </v:shape>
            <v:shape style="position:absolute;left:3125;top:10879;width:2103;height:1440" coordorigin="3125,10879" coordsize="2103,1440" path="m3141,12300l3149,12319,5228,10922,5214,10907,5200,10893,5185,10879,3125,12263,3133,12281,3141,12300xe" filled="t" fillcolor="#F34A86" stroked="f">
              <v:path arrowok="t"/>
              <v:fill/>
            </v:shape>
            <v:shape style="position:absolute;left:3146;top:10920;width:2125;height:1455" coordorigin="3146,10920" coordsize="2125,1455" path="m3164,12357l3172,12375,5272,10965,5258,10950,5245,10935,5231,10920,3146,12321,3155,12339,3164,12357xe" filled="t" fillcolor="#F34A86" stroked="f">
              <v:path arrowok="t"/>
              <v:fill/>
            </v:shape>
            <v:shape style="position:absolute;left:3170;top:10964;width:2155;height:1484" coordorigin="3170,10964" coordsize="2155,1484" path="m5325,11025l5313,11010,5300,10994,5287,10979,5274,10964,3170,12377,3179,12395,3189,12413,3198,12430,3208,12448,5325,11025xe" filled="t" fillcolor="#F34A86" stroked="f">
              <v:path arrowok="t"/>
              <v:fill/>
            </v:shape>
            <v:shape style="position:absolute;left:3207;top:11024;width:2169;height:1493" coordorigin="3207,11024" coordsize="2169,1493" path="m5375,11088l5363,11072,5351,11056,5339,11040,5327,11024,3207,12449,3217,12466,3227,12483,3237,12501,3247,12518,5375,11088xe" filled="t" fillcolor="#F34A86" stroked="f">
              <v:path arrowok="t"/>
              <v:fill/>
            </v:shape>
            <v:shape style="position:absolute;left:3247;top:11088;width:2163;height:1481" coordorigin="3247,11088" coordsize="2163,1481" path="m3268,12552l3279,12568,5410,11137,5399,11121,5387,11104,5376,11088,3247,12518,3258,12535,3268,12552xe" filled="t" fillcolor="#F34A86" stroked="f">
              <v:path arrowok="t"/>
              <v:fill/>
            </v:shape>
            <v:shape style="position:absolute;left:3280;top:11137;width:2173;height:1496" coordorigin="3280,11137" coordsize="2173,1496" path="m5453,11205l5442,11188,5432,11171,5421,11154,5410,11137,3280,12568,3291,12585,3303,12601,3314,12617,3326,12633,5453,11205xe" filled="t" fillcolor="#F34A86" stroked="f">
              <v:path arrowok="t"/>
              <v:fill/>
            </v:shape>
            <v:shape style="position:absolute;left:3327;top:11205;width:2164;height:1490" coordorigin="3327,11205" coordsize="2164,1490" path="m5491,11275l5482,11258,5472,11240,5462,11223,5452,11205,3327,12633,3339,12649,3352,12665,3364,12680,3377,12696,5491,11275xe" filled="t" fillcolor="#F34A86" stroked="f">
              <v:path arrowok="t"/>
              <v:fill/>
            </v:shape>
            <v:shape style="position:absolute;left:3378;top:11276;width:2139;height:1464" coordorigin="3378,11276" coordsize="2139,1464" path="m3405,12725l3418,12741,5517,11330,5508,11312,5499,11294,5489,11276,3378,12695,3391,12710,3405,12725xe" filled="t" fillcolor="#F34A86" stroked="f">
              <v:path arrowok="t"/>
              <v:fill/>
            </v:shape>
            <v:shape style="position:absolute;left:3420;top:11332;width:2120;height:1452" coordorigin="3420,11332" coordsize="2120,1452" path="m3448,12769l3462,12783,5540,11387,5532,11368,5523,11350,5515,11332,3420,12739,3434,12754,3448,12769xe" filled="t" fillcolor="#F34A86" stroked="f">
              <v:path arrowok="t"/>
              <v:fill/>
            </v:shape>
            <v:shape style="position:absolute;left:3464;top:11389;width:2104;height:1450" coordorigin="3464,11389" coordsize="2104,1450" path="m5569,11464l5561,11445,5553,11426,5545,11408,5537,11389,3464,12781,3479,12796,3493,12810,3508,12825,3522,12839,5569,11464xe" filled="t" fillcolor="#F34A86" stroked="f">
              <v:path arrowok="t"/>
              <v:fill/>
            </v:shape>
            <v:shape style="position:absolute;left:3526;top:11467;width:2060;height:1411" coordorigin="3526,11467" coordsize="2060,1411" path="m3556,12864l3572,12878,5586,11525,5579,11505,5572,11486,5565,11467,3526,12836,3541,12850,3556,12864xe" filled="t" fillcolor="#F34A86" stroked="f">
              <v:path arrowok="t"/>
              <v:fill/>
            </v:shape>
            <v:shape style="position:absolute;left:3576;top:11528;width:2019;height:1375" coordorigin="3576,11528" coordsize="2019,1375" path="m5582,11528l3576,12875,3592,12889,3607,12902,5595,11567,5589,11547,5582,11528xe" filled="t" fillcolor="#F34A86" stroked="f">
              <v:path arrowok="t"/>
              <v:fill/>
            </v:shape>
            <v:shape style="position:absolute;left:3612;top:11570;width:1996;height:1369" coordorigin="3612,11570" coordsize="1996,1369" path="m3644,12926l3661,12939,5609,11630,5603,11610,5597,11590,5590,11570,3612,12899,3628,12912,3644,12926xe" filled="t" fillcolor="#F34A86" stroked="f">
              <v:path arrowok="t"/>
              <v:fill/>
            </v:shape>
            <v:shape style="position:absolute;left:3666;top:11634;width:1953;height:1340" coordorigin="3666,11634" coordsize="1953,1340" path="m3700,12961l3717,12973,5620,11695,5614,11674,5609,11654,5603,11634,3666,12935,3683,12948,3700,12961xe" filled="t" fillcolor="#F34A86" stroked="f">
              <v:path arrowok="t"/>
              <v:fill/>
            </v:shape>
            <v:shape style="position:absolute;left:3723;top:11699;width:1901;height:1295" coordorigin="3723,11699" coordsize="1901,1295" path="m5614,11699l3723,12969,3740,12982,3757,12994,5624,11740,5619,11720,5614,11699xe" filled="t" fillcolor="#F34A86" stroked="f">
              <v:path arrowok="t"/>
              <v:fill/>
            </v:shape>
            <v:shape style="position:absolute;left:3764;top:11745;width:1863;height:1270" coordorigin="3764,11745" coordsize="1863,1270" path="m5617,11745l3764,12990,3781,13002,3799,13014,5626,11787,5622,11766,5617,11745xe" filled="t" fillcolor="#F34A86" stroked="f">
              <v:path arrowok="t"/>
              <v:fill/>
            </v:shape>
            <v:shape style="position:absolute;left:3806;top:11791;width:1822;height:1242" coordorigin="3806,11791" coordsize="1822,1242" path="m5620,11791l3806,13010,3824,13022,3842,13034,5628,11834,5624,11813,5620,11791xe" filled="t" fillcolor="#F34A86" stroked="f">
              <v:path arrowok="t"/>
              <v:fill/>
            </v:shape>
            <v:shape style="position:absolute;left:3849;top:11839;width:1779;height:1213" coordorigin="3849,11839" coordsize="1779,1213" path="m5621,11839l3849,13029,3868,13041,3886,13052,5628,11882,5625,11860,5621,11839xe" filled="t" fillcolor="#F34A86" stroked="f">
              <v:path arrowok="t"/>
              <v:fill/>
            </v:shape>
            <v:shape style="position:absolute;left:3894;top:11887;width:1733;height:1183" coordorigin="3894,11887" coordsize="1733,1183" path="m5621,11887l3894,13047,3913,13058,3932,13070,5627,11931,5624,11909,5621,11887xe" filled="t" fillcolor="#F34A86" stroked="f">
              <v:path arrowok="t"/>
              <v:fill/>
            </v:shape>
            <v:shape style="position:absolute;left:3940;top:11936;width:1683;height:1140" coordorigin="3940,11936" coordsize="1683,1140" path="m5619,11936l3940,13064,3959,13076,5623,11958,5619,11936xe" filled="t" fillcolor="#F34A86" stroked="f">
              <v:path arrowok="t"/>
              <v:fill/>
            </v:shape>
            <v:shape style="position:absolute;left:3967;top:11964;width:1652;height:1128" coordorigin="3967,11964" coordsize="1652,1128" path="m5614,11964l3967,13070,3987,13081,4007,13092,5620,12008,5617,11986,5614,11964xe" filled="t" fillcolor="#F34A86" stroked="f">
              <v:path arrowok="t"/>
              <v:fill/>
            </v:shape>
            <v:shape style="position:absolute;left:4015;top:12014;width:1598;height:1083" coordorigin="4015,12014" coordsize="1598,1083" path="m5611,12014l4015,13086,4035,13097,5614,12036,5611,12014xe" filled="t" fillcolor="#F34A86" stroked="f">
              <v:path arrowok="t"/>
              <v:fill/>
            </v:shape>
            <v:shape style="position:absolute;left:4044;top:12042;width:1563;height:1059" coordorigin="4044,12042" coordsize="1563,1059" path="m5605,12042l4044,13091,4064,13102,5607,12065,5605,12042xe" filled="t" fillcolor="#F34A86" stroked="f">
              <v:path arrowok="t"/>
              <v:fill/>
            </v:shape>
            <v:shape style="position:absolute;left:4073;top:12071;width:1529;height:1045" coordorigin="4073,12071" coordsize="1529,1045" path="m5598,12071l4073,13095,4093,13106,4114,13116,5602,12117,5600,12094,5598,12071xe" filled="t" fillcolor="#F34A86" stroked="f">
              <v:path arrowok="t"/>
              <v:fill/>
            </v:shape>
            <v:shape style="position:absolute;left:4123;top:12123;width:1471;height:997" coordorigin="4123,12123" coordsize="1471,997" path="m5592,12123l4123,13110,4144,13120,5594,12146,5592,12123xe" filled="t" fillcolor="#F34A86" stroked="f">
              <v:path arrowok="t"/>
              <v:fill/>
            </v:shape>
            <v:shape style="position:absolute;left:4154;top:12152;width:1432;height:971" coordorigin="4154,12152" coordsize="1432,971" path="m5584,12152l4154,13114,4174,13124,5586,12176,5584,12152xe" filled="t" fillcolor="#F34A86" stroked="f">
              <v:path arrowok="t"/>
              <v:fill/>
            </v:shape>
            <v:shape style="position:absolute;left:4184;top:12182;width:1393;height:945" coordorigin="4184,12182" coordsize="1393,945" path="m5576,12182l4184,13117,4205,13127,5577,12205,5576,12182xe" filled="t" fillcolor="#F34A86" stroked="f">
              <v:path arrowok="t"/>
              <v:fill/>
            </v:shape>
            <v:shape style="position:absolute;left:4215;top:12212;width:1353;height:918" coordorigin="4215,12212" coordsize="1353,918" path="m5567,12212l4215,13120,4237,13130,5568,12236,5567,12212xe" filled="t" fillcolor="#F34A86" stroked="f">
              <v:path arrowok="t"/>
              <v:fill/>
            </v:shape>
            <v:shape style="position:absolute;left:4247;top:12243;width:1312;height:890" coordorigin="4247,12243" coordsize="1312,890" path="m5558,12243l4247,13123,4269,13133,5559,12266,5558,12243xe" filled="t" fillcolor="#F34A86" stroked="f">
              <v:path arrowok="t"/>
              <v:fill/>
            </v:shape>
            <v:shape style="position:absolute;left:4279;top:12273;width:1270;height:862" coordorigin="4279,12273" coordsize="1270,862" path="m5548,12273l4279,13126,4301,13135,5549,12297,5548,12273xe" filled="t" fillcolor="#F34A86" stroked="f">
              <v:path arrowok="t"/>
              <v:fill/>
            </v:shape>
            <v:shape style="position:absolute;left:4311;top:12304;width:1227;height:834" coordorigin="4311,12304" coordsize="1227,834" path="m5538,12304l4311,13128,4333,13138,5538,12328,5538,12304xe" filled="t" fillcolor="#F34A86" stroked="f">
              <v:path arrowok="t"/>
              <v:fill/>
            </v:shape>
            <w10:wrap type="none"/>
          </v:group>
        </w:pict>
      </w:r>
      <w:r>
        <w:rPr>
          <w:sz w:val="18"/>
          <w:szCs w:val="18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116"/>
          <w:szCs w:val="116"/>
        </w:rPr>
        <w:jc w:val="left"/>
        <w:spacing w:lineRule="exact" w:line="1240"/>
        <w:ind w:left="100"/>
      </w:pPr>
      <w:r>
        <w:rPr>
          <w:rFonts w:cs="Arial" w:hAnsi="Arial" w:eastAsia="Arial" w:ascii="Arial"/>
          <w:b/>
          <w:color w:val="123181"/>
          <w:spacing w:val="40"/>
          <w:w w:val="100"/>
          <w:sz w:val="116"/>
          <w:szCs w:val="116"/>
        </w:rPr>
        <w:t>Referensi</w:t>
      </w:r>
      <w:r>
        <w:rPr>
          <w:rFonts w:cs="Arial" w:hAnsi="Arial" w:eastAsia="Arial" w:ascii="Arial"/>
          <w:color w:val="000000"/>
          <w:spacing w:val="0"/>
          <w:w w:val="100"/>
          <w:sz w:val="116"/>
          <w:szCs w:val="116"/>
        </w:rPr>
      </w:r>
    </w:p>
    <w:p>
      <w:pPr>
        <w:rPr>
          <w:sz w:val="13"/>
          <w:szCs w:val="13"/>
        </w:rPr>
        <w:jc w:val="left"/>
        <w:spacing w:before="3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ind w:left="140"/>
      </w:pP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•</w:t>
      </w:r>
      <w:r>
        <w:rPr>
          <w:rFonts w:cs="Arial" w:hAnsi="Arial" w:eastAsia="Arial" w:ascii="Arial"/>
          <w:color w:val="123181"/>
          <w:spacing w:val="17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FF"/>
          <w:spacing w:val="172"/>
          <w:w w:val="100"/>
          <w:sz w:val="62"/>
          <w:szCs w:val="62"/>
        </w:rPr>
      </w:r>
      <w:hyperlink r:id="rId238"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h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s: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co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d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i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g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n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i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-34"/>
            <w:w w:val="100"/>
            <w:sz w:val="62"/>
            <w:szCs w:val="62"/>
            <w:u w:val="thick" w:color="0000FF"/>
          </w:rPr>
          <w:t>r</w:t>
        </w:r>
        <w:r>
          <w:rPr>
            <w:rFonts w:cs="Arial" w:hAnsi="Arial" w:eastAsia="Arial" w:ascii="Arial"/>
            <w:color w:val="0000FF"/>
            <w:spacing w:val="-34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.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co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m/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n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d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o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cs</w:t>
        </w:r>
      </w:hyperlink>
      <w:r>
        <w:rPr>
          <w:rFonts w:cs="Arial" w:hAnsi="Arial" w:eastAsia="Arial" w:ascii="Arial"/>
          <w:color w:val="0000FF"/>
          <w:spacing w:val="0"/>
          <w:w w:val="100"/>
          <w:sz w:val="62"/>
          <w:szCs w:val="62"/>
        </w:rPr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p>
      <w:pPr>
        <w:rPr>
          <w:rFonts w:cs="Arial" w:hAnsi="Arial" w:eastAsia="Arial" w:ascii="Arial"/>
          <w:sz w:val="62"/>
          <w:szCs w:val="62"/>
        </w:rPr>
        <w:jc w:val="left"/>
        <w:spacing w:before="7"/>
        <w:ind w:left="140"/>
      </w:pPr>
      <w:r>
        <w:pict>
          <v:shape type="#_x0000_t75" style="position:absolute;margin-left:1119.8pt;margin-top:0.0004pt;width:320.203pt;height:323.119pt;mso-position-horizontal-relative:page;mso-position-vertical-relative:page;z-index:-3126">
            <v:imagedata o:title="" r:id="rId239"/>
          </v:shape>
        </w:pict>
      </w:r>
      <w:r>
        <w:rPr>
          <w:rFonts w:cs="Arial" w:hAnsi="Arial" w:eastAsia="Arial" w:ascii="Arial"/>
          <w:color w:val="123181"/>
          <w:spacing w:val="0"/>
          <w:w w:val="100"/>
          <w:sz w:val="62"/>
          <w:szCs w:val="62"/>
        </w:rPr>
        <w:t>•</w:t>
      </w:r>
      <w:r>
        <w:rPr>
          <w:rFonts w:cs="Arial" w:hAnsi="Arial" w:eastAsia="Arial" w:ascii="Arial"/>
          <w:color w:val="123181"/>
          <w:spacing w:val="172"/>
          <w:w w:val="100"/>
          <w:sz w:val="62"/>
          <w:szCs w:val="62"/>
        </w:rPr>
        <w:t> </w:t>
      </w:r>
      <w:r>
        <w:rPr>
          <w:rFonts w:cs="Arial" w:hAnsi="Arial" w:eastAsia="Arial" w:ascii="Arial"/>
          <w:color w:val="0000FF"/>
          <w:spacing w:val="172"/>
          <w:w w:val="100"/>
          <w:sz w:val="62"/>
          <w:szCs w:val="62"/>
        </w:rPr>
      </w:r>
      <w:hyperlink r:id="rId240"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h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p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s: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me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d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i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u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m.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co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m/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se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a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rch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?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q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=co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d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i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g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i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n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t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e</w:t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</w:r>
        <w:r>
          <w:rPr>
            <w:rFonts w:cs="Arial" w:hAnsi="Arial" w:eastAsia="Arial" w:ascii="Arial"/>
            <w:color w:val="0000FF"/>
            <w:spacing w:val="0"/>
            <w:w w:val="100"/>
            <w:sz w:val="62"/>
            <w:szCs w:val="62"/>
            <w:u w:val="thick" w:color="0000FF"/>
          </w:rPr>
          <w:t>r</w:t>
        </w:r>
      </w:hyperlink>
      <w:r>
        <w:rPr>
          <w:rFonts w:cs="Arial" w:hAnsi="Arial" w:eastAsia="Arial" w:ascii="Arial"/>
          <w:color w:val="0000FF"/>
          <w:spacing w:val="0"/>
          <w:w w:val="100"/>
          <w:sz w:val="62"/>
          <w:szCs w:val="62"/>
        </w:rPr>
      </w:r>
      <w:r>
        <w:rPr>
          <w:rFonts w:cs="Arial" w:hAnsi="Arial" w:eastAsia="Arial" w:ascii="Arial"/>
          <w:color w:val="000000"/>
          <w:spacing w:val="0"/>
          <w:w w:val="100"/>
          <w:sz w:val="62"/>
          <w:szCs w:val="62"/>
        </w:rPr>
      </w:r>
    </w:p>
    <w:sectPr>
      <w:pgSz w:w="28800" w:h="16200" w:orient="landscape"/>
      <w:pgMar w:top="0" w:bottom="280" w:left="3140" w:right="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image" Target="media\image2.png"/><Relationship Id="rId6" Type="http://schemas.openxmlformats.org/officeDocument/2006/relationships/image" Target="media\image3.png"/><Relationship Id="rId7" Type="http://schemas.openxmlformats.org/officeDocument/2006/relationships/image" Target="media\image4.png"/><Relationship Id="rId8" Type="http://schemas.openxmlformats.org/officeDocument/2006/relationships/image" Target="media\image5.png"/><Relationship Id="rId9" Type="http://schemas.openxmlformats.org/officeDocument/2006/relationships/image" Target="media\image6.png"/><Relationship Id="rId10" Type="http://schemas.openxmlformats.org/officeDocument/2006/relationships/image" Target="media\image7.png"/><Relationship Id="rId11" Type="http://schemas.openxmlformats.org/officeDocument/2006/relationships/image" Target="media\image8.png"/><Relationship Id="rId12" Type="http://schemas.openxmlformats.org/officeDocument/2006/relationships/image" Target="media\image9.png"/><Relationship Id="rId13" Type="http://schemas.openxmlformats.org/officeDocument/2006/relationships/image" Target="media\image10.png"/><Relationship Id="rId14" Type="http://schemas.openxmlformats.org/officeDocument/2006/relationships/image" Target="media\image11.png"/><Relationship Id="rId15" Type="http://schemas.openxmlformats.org/officeDocument/2006/relationships/image" Target="media\image12.png"/><Relationship Id="rId16" Type="http://schemas.openxmlformats.org/officeDocument/2006/relationships/image" Target="media\image13.png"/><Relationship Id="rId17" Type="http://schemas.openxmlformats.org/officeDocument/2006/relationships/image" Target="media\image14.png"/><Relationship Id="rId18" Type="http://schemas.openxmlformats.org/officeDocument/2006/relationships/image" Target="media\image15.jpg"/><Relationship Id="rId19" Type="http://schemas.openxmlformats.org/officeDocument/2006/relationships/image" Target="media\image16.png"/><Relationship Id="rId20" Type="http://schemas.openxmlformats.org/officeDocument/2006/relationships/image" Target="media\image17.png"/><Relationship Id="rId21" Type="http://schemas.openxmlformats.org/officeDocument/2006/relationships/image" Target="media\image18.png"/><Relationship Id="rId22" Type="http://schemas.openxmlformats.org/officeDocument/2006/relationships/image" Target="media\image19.png"/><Relationship Id="rId23" Type="http://schemas.openxmlformats.org/officeDocument/2006/relationships/image" Target="media\image20.png"/><Relationship Id="rId24" Type="http://schemas.openxmlformats.org/officeDocument/2006/relationships/image" Target="media\image21.png"/><Relationship Id="rId25" Type="http://schemas.openxmlformats.org/officeDocument/2006/relationships/image" Target="media\image22.jpg"/><Relationship Id="rId26" Type="http://schemas.openxmlformats.org/officeDocument/2006/relationships/image" Target="media\image20.png"/><Relationship Id="rId27" Type="http://schemas.openxmlformats.org/officeDocument/2006/relationships/image" Target="media\image23.png"/><Relationship Id="rId28" Type="http://schemas.openxmlformats.org/officeDocument/2006/relationships/image" Target="media\image24.png"/><Relationship Id="rId29" Type="http://schemas.openxmlformats.org/officeDocument/2006/relationships/image" Target="media\image25.png"/><Relationship Id="rId30" Type="http://schemas.openxmlformats.org/officeDocument/2006/relationships/image" Target="media\image26.png"/><Relationship Id="rId31" Type="http://schemas.openxmlformats.org/officeDocument/2006/relationships/image" Target="media\image27.png"/><Relationship Id="rId32" Type="http://schemas.openxmlformats.org/officeDocument/2006/relationships/image" Target="media\image28.png"/><Relationship Id="rId33" Type="http://schemas.openxmlformats.org/officeDocument/2006/relationships/image" Target="media\image29.png"/><Relationship Id="rId34" Type="http://schemas.openxmlformats.org/officeDocument/2006/relationships/image" Target="media\image30.png"/><Relationship Id="rId35" Type="http://schemas.openxmlformats.org/officeDocument/2006/relationships/image" Target="media\image31.png"/><Relationship Id="rId36" Type="http://schemas.openxmlformats.org/officeDocument/2006/relationships/image" Target="media\image32.png"/><Relationship Id="rId37" Type="http://schemas.openxmlformats.org/officeDocument/2006/relationships/image" Target="media\image33.png"/><Relationship Id="rId38" Type="http://schemas.openxmlformats.org/officeDocument/2006/relationships/image" Target="media\image34.png"/><Relationship Id="rId39" Type="http://schemas.openxmlformats.org/officeDocument/2006/relationships/image" Target="media\image35.png"/><Relationship Id="rId40" Type="http://schemas.openxmlformats.org/officeDocument/2006/relationships/image" Target="media\image36.png"/><Relationship Id="rId41" Type="http://schemas.openxmlformats.org/officeDocument/2006/relationships/image" Target="media\image37.png"/><Relationship Id="rId42" Type="http://schemas.openxmlformats.org/officeDocument/2006/relationships/image" Target="media\image38.png"/><Relationship Id="rId43" Type="http://schemas.openxmlformats.org/officeDocument/2006/relationships/image" Target="media\image39.png"/><Relationship Id="rId44" Type="http://schemas.openxmlformats.org/officeDocument/2006/relationships/image" Target="media\image40.png"/><Relationship Id="rId45" Type="http://schemas.openxmlformats.org/officeDocument/2006/relationships/image" Target="media\image41.png"/><Relationship Id="rId46" Type="http://schemas.openxmlformats.org/officeDocument/2006/relationships/image" Target="media\image42.jpg"/><Relationship Id="rId47" Type="http://schemas.openxmlformats.org/officeDocument/2006/relationships/image" Target="media\image43.jpg"/><Relationship Id="rId48" Type="http://schemas.openxmlformats.org/officeDocument/2006/relationships/image" Target="media\image44.jpg"/><Relationship Id="rId49" Type="http://schemas.openxmlformats.org/officeDocument/2006/relationships/image" Target="media\image45.jpg"/><Relationship Id="rId50" Type="http://schemas.openxmlformats.org/officeDocument/2006/relationships/image" Target="media\image46.jpg"/><Relationship Id="rId51" Type="http://schemas.openxmlformats.org/officeDocument/2006/relationships/image" Target="media\image47.png"/><Relationship Id="rId52" Type="http://schemas.openxmlformats.org/officeDocument/2006/relationships/image" Target="media\image47.png"/><Relationship Id="rId53" Type="http://schemas.openxmlformats.org/officeDocument/2006/relationships/image" Target="media\image48.png"/><Relationship Id="rId54" Type="http://schemas.openxmlformats.org/officeDocument/2006/relationships/image" Target="media\image49.png"/><Relationship Id="rId55" Type="http://schemas.openxmlformats.org/officeDocument/2006/relationships/image" Target="media\image50.png"/><Relationship Id="rId56" Type="http://schemas.openxmlformats.org/officeDocument/2006/relationships/image" Target="media\image51.png"/><Relationship Id="rId57" Type="http://schemas.openxmlformats.org/officeDocument/2006/relationships/image" Target="media\image52.png"/><Relationship Id="rId58" Type="http://schemas.openxmlformats.org/officeDocument/2006/relationships/image" Target="media\image47.png"/><Relationship Id="rId59" Type="http://schemas.openxmlformats.org/officeDocument/2006/relationships/image" Target="media\image47.png"/><Relationship Id="rId60" Type="http://schemas.openxmlformats.org/officeDocument/2006/relationships/image" Target="media\image53.png"/><Relationship Id="rId61" Type="http://schemas.openxmlformats.org/officeDocument/2006/relationships/image" Target="media\image54.jpg"/><Relationship Id="rId62" Type="http://schemas.openxmlformats.org/officeDocument/2006/relationships/image" Target="media\image55.png"/><Relationship Id="rId63" Type="http://schemas.openxmlformats.org/officeDocument/2006/relationships/image" Target="media\image56.jpg"/><Relationship Id="rId64" Type="http://schemas.openxmlformats.org/officeDocument/2006/relationships/image" Target="media\image57.jpg"/><Relationship Id="rId65" Type="http://schemas.openxmlformats.org/officeDocument/2006/relationships/image" Target="media\image34.png"/><Relationship Id="rId66" Type="http://schemas.openxmlformats.org/officeDocument/2006/relationships/image" Target="media\image35.png"/><Relationship Id="rId67" Type="http://schemas.openxmlformats.org/officeDocument/2006/relationships/image" Target="media\image58.png"/><Relationship Id="rId68" Type="http://schemas.openxmlformats.org/officeDocument/2006/relationships/image" Target="media\image59.jpg"/><Relationship Id="rId69" Type="http://schemas.openxmlformats.org/officeDocument/2006/relationships/image" Target="media\image60.jpg"/><Relationship Id="rId70" Type="http://schemas.openxmlformats.org/officeDocument/2006/relationships/image" Target="media\image32.png"/><Relationship Id="rId71" Type="http://schemas.openxmlformats.org/officeDocument/2006/relationships/image" Target="media\image33.png"/><Relationship Id="rId72" Type="http://schemas.openxmlformats.org/officeDocument/2006/relationships/image" Target="media\image61.jpg"/><Relationship Id="rId73" Type="http://schemas.openxmlformats.org/officeDocument/2006/relationships/image" Target="media\image62.png"/><Relationship Id="rId74" Type="http://schemas.openxmlformats.org/officeDocument/2006/relationships/image" Target="media\image63.png"/><Relationship Id="rId75" Type="http://schemas.openxmlformats.org/officeDocument/2006/relationships/image" Target="media\image64.png"/><Relationship Id="rId76" Type="http://schemas.openxmlformats.org/officeDocument/2006/relationships/image" Target="media\image65.jpg"/><Relationship Id="rId77" Type="http://schemas.openxmlformats.org/officeDocument/2006/relationships/image" Target="media\image66.jpg"/><Relationship Id="rId78" Type="http://schemas.openxmlformats.org/officeDocument/2006/relationships/hyperlink" Target="http://www.plimbi.com/article/172344/cari-tau-struktur-folder-di-codeigniter-dan-fungsinya" TargetMode="External"/><Relationship Id="rId79" Type="http://schemas.openxmlformats.org/officeDocument/2006/relationships/image" Target="media\image67.jpg"/><Relationship Id="rId80" Type="http://schemas.openxmlformats.org/officeDocument/2006/relationships/hyperlink" Target="http://www.plimbi.com/article/172344/cari-tau-struktur-folder-di-codeigniter-dan-fungsinya" TargetMode="External"/><Relationship Id="rId81" Type="http://schemas.openxmlformats.org/officeDocument/2006/relationships/image" Target="media\image68.png"/><Relationship Id="rId82" Type="http://schemas.openxmlformats.org/officeDocument/2006/relationships/image" Target="media\image69.jpg"/><Relationship Id="rId83" Type="http://schemas.openxmlformats.org/officeDocument/2006/relationships/image" Target="media\image70.png"/><Relationship Id="rId84" Type="http://schemas.openxmlformats.org/officeDocument/2006/relationships/image" Target="media\image71.png"/><Relationship Id="rId85" Type="http://schemas.openxmlformats.org/officeDocument/2006/relationships/image" Target="media\image72.png"/><Relationship Id="rId86" Type="http://schemas.openxmlformats.org/officeDocument/2006/relationships/image" Target="media\image73.png"/><Relationship Id="rId87" Type="http://schemas.openxmlformats.org/officeDocument/2006/relationships/image" Target="media\image74.png"/><Relationship Id="rId88" Type="http://schemas.openxmlformats.org/officeDocument/2006/relationships/image" Target="media\image75.png"/><Relationship Id="rId89" Type="http://schemas.openxmlformats.org/officeDocument/2006/relationships/image" Target="media\image76.png"/><Relationship Id="rId90" Type="http://schemas.openxmlformats.org/officeDocument/2006/relationships/image" Target="media\image77.png"/><Relationship Id="rId91" Type="http://schemas.openxmlformats.org/officeDocument/2006/relationships/image" Target="media\image78.jpg"/><Relationship Id="rId92" Type="http://schemas.openxmlformats.org/officeDocument/2006/relationships/image" Target="media\image79.jpg"/><Relationship Id="rId93" Type="http://schemas.openxmlformats.org/officeDocument/2006/relationships/image" Target="media\image80.jpg"/><Relationship Id="rId94" Type="http://schemas.openxmlformats.org/officeDocument/2006/relationships/image" Target="media\image81.png"/><Relationship Id="rId95" Type="http://schemas.openxmlformats.org/officeDocument/2006/relationships/image" Target="media\image82.jpg"/><Relationship Id="rId96" Type="http://schemas.openxmlformats.org/officeDocument/2006/relationships/image" Target="media\image83.png"/><Relationship Id="rId97" Type="http://schemas.openxmlformats.org/officeDocument/2006/relationships/image" Target="media\image84.png"/><Relationship Id="rId98" Type="http://schemas.openxmlformats.org/officeDocument/2006/relationships/image" Target="media\image85.png"/><Relationship Id="rId99" Type="http://schemas.openxmlformats.org/officeDocument/2006/relationships/image" Target="media\image86.jpg"/><Relationship Id="rId100" Type="http://schemas.openxmlformats.org/officeDocument/2006/relationships/image" Target="media\image87.png"/><Relationship Id="rId101" Type="http://schemas.openxmlformats.org/officeDocument/2006/relationships/image" Target="media\image88.png"/><Relationship Id="rId102" Type="http://schemas.openxmlformats.org/officeDocument/2006/relationships/hyperlink" Target="http://localhost/mardira/index.php/hello" TargetMode="External"/><Relationship Id="rId103" Type="http://schemas.openxmlformats.org/officeDocument/2006/relationships/hyperlink" Target="http://localhost/mardira/index.php/hello" TargetMode="External"/><Relationship Id="rId104" Type="http://schemas.openxmlformats.org/officeDocument/2006/relationships/hyperlink" Target="http://localhost/mardira/index.php/hello" TargetMode="External"/><Relationship Id="rId105" Type="http://schemas.openxmlformats.org/officeDocument/2006/relationships/hyperlink" Target="http://localhost/mardira/index.php/hello" TargetMode="External"/><Relationship Id="rId106" Type="http://schemas.openxmlformats.org/officeDocument/2006/relationships/hyperlink" Target="http://localhost/mardira/index.php/hello" TargetMode="External"/><Relationship Id="rId107" Type="http://schemas.openxmlformats.org/officeDocument/2006/relationships/hyperlink" Target="http://localhost/mardira/index.php/hello" TargetMode="External"/><Relationship Id="rId108" Type="http://schemas.openxmlformats.org/officeDocument/2006/relationships/hyperlink" Target="http://localhost/mardira/index.php/hello" TargetMode="External"/><Relationship Id="rId109" Type="http://schemas.openxmlformats.org/officeDocument/2006/relationships/hyperlink" Target="http://localhost/mardira/index.php/hello" TargetMode="External"/><Relationship Id="rId110" Type="http://schemas.openxmlformats.org/officeDocument/2006/relationships/hyperlink" Target="http://localhost/mardira/index.php/hello" TargetMode="External"/><Relationship Id="rId111" Type="http://schemas.openxmlformats.org/officeDocument/2006/relationships/hyperlink" Target="http://localhost/mardira/index.php/hello/index" TargetMode="External"/><Relationship Id="rId112" Type="http://schemas.openxmlformats.org/officeDocument/2006/relationships/hyperlink" Target="http://localhost/mardira/index.php/hello/index" TargetMode="External"/><Relationship Id="rId113" Type="http://schemas.openxmlformats.org/officeDocument/2006/relationships/hyperlink" Target="http://localhost/mardira/index.php/hello/index" TargetMode="External"/><Relationship Id="rId114" Type="http://schemas.openxmlformats.org/officeDocument/2006/relationships/hyperlink" Target="http://localhost/mardira/index.php/hello/index" TargetMode="External"/><Relationship Id="rId115" Type="http://schemas.openxmlformats.org/officeDocument/2006/relationships/hyperlink" Target="http://localhost/mardira/index.php/hello/index" TargetMode="External"/><Relationship Id="rId116" Type="http://schemas.openxmlformats.org/officeDocument/2006/relationships/hyperlink" Target="http://localhost/mardira/index.php/hello/index" TargetMode="External"/><Relationship Id="rId117" Type="http://schemas.openxmlformats.org/officeDocument/2006/relationships/hyperlink" Target="http://localhost/mardira/index.php/hello/index" TargetMode="External"/><Relationship Id="rId118" Type="http://schemas.openxmlformats.org/officeDocument/2006/relationships/hyperlink" Target="http://localhost/mardira/index.php/hello/index" TargetMode="External"/><Relationship Id="rId119" Type="http://schemas.openxmlformats.org/officeDocument/2006/relationships/hyperlink" Target="http://localhost/mardira/index.php/hello/index" TargetMode="External"/><Relationship Id="rId120" Type="http://schemas.openxmlformats.org/officeDocument/2006/relationships/hyperlink" Target="http://localhost/mardira/index.php/hello/index" TargetMode="External"/><Relationship Id="rId121" Type="http://schemas.openxmlformats.org/officeDocument/2006/relationships/hyperlink" Target="http://localhost/mardira/index.php/hello/index" TargetMode="External"/><Relationship Id="rId122" Type="http://schemas.openxmlformats.org/officeDocument/2006/relationships/image" Target="media\image89.jpg"/><Relationship Id="rId123" Type="http://schemas.openxmlformats.org/officeDocument/2006/relationships/image" Target="media\image90.png"/><Relationship Id="rId124" Type="http://schemas.openxmlformats.org/officeDocument/2006/relationships/image" Target="media\image91.png"/><Relationship Id="rId125" Type="http://schemas.openxmlformats.org/officeDocument/2006/relationships/image" Target="media\image92.png"/><Relationship Id="rId126" Type="http://schemas.openxmlformats.org/officeDocument/2006/relationships/image" Target="media\image93.jpg"/><Relationship Id="rId127" Type="http://schemas.openxmlformats.org/officeDocument/2006/relationships/image" Target="media\image94.jpg"/><Relationship Id="rId128" Type="http://schemas.openxmlformats.org/officeDocument/2006/relationships/image" Target="media\image95.png"/><Relationship Id="rId129" Type="http://schemas.openxmlformats.org/officeDocument/2006/relationships/image" Target="media\image96.jpg"/><Relationship Id="rId130" Type="http://schemas.openxmlformats.org/officeDocument/2006/relationships/image" Target="media\image97.png"/><Relationship Id="rId131" Type="http://schemas.openxmlformats.org/officeDocument/2006/relationships/image" Target="media\image98.png"/><Relationship Id="rId132" Type="http://schemas.openxmlformats.org/officeDocument/2006/relationships/image" Target="media\image99.jpg"/><Relationship Id="rId133" Type="http://schemas.openxmlformats.org/officeDocument/2006/relationships/image" Target="media\image100.png"/><Relationship Id="rId134" Type="http://schemas.openxmlformats.org/officeDocument/2006/relationships/image" Target="media\image101.jpg"/><Relationship Id="rId135" Type="http://schemas.openxmlformats.org/officeDocument/2006/relationships/image" Target="media\image102.png"/><Relationship Id="rId136" Type="http://schemas.openxmlformats.org/officeDocument/2006/relationships/image" Target="media\image103.png"/><Relationship Id="rId137" Type="http://schemas.openxmlformats.org/officeDocument/2006/relationships/image" Target="media\image104.png"/><Relationship Id="rId138" Type="http://schemas.openxmlformats.org/officeDocument/2006/relationships/hyperlink" Target="http://localhost/mardira/index.php/hello/hello_model" TargetMode="External"/><Relationship Id="rId139" Type="http://schemas.openxmlformats.org/officeDocument/2006/relationships/hyperlink" Target="http://localhost/mardira/index.php/hello/hello_model" TargetMode="External"/><Relationship Id="rId140" Type="http://schemas.openxmlformats.org/officeDocument/2006/relationships/hyperlink" Target="http://localhost/mardira/index.php/hello/hello_model" TargetMode="External"/><Relationship Id="rId141" Type="http://schemas.openxmlformats.org/officeDocument/2006/relationships/hyperlink" Target="http://localhost/mardira/index.php/hello/hello_model" TargetMode="External"/><Relationship Id="rId142" Type="http://schemas.openxmlformats.org/officeDocument/2006/relationships/hyperlink" Target="http://localhost/mardira/index.php/hello/hello_model" TargetMode="External"/><Relationship Id="rId143" Type="http://schemas.openxmlformats.org/officeDocument/2006/relationships/hyperlink" Target="http://localhost/mardira/index.php/hello/hello_model" TargetMode="External"/><Relationship Id="rId144" Type="http://schemas.openxmlformats.org/officeDocument/2006/relationships/hyperlink" Target="http://localhost/mardira/index.php/hello/hello_model" TargetMode="External"/><Relationship Id="rId145" Type="http://schemas.openxmlformats.org/officeDocument/2006/relationships/hyperlink" Target="http://localhost/mardira/index.php/hello/hello_model" TargetMode="External"/><Relationship Id="rId146" Type="http://schemas.openxmlformats.org/officeDocument/2006/relationships/hyperlink" Target="http://localhost/mardira/index.php/hello/hello_model" TargetMode="External"/><Relationship Id="rId147" Type="http://schemas.openxmlformats.org/officeDocument/2006/relationships/hyperlink" Target="http://localhost/mardira/index.php/hello/hello_model" TargetMode="External"/><Relationship Id="rId148" Type="http://schemas.openxmlformats.org/officeDocument/2006/relationships/hyperlink" Target="http://localhost/mardira/index.php/hello/hello_model" TargetMode="External"/><Relationship Id="rId149" Type="http://schemas.openxmlformats.org/officeDocument/2006/relationships/hyperlink" Target="http://localhost/mardira/index.php/hello/hello_model" TargetMode="External"/><Relationship Id="rId150" Type="http://schemas.openxmlformats.org/officeDocument/2006/relationships/hyperlink" Target="http://localhost/mardira/index.php/hello/hello_model" TargetMode="External"/><Relationship Id="rId151" Type="http://schemas.openxmlformats.org/officeDocument/2006/relationships/image" Target="media\image89.jpg"/><Relationship Id="rId152" Type="http://schemas.openxmlformats.org/officeDocument/2006/relationships/image" Target="media\image105.jpg"/><Relationship Id="rId153" Type="http://schemas.openxmlformats.org/officeDocument/2006/relationships/image" Target="media\image106.jpg"/><Relationship Id="rId154" Type="http://schemas.openxmlformats.org/officeDocument/2006/relationships/image" Target="media\image107.jpg"/><Relationship Id="rId155" Type="http://schemas.openxmlformats.org/officeDocument/2006/relationships/image" Target="media\image108.png"/><Relationship Id="rId156" Type="http://schemas.openxmlformats.org/officeDocument/2006/relationships/image" Target="media\image109.png"/><Relationship Id="rId157" Type="http://schemas.openxmlformats.org/officeDocument/2006/relationships/image" Target="media\image110.png"/><Relationship Id="rId158" Type="http://schemas.openxmlformats.org/officeDocument/2006/relationships/image" Target="media\image111.jpg"/><Relationship Id="rId159" Type="http://schemas.openxmlformats.org/officeDocument/2006/relationships/image" Target="media\image112.jpg"/><Relationship Id="rId160" Type="http://schemas.openxmlformats.org/officeDocument/2006/relationships/image" Target="media\image113.png"/><Relationship Id="rId161" Type="http://schemas.openxmlformats.org/officeDocument/2006/relationships/image" Target="media\image114.jpg"/><Relationship Id="rId162" Type="http://schemas.openxmlformats.org/officeDocument/2006/relationships/image" Target="media\image115.png"/><Relationship Id="rId163" Type="http://schemas.openxmlformats.org/officeDocument/2006/relationships/image" Target="media\image116.png"/><Relationship Id="rId164" Type="http://schemas.openxmlformats.org/officeDocument/2006/relationships/image" Target="media\image117.jpg"/><Relationship Id="rId165" Type="http://schemas.openxmlformats.org/officeDocument/2006/relationships/image" Target="media\image118.png"/><Relationship Id="rId166" Type="http://schemas.openxmlformats.org/officeDocument/2006/relationships/image" Target="media\image117.jpg"/><Relationship Id="rId167" Type="http://schemas.openxmlformats.org/officeDocument/2006/relationships/image" Target="media\image103.png"/><Relationship Id="rId168" Type="http://schemas.openxmlformats.org/officeDocument/2006/relationships/image" Target="media\image119.png"/><Relationship Id="rId169" Type="http://schemas.openxmlformats.org/officeDocument/2006/relationships/image" Target="media\image120.png"/><Relationship Id="rId170" Type="http://schemas.openxmlformats.org/officeDocument/2006/relationships/hyperlink" Target="http://localhost/mardira/index.php/hello/hello_view" TargetMode="External"/><Relationship Id="rId171" Type="http://schemas.openxmlformats.org/officeDocument/2006/relationships/hyperlink" Target="http://localhost/mardira/index.php/hello/hello_view" TargetMode="External"/><Relationship Id="rId172" Type="http://schemas.openxmlformats.org/officeDocument/2006/relationships/hyperlink" Target="http://localhost/mardira/index.php/hello/hello_view" TargetMode="External"/><Relationship Id="rId173" Type="http://schemas.openxmlformats.org/officeDocument/2006/relationships/hyperlink" Target="http://localhost/mardira/index.php/hello/hello_view" TargetMode="External"/><Relationship Id="rId174" Type="http://schemas.openxmlformats.org/officeDocument/2006/relationships/hyperlink" Target="http://localhost/mardira/index.php/hello/hello_view" TargetMode="External"/><Relationship Id="rId175" Type="http://schemas.openxmlformats.org/officeDocument/2006/relationships/hyperlink" Target="http://localhost/mardira/index.php/hello/hello_view" TargetMode="External"/><Relationship Id="rId176" Type="http://schemas.openxmlformats.org/officeDocument/2006/relationships/hyperlink" Target="http://localhost/mardira/index.php/hello/hello_view" TargetMode="External"/><Relationship Id="rId177" Type="http://schemas.openxmlformats.org/officeDocument/2006/relationships/hyperlink" Target="http://localhost/mardira/index.php/hello/hello_view" TargetMode="External"/><Relationship Id="rId178" Type="http://schemas.openxmlformats.org/officeDocument/2006/relationships/hyperlink" Target="http://localhost/mardira/index.php/hello/hello_view" TargetMode="External"/><Relationship Id="rId179" Type="http://schemas.openxmlformats.org/officeDocument/2006/relationships/hyperlink" Target="http://localhost/mardira/index.php/hello/hello_view" TargetMode="External"/><Relationship Id="rId180" Type="http://schemas.openxmlformats.org/officeDocument/2006/relationships/hyperlink" Target="http://localhost/mardira/index.php/hello/hello_view" TargetMode="External"/><Relationship Id="rId181" Type="http://schemas.openxmlformats.org/officeDocument/2006/relationships/hyperlink" Target="http://localhost/mardira/index.php/hello/hello_view" TargetMode="External"/><Relationship Id="rId182" Type="http://schemas.openxmlformats.org/officeDocument/2006/relationships/hyperlink" Target="http://localhost/mardira/index.php/hello/hello_view" TargetMode="External"/><Relationship Id="rId183" Type="http://schemas.openxmlformats.org/officeDocument/2006/relationships/image" Target="media\image121.jpg"/><Relationship Id="rId184" Type="http://schemas.openxmlformats.org/officeDocument/2006/relationships/image" Target="media\image122.png"/><Relationship Id="rId185" Type="http://schemas.openxmlformats.org/officeDocument/2006/relationships/image" Target="media\image123.jpg"/><Relationship Id="rId186" Type="http://schemas.openxmlformats.org/officeDocument/2006/relationships/image" Target="media\image124.jpg"/><Relationship Id="rId187" Type="http://schemas.openxmlformats.org/officeDocument/2006/relationships/image" Target="media\image125.jpg"/><Relationship Id="rId188" Type="http://schemas.openxmlformats.org/officeDocument/2006/relationships/image" Target="media\image126.png"/><Relationship Id="rId189" Type="http://schemas.openxmlformats.org/officeDocument/2006/relationships/image" Target="media\image127.png"/><Relationship Id="rId190" Type="http://schemas.openxmlformats.org/officeDocument/2006/relationships/image" Target="media\image128.png"/><Relationship Id="rId191" Type="http://schemas.openxmlformats.org/officeDocument/2006/relationships/image" Target="media\image129.jpg"/><Relationship Id="rId192" Type="http://schemas.openxmlformats.org/officeDocument/2006/relationships/image" Target="media\image98.png"/><Relationship Id="rId193" Type="http://schemas.openxmlformats.org/officeDocument/2006/relationships/image" Target="media\image130.png"/><Relationship Id="rId194" Type="http://schemas.openxmlformats.org/officeDocument/2006/relationships/image" Target="media\image131.jpg"/><Relationship Id="rId195" Type="http://schemas.openxmlformats.org/officeDocument/2006/relationships/image" Target="media\image128.png"/><Relationship Id="rId196" Type="http://schemas.openxmlformats.org/officeDocument/2006/relationships/image" Target="media\image98.png"/><Relationship Id="rId197" Type="http://schemas.openxmlformats.org/officeDocument/2006/relationships/image" Target="media\image132.jpg"/><Relationship Id="rId198" Type="http://schemas.openxmlformats.org/officeDocument/2006/relationships/image" Target="media\image133.png"/><Relationship Id="rId199" Type="http://schemas.openxmlformats.org/officeDocument/2006/relationships/image" Target="media\image129.jpg"/><Relationship Id="rId200" Type="http://schemas.openxmlformats.org/officeDocument/2006/relationships/image" Target="media\image134.png"/><Relationship Id="rId201" Type="http://schemas.openxmlformats.org/officeDocument/2006/relationships/image" Target="media\image135.jpg"/><Relationship Id="rId202" Type="http://schemas.openxmlformats.org/officeDocument/2006/relationships/image" Target="media\image103.png"/><Relationship Id="rId203" Type="http://schemas.openxmlformats.org/officeDocument/2006/relationships/image" Target="media\image136.jpg"/><Relationship Id="rId204" Type="http://schemas.openxmlformats.org/officeDocument/2006/relationships/image" Target="media\image137.jpg"/><Relationship Id="rId205" Type="http://schemas.openxmlformats.org/officeDocument/2006/relationships/image" Target="media\image138.jpg"/><Relationship Id="rId206" Type="http://schemas.openxmlformats.org/officeDocument/2006/relationships/image" Target="media\image139.jpg"/><Relationship Id="rId207" Type="http://schemas.openxmlformats.org/officeDocument/2006/relationships/image" Target="media\image140.jpg"/><Relationship Id="rId208" Type="http://schemas.openxmlformats.org/officeDocument/2006/relationships/hyperlink" Target="http://localhost/mardira/index.php/hello/hello_mvc" TargetMode="External"/><Relationship Id="rId209" Type="http://schemas.openxmlformats.org/officeDocument/2006/relationships/hyperlink" Target="http://localhost/mardira/index.php/hello/hello_mvc" TargetMode="External"/><Relationship Id="rId210" Type="http://schemas.openxmlformats.org/officeDocument/2006/relationships/hyperlink" Target="http://localhost/mardira/index.php/hello/hello_mvc" TargetMode="External"/><Relationship Id="rId211" Type="http://schemas.openxmlformats.org/officeDocument/2006/relationships/hyperlink" Target="http://localhost/mardira/index.php/hello/hello_mvc" TargetMode="External"/><Relationship Id="rId212" Type="http://schemas.openxmlformats.org/officeDocument/2006/relationships/hyperlink" Target="http://localhost/mardira/index.php/hello/hello_mvc" TargetMode="External"/><Relationship Id="rId213" Type="http://schemas.openxmlformats.org/officeDocument/2006/relationships/hyperlink" Target="http://localhost/mardira/index.php/hello/hello_mvc" TargetMode="External"/><Relationship Id="rId214" Type="http://schemas.openxmlformats.org/officeDocument/2006/relationships/hyperlink" Target="http://localhost/mardira/index.php/hello/hello_mvc" TargetMode="External"/><Relationship Id="rId215" Type="http://schemas.openxmlformats.org/officeDocument/2006/relationships/hyperlink" Target="http://localhost/mardira/index.php/hello/hello_mvc" TargetMode="External"/><Relationship Id="rId216" Type="http://schemas.openxmlformats.org/officeDocument/2006/relationships/hyperlink" Target="http://localhost/mardira/index.php/hello/hello_mvc" TargetMode="External"/><Relationship Id="rId217" Type="http://schemas.openxmlformats.org/officeDocument/2006/relationships/hyperlink" Target="http://localhost/mardira/index.php/hello/hello_mvc" TargetMode="External"/><Relationship Id="rId218" Type="http://schemas.openxmlformats.org/officeDocument/2006/relationships/hyperlink" Target="http://localhost/mardira/index.php/hello/hello_mvc" TargetMode="External"/><Relationship Id="rId219" Type="http://schemas.openxmlformats.org/officeDocument/2006/relationships/hyperlink" Target="http://localhost/mardira/index.php/hello/hello_mvc" TargetMode="External"/><Relationship Id="rId220" Type="http://schemas.openxmlformats.org/officeDocument/2006/relationships/hyperlink" Target="http://localhost/mardira/index.php/hello/hello_mvc" TargetMode="External"/><Relationship Id="rId221" Type="http://schemas.openxmlformats.org/officeDocument/2006/relationships/image" Target="media\image141.jpg"/><Relationship Id="rId222" Type="http://schemas.openxmlformats.org/officeDocument/2006/relationships/image" Target="media\image142.jpg"/><Relationship Id="rId223" Type="http://schemas.openxmlformats.org/officeDocument/2006/relationships/image" Target="media\image143.jpg"/><Relationship Id="rId224" Type="http://schemas.openxmlformats.org/officeDocument/2006/relationships/image" Target="media\image144.jpg"/><Relationship Id="rId225" Type="http://schemas.openxmlformats.org/officeDocument/2006/relationships/image" Target="media\image145.jpg"/><Relationship Id="rId226" Type="http://schemas.openxmlformats.org/officeDocument/2006/relationships/image" Target="media\image146.jpg"/><Relationship Id="rId227" Type="http://schemas.openxmlformats.org/officeDocument/2006/relationships/image" Target="media\image147.jpg"/><Relationship Id="rId228" Type="http://schemas.openxmlformats.org/officeDocument/2006/relationships/image" Target="media\image148.jpg"/><Relationship Id="rId229" Type="http://schemas.openxmlformats.org/officeDocument/2006/relationships/image" Target="media\image149.jpg"/><Relationship Id="rId230" Type="http://schemas.openxmlformats.org/officeDocument/2006/relationships/image" Target="media\image150.jpg"/><Relationship Id="rId231" Type="http://schemas.openxmlformats.org/officeDocument/2006/relationships/image" Target="media\image151.jpg"/><Relationship Id="rId232" Type="http://schemas.openxmlformats.org/officeDocument/2006/relationships/image" Target="media\image152.jpg"/><Relationship Id="rId233" Type="http://schemas.openxmlformats.org/officeDocument/2006/relationships/image" Target="media\image153.jpg"/><Relationship Id="rId234" Type="http://schemas.openxmlformats.org/officeDocument/2006/relationships/image" Target="media\image154.jpg"/><Relationship Id="rId235" Type="http://schemas.openxmlformats.org/officeDocument/2006/relationships/image" Target="media\image155.png"/><Relationship Id="rId236" Type="http://schemas.openxmlformats.org/officeDocument/2006/relationships/image" Target="media\image156.png"/><Relationship Id="rId237" Type="http://schemas.openxmlformats.org/officeDocument/2006/relationships/image" Target="media\image155.png"/><Relationship Id="rId238" Type="http://schemas.openxmlformats.org/officeDocument/2006/relationships/hyperlink" Target="https://codeigniter.com/en/docs" TargetMode="External"/><Relationship Id="rId239" Type="http://schemas.openxmlformats.org/officeDocument/2006/relationships/image" Target="media\image156.png"/><Relationship Id="rId240" Type="http://schemas.openxmlformats.org/officeDocument/2006/relationships/hyperlink" Target="https://medium.com/search?q=codeiginter" TargetMode="Externa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